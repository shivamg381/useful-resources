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69CD7A6" w14:textId="77777777" w:rsidR="009D6067" w:rsidRDefault="009D6067">
      <w:pPr>
        <w:jc w:val="center"/>
        <w:rPr>
          <w:b/>
          <w:bCs/>
          <w:sz w:val="24"/>
        </w:rPr>
      </w:pPr>
    </w:p>
    <w:p w14:paraId="3A09D9A4" w14:textId="77777777" w:rsidR="009D6067" w:rsidRDefault="009D6067">
      <w:pPr>
        <w:jc w:val="center"/>
        <w:rPr>
          <w:b/>
          <w:bCs/>
          <w:sz w:val="24"/>
        </w:rPr>
      </w:pPr>
    </w:p>
    <w:p w14:paraId="26EF365B" w14:textId="77777777" w:rsidR="009D6067" w:rsidRDefault="009D6067">
      <w:pPr>
        <w:jc w:val="center"/>
        <w:rPr>
          <w:b/>
          <w:bCs/>
          <w:sz w:val="24"/>
        </w:rPr>
      </w:pPr>
    </w:p>
    <w:p w14:paraId="4205095D" w14:textId="77777777" w:rsidR="009D6067" w:rsidRDefault="009D6067">
      <w:pPr>
        <w:jc w:val="center"/>
        <w:rPr>
          <w:b/>
          <w:bCs/>
          <w:sz w:val="24"/>
        </w:rPr>
      </w:pPr>
    </w:p>
    <w:p w14:paraId="5645197D" w14:textId="77777777" w:rsidR="009D6067" w:rsidRPr="00334B9A" w:rsidRDefault="009D6067" w:rsidP="00334B9A">
      <w:pPr>
        <w:pStyle w:val="PlainText"/>
        <w:spacing w:before="100" w:after="100" w:line="700" w:lineRule="exact"/>
        <w:ind w:left="2160"/>
        <w:rPr>
          <w:b/>
          <w:bCs/>
          <w:sz w:val="36"/>
          <w:szCs w:val="36"/>
          <w:lang w:val="en-GB"/>
        </w:rPr>
      </w:pPr>
      <w:r w:rsidRPr="00334B9A">
        <w:rPr>
          <w:rFonts w:ascii="Arial" w:hAnsi="Arial" w:cs="Arial"/>
          <w:b/>
          <w:bCs/>
          <w:sz w:val="36"/>
          <w:szCs w:val="36"/>
          <w:lang w:val="en-GB"/>
        </w:rPr>
        <w:t>Standard Operating Procedures</w:t>
      </w:r>
    </w:p>
    <w:p w14:paraId="33EFAF0C" w14:textId="77777777" w:rsidR="009D6067" w:rsidRDefault="009D6067">
      <w:pPr>
        <w:jc w:val="center"/>
        <w:rPr>
          <w:b/>
          <w:bCs/>
          <w:sz w:val="44"/>
          <w:lang w:val="en-GB"/>
        </w:rPr>
      </w:pPr>
    </w:p>
    <w:p w14:paraId="0D1B22A6" w14:textId="77777777" w:rsidR="009D6067" w:rsidRPr="00262498" w:rsidRDefault="009D6067">
      <w:pPr>
        <w:spacing w:after="0"/>
        <w:jc w:val="center"/>
        <w:rPr>
          <w:b/>
          <w:bCs/>
          <w:sz w:val="44"/>
          <w:szCs w:val="44"/>
          <w:lang w:val="fr-FR"/>
        </w:rPr>
      </w:pPr>
      <w:r w:rsidRPr="00262498">
        <w:rPr>
          <w:b/>
          <w:bCs/>
          <w:sz w:val="44"/>
          <w:szCs w:val="44"/>
        </w:rPr>
        <w:t>Fiware</w:t>
      </w:r>
    </w:p>
    <w:p w14:paraId="650CF220" w14:textId="77777777" w:rsidR="009D6067" w:rsidRPr="00262498" w:rsidRDefault="009D6067">
      <w:pPr>
        <w:pStyle w:val="PlainText"/>
        <w:spacing w:line="700" w:lineRule="exact"/>
        <w:jc w:val="center"/>
        <w:rPr>
          <w:sz w:val="40"/>
          <w:szCs w:val="40"/>
          <w:lang w:val="fr-FR"/>
        </w:rPr>
      </w:pPr>
      <w:r w:rsidRPr="00262498">
        <w:rPr>
          <w:rFonts w:ascii="Arial" w:hAnsi="Arial" w:cs="Arial"/>
          <w:b/>
          <w:bCs/>
          <w:sz w:val="40"/>
          <w:szCs w:val="40"/>
          <w:lang w:val="fr-FR"/>
        </w:rPr>
        <w:t>Application Support Document</w:t>
      </w:r>
    </w:p>
    <w:p w14:paraId="3CB19BD4" w14:textId="26A6044D" w:rsidR="009D6067" w:rsidRPr="00262498" w:rsidRDefault="00753391">
      <w:pPr>
        <w:jc w:val="center"/>
        <w:rPr>
          <w:sz w:val="28"/>
          <w:szCs w:val="28"/>
          <w:lang w:val="fr-FR"/>
        </w:rPr>
      </w:pPr>
      <w:r w:rsidRPr="00262498">
        <w:rPr>
          <w:sz w:val="28"/>
          <w:szCs w:val="28"/>
          <w:lang w:val="fr-FR"/>
        </w:rPr>
        <w:t xml:space="preserve">Version </w:t>
      </w:r>
      <w:r w:rsidR="006A6150">
        <w:rPr>
          <w:sz w:val="28"/>
          <w:szCs w:val="28"/>
          <w:lang w:val="fr-FR"/>
        </w:rPr>
        <w:t>2.0</w:t>
      </w:r>
    </w:p>
    <w:p w14:paraId="04B3E491" w14:textId="77777777" w:rsidR="009D6067" w:rsidRDefault="009D6067">
      <w:pPr>
        <w:pStyle w:val="PlainText"/>
        <w:spacing w:before="100" w:after="100" w:line="700" w:lineRule="exact"/>
        <w:ind w:left="864"/>
        <w:rPr>
          <w:b/>
          <w:bCs/>
          <w:sz w:val="24"/>
        </w:rPr>
      </w:pPr>
      <w:r>
        <w:rPr>
          <w:rFonts w:ascii="Arial" w:hAnsi="Arial" w:cs="Arial"/>
          <w:sz w:val="32"/>
          <w:lang w:val="fr-FR"/>
        </w:rPr>
        <w:t xml:space="preserve">                             </w:t>
      </w:r>
    </w:p>
    <w:p w14:paraId="04544C45" w14:textId="77777777" w:rsidR="009D6067" w:rsidRDefault="009D6067">
      <w:pPr>
        <w:jc w:val="center"/>
        <w:rPr>
          <w:b/>
          <w:bCs/>
          <w:sz w:val="24"/>
        </w:rPr>
      </w:pPr>
    </w:p>
    <w:p w14:paraId="30FEB262" w14:textId="77777777" w:rsidR="009D6067" w:rsidRDefault="009D6067">
      <w:pPr>
        <w:ind w:left="2880" w:hanging="2880"/>
        <w:jc w:val="center"/>
        <w:rPr>
          <w:b/>
          <w:bCs/>
          <w:sz w:val="24"/>
          <w:szCs w:val="24"/>
          <w:lang w:val="en-GB"/>
        </w:rPr>
      </w:pPr>
    </w:p>
    <w:p w14:paraId="360E1FBC" w14:textId="77777777" w:rsidR="009D6067" w:rsidRDefault="009D6067">
      <w:pPr>
        <w:jc w:val="center"/>
        <w:rPr>
          <w:b/>
          <w:bCs/>
          <w:lang w:val="en-GB"/>
        </w:rPr>
      </w:pPr>
    </w:p>
    <w:p w14:paraId="56E449BC" w14:textId="77777777" w:rsidR="009D6067" w:rsidRDefault="009D6067">
      <w:pPr>
        <w:jc w:val="center"/>
        <w:rPr>
          <w:b/>
          <w:bCs/>
          <w:lang w:val="en-GB"/>
        </w:rPr>
      </w:pPr>
    </w:p>
    <w:p w14:paraId="0EED945B" w14:textId="77777777" w:rsidR="009D6067" w:rsidRDefault="009D6067">
      <w:pPr>
        <w:jc w:val="center"/>
        <w:rPr>
          <w:lang w:val="en-GB"/>
        </w:rPr>
      </w:pPr>
    </w:p>
    <w:p w14:paraId="4B611F7B" w14:textId="77777777" w:rsidR="009D6067" w:rsidRDefault="009D6067">
      <w:pPr>
        <w:jc w:val="center"/>
        <w:rPr>
          <w:lang w:val="en-GB"/>
        </w:rPr>
      </w:pPr>
    </w:p>
    <w:p w14:paraId="680182E7" w14:textId="77777777" w:rsidR="009D6067" w:rsidRDefault="009D6067">
      <w:pPr>
        <w:jc w:val="center"/>
        <w:rPr>
          <w:lang w:val="en-GB"/>
        </w:rPr>
      </w:pPr>
    </w:p>
    <w:p w14:paraId="1D07D43A" w14:textId="77777777" w:rsidR="009D6067" w:rsidRDefault="009D6067">
      <w:pPr>
        <w:jc w:val="center"/>
        <w:rPr>
          <w:lang w:val="en-GB"/>
        </w:rPr>
      </w:pPr>
    </w:p>
    <w:p w14:paraId="506575A8" w14:textId="77777777" w:rsidR="009D6067" w:rsidRDefault="009D6067">
      <w:pPr>
        <w:jc w:val="center"/>
        <w:rPr>
          <w:lang w:val="en-GB"/>
        </w:rPr>
      </w:pPr>
    </w:p>
    <w:p w14:paraId="5F5F9DE6" w14:textId="77777777" w:rsidR="009D6067" w:rsidRDefault="009D6067"/>
    <w:p w14:paraId="723961A9" w14:textId="77777777" w:rsidR="009D6067" w:rsidRDefault="009D6067">
      <w:pPr>
        <w:pStyle w:val="TOCHeading"/>
      </w:pPr>
    </w:p>
    <w:p w14:paraId="1E6479D2" w14:textId="77777777" w:rsidR="009D6067" w:rsidRDefault="009D6067">
      <w:pPr>
        <w:pageBreakBefore/>
      </w:pPr>
    </w:p>
    <w:p w14:paraId="0FA236A6" w14:textId="77777777" w:rsidR="009D6067" w:rsidRDefault="009D6067">
      <w:pPr>
        <w:rPr>
          <w:bCs/>
        </w:rPr>
      </w:pPr>
    </w:p>
    <w:p w14:paraId="5D172B1C" w14:textId="77777777" w:rsidR="009D6067" w:rsidRDefault="009D6067">
      <w:pPr>
        <w:rPr>
          <w:bCs/>
        </w:rPr>
      </w:pPr>
    </w:p>
    <w:p w14:paraId="5CDDC2D6" w14:textId="77777777" w:rsidR="009D6067" w:rsidRDefault="009D6067">
      <w:pPr>
        <w:pStyle w:val="Caption"/>
        <w:jc w:val="center"/>
        <w:rPr>
          <w:szCs w:val="24"/>
        </w:rPr>
      </w:pPr>
      <w:r>
        <w:rPr>
          <w:rFonts w:ascii="Arial" w:hAnsi="Arial" w:cs="Arial"/>
          <w:sz w:val="24"/>
          <w:szCs w:val="24"/>
        </w:rPr>
        <w:t>Version Control</w:t>
      </w:r>
    </w:p>
    <w:p w14:paraId="42887AA3" w14:textId="77777777" w:rsidR="009D6067" w:rsidRDefault="009D6067">
      <w:pPr>
        <w:spacing w:after="0"/>
        <w:jc w:val="center"/>
        <w:rPr>
          <w:bCs/>
          <w:szCs w:val="24"/>
        </w:rPr>
      </w:pPr>
    </w:p>
    <w:tbl>
      <w:tblPr>
        <w:tblW w:w="10440" w:type="dxa"/>
        <w:tblInd w:w="108" w:type="dxa"/>
        <w:tblLayout w:type="fixed"/>
        <w:tblLook w:val="0000" w:firstRow="0" w:lastRow="0" w:firstColumn="0" w:lastColumn="0" w:noHBand="0" w:noVBand="0"/>
      </w:tblPr>
      <w:tblGrid>
        <w:gridCol w:w="1260"/>
        <w:gridCol w:w="1980"/>
        <w:gridCol w:w="3600"/>
        <w:gridCol w:w="2160"/>
        <w:gridCol w:w="1440"/>
      </w:tblGrid>
      <w:tr w:rsidR="009D6067" w14:paraId="19DDEF34" w14:textId="77777777" w:rsidTr="00B22D76">
        <w:tc>
          <w:tcPr>
            <w:tcW w:w="1260" w:type="dxa"/>
            <w:tcBorders>
              <w:top w:val="single" w:sz="4" w:space="0" w:color="000000"/>
              <w:left w:val="single" w:sz="4" w:space="0" w:color="000000"/>
              <w:bottom w:val="single" w:sz="4" w:space="0" w:color="000000"/>
            </w:tcBorders>
            <w:shd w:val="clear" w:color="auto" w:fill="A6A6A6"/>
            <w:vAlign w:val="center"/>
          </w:tcPr>
          <w:p w14:paraId="08D59277" w14:textId="77777777" w:rsidR="009D6067" w:rsidRDefault="009D6067">
            <w:pPr>
              <w:snapToGrid w:val="0"/>
              <w:spacing w:after="0"/>
              <w:jc w:val="center"/>
              <w:rPr>
                <w:bCs/>
                <w:szCs w:val="24"/>
              </w:rPr>
            </w:pPr>
            <w:r>
              <w:rPr>
                <w:bCs/>
                <w:szCs w:val="24"/>
              </w:rPr>
              <w:t>Version No</w:t>
            </w:r>
          </w:p>
        </w:tc>
        <w:tc>
          <w:tcPr>
            <w:tcW w:w="1980" w:type="dxa"/>
            <w:tcBorders>
              <w:top w:val="single" w:sz="4" w:space="0" w:color="000000"/>
              <w:left w:val="single" w:sz="4" w:space="0" w:color="000000"/>
              <w:bottom w:val="single" w:sz="4" w:space="0" w:color="000000"/>
            </w:tcBorders>
            <w:shd w:val="clear" w:color="auto" w:fill="A6A6A6"/>
            <w:vAlign w:val="center"/>
          </w:tcPr>
          <w:p w14:paraId="04608B24" w14:textId="77777777" w:rsidR="009D6067" w:rsidRDefault="009D6067">
            <w:pPr>
              <w:snapToGrid w:val="0"/>
              <w:spacing w:after="0"/>
              <w:jc w:val="center"/>
              <w:rPr>
                <w:bCs/>
                <w:szCs w:val="24"/>
              </w:rPr>
            </w:pPr>
            <w:r>
              <w:rPr>
                <w:bCs/>
                <w:szCs w:val="24"/>
              </w:rPr>
              <w:t>Version Date</w:t>
            </w:r>
          </w:p>
        </w:tc>
        <w:tc>
          <w:tcPr>
            <w:tcW w:w="3600" w:type="dxa"/>
            <w:tcBorders>
              <w:top w:val="single" w:sz="4" w:space="0" w:color="000000"/>
              <w:left w:val="single" w:sz="4" w:space="0" w:color="000000"/>
              <w:bottom w:val="single" w:sz="4" w:space="0" w:color="000000"/>
            </w:tcBorders>
            <w:shd w:val="clear" w:color="auto" w:fill="A6A6A6"/>
            <w:vAlign w:val="center"/>
          </w:tcPr>
          <w:p w14:paraId="06C6A87E" w14:textId="77777777" w:rsidR="009D6067" w:rsidRDefault="009D6067">
            <w:pPr>
              <w:snapToGrid w:val="0"/>
              <w:spacing w:after="0"/>
              <w:jc w:val="center"/>
              <w:rPr>
                <w:bCs/>
                <w:szCs w:val="24"/>
              </w:rPr>
            </w:pPr>
            <w:r>
              <w:rPr>
                <w:bCs/>
                <w:szCs w:val="24"/>
              </w:rPr>
              <w:t>Types of Changes</w:t>
            </w:r>
          </w:p>
        </w:tc>
        <w:tc>
          <w:tcPr>
            <w:tcW w:w="2160" w:type="dxa"/>
            <w:tcBorders>
              <w:top w:val="single" w:sz="4" w:space="0" w:color="000000"/>
              <w:left w:val="single" w:sz="4" w:space="0" w:color="000000"/>
              <w:bottom w:val="single" w:sz="4" w:space="0" w:color="000000"/>
            </w:tcBorders>
            <w:shd w:val="clear" w:color="auto" w:fill="A6A6A6"/>
            <w:vAlign w:val="center"/>
          </w:tcPr>
          <w:p w14:paraId="0E3A9709" w14:textId="77777777" w:rsidR="009D6067" w:rsidRDefault="009D6067">
            <w:pPr>
              <w:snapToGrid w:val="0"/>
              <w:spacing w:after="0"/>
              <w:jc w:val="center"/>
              <w:rPr>
                <w:bCs/>
                <w:szCs w:val="24"/>
              </w:rPr>
            </w:pPr>
            <w:r>
              <w:rPr>
                <w:bCs/>
                <w:szCs w:val="24"/>
              </w:rPr>
              <w:t>Owner/Author</w:t>
            </w:r>
          </w:p>
        </w:tc>
        <w:tc>
          <w:tcPr>
            <w:tcW w:w="1440" w:type="dxa"/>
            <w:tcBorders>
              <w:top w:val="single" w:sz="4" w:space="0" w:color="000000"/>
              <w:left w:val="single" w:sz="4" w:space="0" w:color="000000"/>
              <w:bottom w:val="single" w:sz="4" w:space="0" w:color="000000"/>
              <w:right w:val="single" w:sz="4" w:space="0" w:color="000000"/>
            </w:tcBorders>
            <w:shd w:val="clear" w:color="auto" w:fill="A6A6A6"/>
            <w:vAlign w:val="center"/>
          </w:tcPr>
          <w:p w14:paraId="78C0DCA7" w14:textId="77777777" w:rsidR="009D6067" w:rsidRDefault="009D6067">
            <w:pPr>
              <w:snapToGrid w:val="0"/>
              <w:spacing w:after="0"/>
              <w:jc w:val="center"/>
              <w:rPr>
                <w:bCs/>
                <w:szCs w:val="24"/>
              </w:rPr>
            </w:pPr>
            <w:r>
              <w:rPr>
                <w:bCs/>
                <w:szCs w:val="24"/>
              </w:rPr>
              <w:t>Date of review /expiry</w:t>
            </w:r>
          </w:p>
        </w:tc>
      </w:tr>
      <w:tr w:rsidR="009D6067" w14:paraId="6062B890" w14:textId="77777777" w:rsidTr="00B22D76">
        <w:tc>
          <w:tcPr>
            <w:tcW w:w="1260" w:type="dxa"/>
            <w:tcBorders>
              <w:top w:val="single" w:sz="4" w:space="0" w:color="000000"/>
              <w:left w:val="single" w:sz="4" w:space="0" w:color="000000"/>
              <w:bottom w:val="single" w:sz="4" w:space="0" w:color="000000"/>
            </w:tcBorders>
            <w:shd w:val="clear" w:color="auto" w:fill="auto"/>
            <w:vAlign w:val="center"/>
          </w:tcPr>
          <w:p w14:paraId="722E4D2B" w14:textId="77777777" w:rsidR="009D6067" w:rsidRDefault="009D6067">
            <w:pPr>
              <w:snapToGrid w:val="0"/>
              <w:spacing w:after="0"/>
              <w:jc w:val="center"/>
              <w:rPr>
                <w:bCs/>
                <w:szCs w:val="24"/>
              </w:rPr>
            </w:pPr>
            <w:r>
              <w:rPr>
                <w:bCs/>
                <w:szCs w:val="24"/>
              </w:rPr>
              <w:t>1.0</w:t>
            </w:r>
          </w:p>
        </w:tc>
        <w:tc>
          <w:tcPr>
            <w:tcW w:w="1980" w:type="dxa"/>
            <w:tcBorders>
              <w:top w:val="single" w:sz="4" w:space="0" w:color="000000"/>
              <w:left w:val="single" w:sz="4" w:space="0" w:color="000000"/>
              <w:bottom w:val="single" w:sz="4" w:space="0" w:color="000000"/>
            </w:tcBorders>
            <w:shd w:val="clear" w:color="auto" w:fill="auto"/>
            <w:vAlign w:val="center"/>
          </w:tcPr>
          <w:p w14:paraId="75535C0F" w14:textId="77777777" w:rsidR="009D6067" w:rsidRDefault="009D6067">
            <w:pPr>
              <w:snapToGrid w:val="0"/>
              <w:spacing w:after="0"/>
              <w:jc w:val="center"/>
              <w:rPr>
                <w:bCs/>
                <w:szCs w:val="24"/>
              </w:rPr>
            </w:pPr>
            <w:r>
              <w:rPr>
                <w:bCs/>
                <w:szCs w:val="24"/>
              </w:rPr>
              <w:t>07/29/2011</w:t>
            </w:r>
          </w:p>
        </w:tc>
        <w:tc>
          <w:tcPr>
            <w:tcW w:w="3600" w:type="dxa"/>
            <w:tcBorders>
              <w:top w:val="single" w:sz="4" w:space="0" w:color="000000"/>
              <w:left w:val="single" w:sz="4" w:space="0" w:color="000000"/>
              <w:bottom w:val="single" w:sz="4" w:space="0" w:color="000000"/>
            </w:tcBorders>
            <w:shd w:val="clear" w:color="auto" w:fill="auto"/>
            <w:vAlign w:val="center"/>
          </w:tcPr>
          <w:p w14:paraId="19FFABF4" w14:textId="77777777" w:rsidR="009D6067" w:rsidRDefault="009D6067">
            <w:pPr>
              <w:snapToGrid w:val="0"/>
              <w:spacing w:after="0"/>
              <w:jc w:val="center"/>
              <w:rPr>
                <w:bCs/>
                <w:szCs w:val="24"/>
              </w:rPr>
            </w:pPr>
            <w:r>
              <w:rPr>
                <w:bCs/>
                <w:szCs w:val="24"/>
              </w:rPr>
              <w:t>Creation</w:t>
            </w:r>
          </w:p>
        </w:tc>
        <w:tc>
          <w:tcPr>
            <w:tcW w:w="2160" w:type="dxa"/>
            <w:tcBorders>
              <w:top w:val="single" w:sz="4" w:space="0" w:color="000000"/>
              <w:left w:val="single" w:sz="4" w:space="0" w:color="000000"/>
              <w:bottom w:val="single" w:sz="4" w:space="0" w:color="000000"/>
            </w:tcBorders>
            <w:shd w:val="clear" w:color="auto" w:fill="auto"/>
            <w:vAlign w:val="center"/>
          </w:tcPr>
          <w:p w14:paraId="007476E7" w14:textId="77777777" w:rsidR="009D6067" w:rsidRDefault="009D6067">
            <w:pPr>
              <w:snapToGrid w:val="0"/>
              <w:spacing w:after="0"/>
              <w:jc w:val="center"/>
              <w:rPr>
                <w:bCs/>
                <w:szCs w:val="24"/>
              </w:rPr>
            </w:pPr>
            <w:r>
              <w:rPr>
                <w:bCs/>
                <w:szCs w:val="24"/>
              </w:rPr>
              <w:t>Amit Athavale</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02256E" w14:textId="77777777" w:rsidR="009D6067" w:rsidRDefault="009D6067">
            <w:pPr>
              <w:snapToGrid w:val="0"/>
              <w:spacing w:after="0"/>
              <w:jc w:val="center"/>
              <w:rPr>
                <w:bCs/>
                <w:szCs w:val="24"/>
              </w:rPr>
            </w:pPr>
          </w:p>
        </w:tc>
      </w:tr>
      <w:tr w:rsidR="009D6067" w14:paraId="76608143" w14:textId="77777777" w:rsidTr="00B22D76">
        <w:tc>
          <w:tcPr>
            <w:tcW w:w="1260" w:type="dxa"/>
            <w:tcBorders>
              <w:top w:val="single" w:sz="4" w:space="0" w:color="000000"/>
              <w:left w:val="single" w:sz="4" w:space="0" w:color="000000"/>
              <w:bottom w:val="single" w:sz="4" w:space="0" w:color="000000"/>
            </w:tcBorders>
            <w:shd w:val="clear" w:color="auto" w:fill="auto"/>
            <w:vAlign w:val="center"/>
          </w:tcPr>
          <w:p w14:paraId="464F5C38" w14:textId="77777777" w:rsidR="009D6067" w:rsidRDefault="009D6067">
            <w:pPr>
              <w:snapToGrid w:val="0"/>
              <w:spacing w:after="0"/>
              <w:jc w:val="center"/>
              <w:rPr>
                <w:bCs/>
                <w:szCs w:val="24"/>
              </w:rPr>
            </w:pPr>
            <w:r>
              <w:rPr>
                <w:bCs/>
                <w:szCs w:val="24"/>
              </w:rPr>
              <w:t>1.2</w:t>
            </w:r>
          </w:p>
        </w:tc>
        <w:tc>
          <w:tcPr>
            <w:tcW w:w="1980" w:type="dxa"/>
            <w:tcBorders>
              <w:top w:val="single" w:sz="4" w:space="0" w:color="000000"/>
              <w:left w:val="single" w:sz="4" w:space="0" w:color="000000"/>
              <w:bottom w:val="single" w:sz="4" w:space="0" w:color="000000"/>
            </w:tcBorders>
            <w:shd w:val="clear" w:color="auto" w:fill="auto"/>
            <w:vAlign w:val="center"/>
          </w:tcPr>
          <w:p w14:paraId="6D91A1B7" w14:textId="77777777" w:rsidR="009D6067" w:rsidRDefault="009D6067">
            <w:pPr>
              <w:snapToGrid w:val="0"/>
              <w:spacing w:after="0"/>
              <w:jc w:val="center"/>
              <w:rPr>
                <w:bCs/>
                <w:szCs w:val="24"/>
              </w:rPr>
            </w:pPr>
            <w:r>
              <w:rPr>
                <w:bCs/>
                <w:szCs w:val="24"/>
              </w:rPr>
              <w:t>1/31/2013</w:t>
            </w:r>
          </w:p>
        </w:tc>
        <w:tc>
          <w:tcPr>
            <w:tcW w:w="3600" w:type="dxa"/>
            <w:tcBorders>
              <w:top w:val="single" w:sz="4" w:space="0" w:color="000000"/>
              <w:left w:val="single" w:sz="4" w:space="0" w:color="000000"/>
              <w:bottom w:val="single" w:sz="4" w:space="0" w:color="000000"/>
            </w:tcBorders>
            <w:shd w:val="clear" w:color="auto" w:fill="auto"/>
            <w:vAlign w:val="center"/>
          </w:tcPr>
          <w:p w14:paraId="06F5CD5D" w14:textId="77777777" w:rsidR="009D6067" w:rsidRDefault="009D6067">
            <w:pPr>
              <w:snapToGrid w:val="0"/>
              <w:spacing w:after="0"/>
              <w:jc w:val="center"/>
              <w:rPr>
                <w:bCs/>
                <w:szCs w:val="24"/>
              </w:rPr>
            </w:pPr>
            <w:r>
              <w:rPr>
                <w:bCs/>
                <w:szCs w:val="24"/>
              </w:rPr>
              <w:t>Added printers, Update all sections</w:t>
            </w:r>
          </w:p>
        </w:tc>
        <w:tc>
          <w:tcPr>
            <w:tcW w:w="2160" w:type="dxa"/>
            <w:tcBorders>
              <w:top w:val="single" w:sz="4" w:space="0" w:color="000000"/>
              <w:left w:val="single" w:sz="4" w:space="0" w:color="000000"/>
              <w:bottom w:val="single" w:sz="4" w:space="0" w:color="000000"/>
            </w:tcBorders>
            <w:shd w:val="clear" w:color="auto" w:fill="auto"/>
            <w:vAlign w:val="center"/>
          </w:tcPr>
          <w:p w14:paraId="1ED42135" w14:textId="77777777" w:rsidR="009D6067" w:rsidRDefault="009D6067">
            <w:pPr>
              <w:snapToGrid w:val="0"/>
              <w:spacing w:after="0"/>
              <w:jc w:val="center"/>
              <w:rPr>
                <w:bCs/>
                <w:szCs w:val="24"/>
              </w:rPr>
            </w:pPr>
            <w:r>
              <w:rPr>
                <w:bCs/>
                <w:szCs w:val="24"/>
              </w:rPr>
              <w:t>Ryan Ferguson</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0ABF7A" w14:textId="77777777" w:rsidR="009D6067" w:rsidRDefault="009D6067">
            <w:pPr>
              <w:snapToGrid w:val="0"/>
              <w:spacing w:after="0"/>
              <w:jc w:val="center"/>
              <w:rPr>
                <w:bCs/>
                <w:szCs w:val="24"/>
              </w:rPr>
            </w:pPr>
          </w:p>
        </w:tc>
      </w:tr>
      <w:tr w:rsidR="009D6067" w14:paraId="12155029" w14:textId="77777777" w:rsidTr="00B22D76">
        <w:tc>
          <w:tcPr>
            <w:tcW w:w="1260" w:type="dxa"/>
            <w:tcBorders>
              <w:top w:val="single" w:sz="4" w:space="0" w:color="000000"/>
              <w:left w:val="single" w:sz="4" w:space="0" w:color="000000"/>
              <w:bottom w:val="single" w:sz="4" w:space="0" w:color="000000"/>
            </w:tcBorders>
            <w:shd w:val="clear" w:color="auto" w:fill="auto"/>
            <w:vAlign w:val="center"/>
          </w:tcPr>
          <w:p w14:paraId="6F4BCE4A" w14:textId="77777777" w:rsidR="009D6067" w:rsidRDefault="009D6067">
            <w:pPr>
              <w:snapToGrid w:val="0"/>
              <w:spacing w:after="0"/>
              <w:jc w:val="center"/>
              <w:rPr>
                <w:bCs/>
                <w:szCs w:val="24"/>
              </w:rPr>
            </w:pPr>
            <w:r>
              <w:rPr>
                <w:bCs/>
                <w:szCs w:val="24"/>
              </w:rPr>
              <w:t>1.3</w:t>
            </w:r>
          </w:p>
        </w:tc>
        <w:tc>
          <w:tcPr>
            <w:tcW w:w="1980" w:type="dxa"/>
            <w:tcBorders>
              <w:top w:val="single" w:sz="4" w:space="0" w:color="000000"/>
              <w:left w:val="single" w:sz="4" w:space="0" w:color="000000"/>
              <w:bottom w:val="single" w:sz="4" w:space="0" w:color="000000"/>
            </w:tcBorders>
            <w:shd w:val="clear" w:color="auto" w:fill="auto"/>
            <w:vAlign w:val="center"/>
          </w:tcPr>
          <w:p w14:paraId="4A35DCE6" w14:textId="77777777" w:rsidR="009D6067" w:rsidRDefault="009D6067">
            <w:pPr>
              <w:snapToGrid w:val="0"/>
              <w:spacing w:after="0"/>
              <w:jc w:val="center"/>
              <w:rPr>
                <w:bCs/>
                <w:szCs w:val="24"/>
              </w:rPr>
            </w:pPr>
            <w:r>
              <w:rPr>
                <w:bCs/>
                <w:szCs w:val="24"/>
              </w:rPr>
              <w:t>7/8/2013</w:t>
            </w:r>
          </w:p>
        </w:tc>
        <w:tc>
          <w:tcPr>
            <w:tcW w:w="3600" w:type="dxa"/>
            <w:tcBorders>
              <w:top w:val="single" w:sz="4" w:space="0" w:color="000000"/>
              <w:left w:val="single" w:sz="4" w:space="0" w:color="000000"/>
              <w:bottom w:val="single" w:sz="4" w:space="0" w:color="000000"/>
            </w:tcBorders>
            <w:shd w:val="clear" w:color="auto" w:fill="auto"/>
            <w:vAlign w:val="center"/>
          </w:tcPr>
          <w:p w14:paraId="0F6852AD" w14:textId="77777777" w:rsidR="009D6067" w:rsidRDefault="009D6067">
            <w:pPr>
              <w:snapToGrid w:val="0"/>
              <w:spacing w:after="0"/>
              <w:jc w:val="center"/>
              <w:rPr>
                <w:bCs/>
                <w:szCs w:val="24"/>
              </w:rPr>
            </w:pPr>
            <w:r>
              <w:rPr>
                <w:bCs/>
                <w:szCs w:val="24"/>
              </w:rPr>
              <w:t>Multiple updates for Leasing transition</w:t>
            </w:r>
          </w:p>
        </w:tc>
        <w:tc>
          <w:tcPr>
            <w:tcW w:w="2160" w:type="dxa"/>
            <w:tcBorders>
              <w:top w:val="single" w:sz="4" w:space="0" w:color="000000"/>
              <w:left w:val="single" w:sz="4" w:space="0" w:color="000000"/>
              <w:bottom w:val="single" w:sz="4" w:space="0" w:color="000000"/>
            </w:tcBorders>
            <w:shd w:val="clear" w:color="auto" w:fill="auto"/>
            <w:vAlign w:val="center"/>
          </w:tcPr>
          <w:p w14:paraId="303878A3" w14:textId="77777777" w:rsidR="009D6067" w:rsidRDefault="009D6067">
            <w:pPr>
              <w:snapToGrid w:val="0"/>
              <w:spacing w:after="0"/>
              <w:jc w:val="center"/>
              <w:rPr>
                <w:bCs/>
                <w:szCs w:val="24"/>
              </w:rPr>
            </w:pPr>
            <w:r>
              <w:rPr>
                <w:bCs/>
                <w:szCs w:val="24"/>
              </w:rPr>
              <w:t>Ryan Ferguson</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78CB21" w14:textId="77777777" w:rsidR="009D6067" w:rsidRDefault="009D6067">
            <w:pPr>
              <w:snapToGrid w:val="0"/>
              <w:spacing w:after="0"/>
              <w:jc w:val="center"/>
              <w:rPr>
                <w:bCs/>
                <w:szCs w:val="24"/>
              </w:rPr>
            </w:pPr>
          </w:p>
        </w:tc>
      </w:tr>
      <w:tr w:rsidR="009D6067" w14:paraId="4431190C" w14:textId="77777777" w:rsidTr="00B22D76">
        <w:tc>
          <w:tcPr>
            <w:tcW w:w="1260" w:type="dxa"/>
            <w:tcBorders>
              <w:top w:val="single" w:sz="4" w:space="0" w:color="000000"/>
              <w:left w:val="single" w:sz="4" w:space="0" w:color="000000"/>
              <w:bottom w:val="single" w:sz="4" w:space="0" w:color="000000"/>
            </w:tcBorders>
            <w:shd w:val="clear" w:color="auto" w:fill="auto"/>
            <w:vAlign w:val="center"/>
          </w:tcPr>
          <w:p w14:paraId="56B0FDF3" w14:textId="77777777" w:rsidR="009D6067" w:rsidRDefault="009D6067">
            <w:pPr>
              <w:snapToGrid w:val="0"/>
              <w:spacing w:after="0"/>
              <w:jc w:val="center"/>
              <w:rPr>
                <w:bCs/>
                <w:szCs w:val="24"/>
              </w:rPr>
            </w:pPr>
            <w:r>
              <w:rPr>
                <w:bCs/>
                <w:szCs w:val="24"/>
              </w:rPr>
              <w:t>1.4</w:t>
            </w:r>
          </w:p>
        </w:tc>
        <w:tc>
          <w:tcPr>
            <w:tcW w:w="1980" w:type="dxa"/>
            <w:tcBorders>
              <w:top w:val="single" w:sz="4" w:space="0" w:color="000000"/>
              <w:left w:val="single" w:sz="4" w:space="0" w:color="000000"/>
              <w:bottom w:val="single" w:sz="4" w:space="0" w:color="000000"/>
            </w:tcBorders>
            <w:shd w:val="clear" w:color="auto" w:fill="auto"/>
            <w:vAlign w:val="center"/>
          </w:tcPr>
          <w:p w14:paraId="5F0B3C70" w14:textId="77777777" w:rsidR="009D6067" w:rsidRDefault="009D6067">
            <w:pPr>
              <w:snapToGrid w:val="0"/>
              <w:spacing w:after="0"/>
              <w:jc w:val="center"/>
              <w:rPr>
                <w:bCs/>
                <w:szCs w:val="24"/>
              </w:rPr>
            </w:pPr>
            <w:r>
              <w:rPr>
                <w:bCs/>
                <w:szCs w:val="24"/>
              </w:rPr>
              <w:t>8/21/13</w:t>
            </w:r>
          </w:p>
        </w:tc>
        <w:tc>
          <w:tcPr>
            <w:tcW w:w="3600" w:type="dxa"/>
            <w:tcBorders>
              <w:top w:val="single" w:sz="4" w:space="0" w:color="000000"/>
              <w:left w:val="single" w:sz="4" w:space="0" w:color="000000"/>
              <w:bottom w:val="single" w:sz="4" w:space="0" w:color="000000"/>
            </w:tcBorders>
            <w:shd w:val="clear" w:color="auto" w:fill="auto"/>
            <w:vAlign w:val="center"/>
          </w:tcPr>
          <w:p w14:paraId="4D1A7F16" w14:textId="77777777" w:rsidR="009D6067" w:rsidRDefault="009D6067">
            <w:pPr>
              <w:snapToGrid w:val="0"/>
              <w:spacing w:after="0"/>
              <w:jc w:val="center"/>
              <w:rPr>
                <w:bCs/>
                <w:szCs w:val="24"/>
              </w:rPr>
            </w:pPr>
            <w:r>
              <w:rPr>
                <w:bCs/>
                <w:szCs w:val="24"/>
              </w:rPr>
              <w:t>Added Check processing info</w:t>
            </w:r>
          </w:p>
        </w:tc>
        <w:tc>
          <w:tcPr>
            <w:tcW w:w="2160" w:type="dxa"/>
            <w:tcBorders>
              <w:top w:val="single" w:sz="4" w:space="0" w:color="000000"/>
              <w:left w:val="single" w:sz="4" w:space="0" w:color="000000"/>
              <w:bottom w:val="single" w:sz="4" w:space="0" w:color="000000"/>
            </w:tcBorders>
            <w:shd w:val="clear" w:color="auto" w:fill="auto"/>
            <w:vAlign w:val="center"/>
          </w:tcPr>
          <w:p w14:paraId="0C8A4623" w14:textId="77777777" w:rsidR="009D6067" w:rsidRDefault="009D6067">
            <w:pPr>
              <w:snapToGrid w:val="0"/>
              <w:spacing w:after="0"/>
              <w:jc w:val="center"/>
              <w:rPr>
                <w:bCs/>
                <w:szCs w:val="24"/>
              </w:rPr>
            </w:pPr>
            <w:r>
              <w:rPr>
                <w:bCs/>
                <w:szCs w:val="24"/>
              </w:rPr>
              <w:t>Amy Dunn</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B169B5" w14:textId="77777777" w:rsidR="009D6067" w:rsidRDefault="009D6067">
            <w:pPr>
              <w:snapToGrid w:val="0"/>
              <w:spacing w:after="0"/>
              <w:jc w:val="center"/>
              <w:rPr>
                <w:bCs/>
                <w:szCs w:val="24"/>
              </w:rPr>
            </w:pPr>
          </w:p>
        </w:tc>
      </w:tr>
      <w:tr w:rsidR="009D6067" w14:paraId="2E75D988" w14:textId="77777777" w:rsidTr="00B22D76">
        <w:trPr>
          <w:trHeight w:val="296"/>
        </w:trPr>
        <w:tc>
          <w:tcPr>
            <w:tcW w:w="1260" w:type="dxa"/>
            <w:tcBorders>
              <w:top w:val="single" w:sz="4" w:space="0" w:color="000000"/>
              <w:left w:val="single" w:sz="4" w:space="0" w:color="000000"/>
              <w:bottom w:val="single" w:sz="4" w:space="0" w:color="000000"/>
            </w:tcBorders>
            <w:shd w:val="clear" w:color="auto" w:fill="auto"/>
            <w:vAlign w:val="center"/>
          </w:tcPr>
          <w:p w14:paraId="2A9AC876" w14:textId="77777777" w:rsidR="009D6067" w:rsidRDefault="009D6067">
            <w:pPr>
              <w:snapToGrid w:val="0"/>
              <w:spacing w:after="0"/>
              <w:jc w:val="center"/>
              <w:rPr>
                <w:bCs/>
                <w:szCs w:val="24"/>
              </w:rPr>
            </w:pPr>
            <w:r>
              <w:rPr>
                <w:bCs/>
                <w:szCs w:val="24"/>
              </w:rPr>
              <w:t>1.5</w:t>
            </w:r>
          </w:p>
        </w:tc>
        <w:tc>
          <w:tcPr>
            <w:tcW w:w="1980" w:type="dxa"/>
            <w:tcBorders>
              <w:top w:val="single" w:sz="4" w:space="0" w:color="000000"/>
              <w:left w:val="single" w:sz="4" w:space="0" w:color="000000"/>
              <w:bottom w:val="single" w:sz="4" w:space="0" w:color="000000"/>
            </w:tcBorders>
            <w:shd w:val="clear" w:color="auto" w:fill="auto"/>
            <w:vAlign w:val="center"/>
          </w:tcPr>
          <w:p w14:paraId="0F092E50" w14:textId="77777777" w:rsidR="009D6067" w:rsidRDefault="009D6067">
            <w:pPr>
              <w:snapToGrid w:val="0"/>
              <w:spacing w:after="0"/>
              <w:jc w:val="center"/>
              <w:rPr>
                <w:bCs/>
                <w:szCs w:val="24"/>
              </w:rPr>
            </w:pPr>
            <w:r>
              <w:rPr>
                <w:bCs/>
                <w:szCs w:val="24"/>
              </w:rPr>
              <w:t>9/12/13</w:t>
            </w:r>
          </w:p>
        </w:tc>
        <w:tc>
          <w:tcPr>
            <w:tcW w:w="3600" w:type="dxa"/>
            <w:tcBorders>
              <w:top w:val="single" w:sz="4" w:space="0" w:color="000000"/>
              <w:left w:val="single" w:sz="4" w:space="0" w:color="000000"/>
              <w:bottom w:val="single" w:sz="4" w:space="0" w:color="000000"/>
            </w:tcBorders>
            <w:shd w:val="clear" w:color="auto" w:fill="auto"/>
            <w:vAlign w:val="center"/>
          </w:tcPr>
          <w:p w14:paraId="6E426590" w14:textId="77777777" w:rsidR="009D6067" w:rsidRDefault="009D6067">
            <w:pPr>
              <w:snapToGrid w:val="0"/>
              <w:spacing w:after="0"/>
              <w:jc w:val="center"/>
              <w:rPr>
                <w:bCs/>
                <w:szCs w:val="24"/>
              </w:rPr>
            </w:pPr>
            <w:r>
              <w:rPr>
                <w:bCs/>
                <w:szCs w:val="24"/>
              </w:rPr>
              <w:t>Adjusted SLA</w:t>
            </w:r>
          </w:p>
        </w:tc>
        <w:tc>
          <w:tcPr>
            <w:tcW w:w="2160" w:type="dxa"/>
            <w:tcBorders>
              <w:top w:val="single" w:sz="4" w:space="0" w:color="000000"/>
              <w:left w:val="single" w:sz="4" w:space="0" w:color="000000"/>
              <w:bottom w:val="single" w:sz="4" w:space="0" w:color="000000"/>
            </w:tcBorders>
            <w:shd w:val="clear" w:color="auto" w:fill="auto"/>
            <w:vAlign w:val="center"/>
          </w:tcPr>
          <w:p w14:paraId="043F2F7D" w14:textId="77777777" w:rsidR="009D6067" w:rsidRDefault="009D6067">
            <w:pPr>
              <w:snapToGrid w:val="0"/>
              <w:spacing w:after="0"/>
              <w:jc w:val="center"/>
              <w:rPr>
                <w:bCs/>
                <w:szCs w:val="24"/>
              </w:rPr>
            </w:pPr>
            <w:r>
              <w:rPr>
                <w:bCs/>
                <w:szCs w:val="24"/>
              </w:rPr>
              <w:t>Amy Dunn</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0D90BA" w14:textId="77777777" w:rsidR="009D6067" w:rsidRDefault="009D6067">
            <w:pPr>
              <w:snapToGrid w:val="0"/>
              <w:spacing w:after="0"/>
              <w:jc w:val="center"/>
              <w:rPr>
                <w:bCs/>
                <w:szCs w:val="24"/>
              </w:rPr>
            </w:pPr>
          </w:p>
        </w:tc>
      </w:tr>
      <w:tr w:rsidR="009D6067" w14:paraId="7A594134" w14:textId="77777777" w:rsidTr="00B22D76">
        <w:tc>
          <w:tcPr>
            <w:tcW w:w="1260" w:type="dxa"/>
            <w:tcBorders>
              <w:top w:val="single" w:sz="4" w:space="0" w:color="000000"/>
              <w:left w:val="single" w:sz="4" w:space="0" w:color="000000"/>
              <w:bottom w:val="single" w:sz="4" w:space="0" w:color="000000"/>
            </w:tcBorders>
            <w:shd w:val="clear" w:color="auto" w:fill="auto"/>
            <w:vAlign w:val="center"/>
          </w:tcPr>
          <w:p w14:paraId="7A270574" w14:textId="77777777" w:rsidR="009D6067" w:rsidRDefault="009D6067">
            <w:pPr>
              <w:snapToGrid w:val="0"/>
              <w:spacing w:after="0"/>
              <w:jc w:val="center"/>
              <w:rPr>
                <w:bCs/>
                <w:szCs w:val="24"/>
              </w:rPr>
            </w:pPr>
            <w:r>
              <w:rPr>
                <w:bCs/>
                <w:szCs w:val="24"/>
              </w:rPr>
              <w:t>1.6</w:t>
            </w:r>
          </w:p>
        </w:tc>
        <w:tc>
          <w:tcPr>
            <w:tcW w:w="1980" w:type="dxa"/>
            <w:tcBorders>
              <w:top w:val="single" w:sz="4" w:space="0" w:color="000000"/>
              <w:left w:val="single" w:sz="4" w:space="0" w:color="000000"/>
              <w:bottom w:val="single" w:sz="4" w:space="0" w:color="000000"/>
            </w:tcBorders>
            <w:shd w:val="clear" w:color="auto" w:fill="auto"/>
            <w:vAlign w:val="center"/>
          </w:tcPr>
          <w:p w14:paraId="4609252E" w14:textId="77777777" w:rsidR="009D6067" w:rsidRDefault="009D6067">
            <w:pPr>
              <w:snapToGrid w:val="0"/>
              <w:spacing w:after="0"/>
              <w:jc w:val="center"/>
              <w:rPr>
                <w:bCs/>
                <w:szCs w:val="24"/>
              </w:rPr>
            </w:pPr>
            <w:r>
              <w:rPr>
                <w:bCs/>
                <w:szCs w:val="24"/>
              </w:rPr>
              <w:t>10/16/13</w:t>
            </w:r>
          </w:p>
        </w:tc>
        <w:tc>
          <w:tcPr>
            <w:tcW w:w="3600" w:type="dxa"/>
            <w:tcBorders>
              <w:top w:val="single" w:sz="4" w:space="0" w:color="000000"/>
              <w:left w:val="single" w:sz="4" w:space="0" w:color="000000"/>
              <w:bottom w:val="single" w:sz="4" w:space="0" w:color="000000"/>
            </w:tcBorders>
            <w:shd w:val="clear" w:color="auto" w:fill="auto"/>
            <w:vAlign w:val="center"/>
          </w:tcPr>
          <w:p w14:paraId="67E4413B" w14:textId="77777777" w:rsidR="009D6067" w:rsidRDefault="009D6067">
            <w:pPr>
              <w:snapToGrid w:val="0"/>
              <w:spacing w:after="0"/>
              <w:jc w:val="center"/>
              <w:rPr>
                <w:bCs/>
                <w:szCs w:val="24"/>
              </w:rPr>
            </w:pPr>
            <w:r>
              <w:rPr>
                <w:bCs/>
                <w:szCs w:val="24"/>
              </w:rPr>
              <w:t>Payload Verification process added</w:t>
            </w:r>
          </w:p>
        </w:tc>
        <w:tc>
          <w:tcPr>
            <w:tcW w:w="2160" w:type="dxa"/>
            <w:tcBorders>
              <w:top w:val="single" w:sz="4" w:space="0" w:color="000000"/>
              <w:left w:val="single" w:sz="4" w:space="0" w:color="000000"/>
              <w:bottom w:val="single" w:sz="4" w:space="0" w:color="000000"/>
            </w:tcBorders>
            <w:shd w:val="clear" w:color="auto" w:fill="auto"/>
            <w:vAlign w:val="center"/>
          </w:tcPr>
          <w:p w14:paraId="3AA76760" w14:textId="77777777" w:rsidR="009D6067" w:rsidRDefault="009D6067">
            <w:pPr>
              <w:snapToGrid w:val="0"/>
              <w:spacing w:after="0"/>
              <w:jc w:val="center"/>
              <w:rPr>
                <w:bCs/>
                <w:szCs w:val="24"/>
              </w:rPr>
            </w:pPr>
            <w:proofErr w:type="spellStart"/>
            <w:r>
              <w:rPr>
                <w:bCs/>
                <w:szCs w:val="24"/>
              </w:rPr>
              <w:t>Saubhagya</w:t>
            </w:r>
            <w:proofErr w:type="spellEnd"/>
            <w:r>
              <w:rPr>
                <w:bCs/>
                <w:szCs w:val="24"/>
              </w:rPr>
              <w:t xml:space="preserve"> Pradhan</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3599C7" w14:textId="77777777" w:rsidR="009D6067" w:rsidRDefault="009D6067">
            <w:pPr>
              <w:snapToGrid w:val="0"/>
              <w:spacing w:after="0"/>
              <w:jc w:val="center"/>
              <w:rPr>
                <w:bCs/>
                <w:szCs w:val="24"/>
              </w:rPr>
            </w:pPr>
          </w:p>
        </w:tc>
      </w:tr>
      <w:tr w:rsidR="009D6067" w14:paraId="70626FDE" w14:textId="77777777" w:rsidTr="00B22D76">
        <w:tc>
          <w:tcPr>
            <w:tcW w:w="1260" w:type="dxa"/>
            <w:tcBorders>
              <w:top w:val="single" w:sz="4" w:space="0" w:color="000000"/>
              <w:left w:val="single" w:sz="4" w:space="0" w:color="000000"/>
              <w:bottom w:val="single" w:sz="4" w:space="0" w:color="000000"/>
            </w:tcBorders>
            <w:shd w:val="clear" w:color="auto" w:fill="auto"/>
            <w:vAlign w:val="center"/>
          </w:tcPr>
          <w:p w14:paraId="4D2766E5" w14:textId="77777777" w:rsidR="009D6067" w:rsidRDefault="009D6067">
            <w:pPr>
              <w:snapToGrid w:val="0"/>
              <w:spacing w:after="0"/>
              <w:jc w:val="center"/>
              <w:rPr>
                <w:bCs/>
                <w:szCs w:val="24"/>
              </w:rPr>
            </w:pPr>
            <w:r>
              <w:rPr>
                <w:bCs/>
                <w:szCs w:val="24"/>
              </w:rPr>
              <w:t>1.7</w:t>
            </w:r>
          </w:p>
        </w:tc>
        <w:tc>
          <w:tcPr>
            <w:tcW w:w="1980" w:type="dxa"/>
            <w:tcBorders>
              <w:top w:val="single" w:sz="4" w:space="0" w:color="000000"/>
              <w:left w:val="single" w:sz="4" w:space="0" w:color="000000"/>
              <w:bottom w:val="single" w:sz="4" w:space="0" w:color="000000"/>
            </w:tcBorders>
            <w:shd w:val="clear" w:color="auto" w:fill="auto"/>
            <w:vAlign w:val="center"/>
          </w:tcPr>
          <w:p w14:paraId="7BA33488" w14:textId="77777777" w:rsidR="009D6067" w:rsidRDefault="009D6067">
            <w:pPr>
              <w:snapToGrid w:val="0"/>
              <w:spacing w:after="0"/>
              <w:jc w:val="center"/>
              <w:rPr>
                <w:bCs/>
                <w:szCs w:val="24"/>
              </w:rPr>
            </w:pPr>
            <w:r>
              <w:rPr>
                <w:bCs/>
                <w:szCs w:val="24"/>
              </w:rPr>
              <w:t>01/24/16</w:t>
            </w:r>
          </w:p>
        </w:tc>
        <w:tc>
          <w:tcPr>
            <w:tcW w:w="3600" w:type="dxa"/>
            <w:tcBorders>
              <w:top w:val="single" w:sz="4" w:space="0" w:color="000000"/>
              <w:left w:val="single" w:sz="4" w:space="0" w:color="000000"/>
              <w:bottom w:val="single" w:sz="4" w:space="0" w:color="000000"/>
            </w:tcBorders>
            <w:shd w:val="clear" w:color="auto" w:fill="auto"/>
            <w:vAlign w:val="center"/>
          </w:tcPr>
          <w:p w14:paraId="3F234157" w14:textId="77777777" w:rsidR="009D6067" w:rsidRDefault="009D6067">
            <w:pPr>
              <w:snapToGrid w:val="0"/>
              <w:spacing w:after="0"/>
              <w:jc w:val="center"/>
              <w:rPr>
                <w:bCs/>
                <w:szCs w:val="24"/>
              </w:rPr>
            </w:pPr>
            <w:r>
              <w:rPr>
                <w:bCs/>
                <w:szCs w:val="24"/>
              </w:rPr>
              <w:t xml:space="preserve">Updated server </w:t>
            </w:r>
            <w:r w:rsidR="007D5CE2">
              <w:rPr>
                <w:bCs/>
                <w:szCs w:val="24"/>
              </w:rPr>
              <w:t>name, contact</w:t>
            </w:r>
            <w:r>
              <w:rPr>
                <w:bCs/>
                <w:szCs w:val="24"/>
              </w:rPr>
              <w:t xml:space="preserve"> details</w:t>
            </w:r>
          </w:p>
        </w:tc>
        <w:tc>
          <w:tcPr>
            <w:tcW w:w="2160" w:type="dxa"/>
            <w:tcBorders>
              <w:top w:val="single" w:sz="4" w:space="0" w:color="000000"/>
              <w:left w:val="single" w:sz="4" w:space="0" w:color="000000"/>
              <w:bottom w:val="single" w:sz="4" w:space="0" w:color="000000"/>
            </w:tcBorders>
            <w:shd w:val="clear" w:color="auto" w:fill="auto"/>
            <w:vAlign w:val="center"/>
          </w:tcPr>
          <w:p w14:paraId="468E6ADD" w14:textId="77777777" w:rsidR="009D6067" w:rsidRDefault="009D6067">
            <w:pPr>
              <w:snapToGrid w:val="0"/>
              <w:spacing w:after="0"/>
              <w:jc w:val="center"/>
              <w:rPr>
                <w:bCs/>
                <w:szCs w:val="24"/>
              </w:rPr>
            </w:pPr>
            <w:r>
              <w:rPr>
                <w:bCs/>
                <w:szCs w:val="24"/>
              </w:rPr>
              <w:t>Samkit Jain</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A68C55" w14:textId="77777777" w:rsidR="009D6067" w:rsidRDefault="009D6067">
            <w:pPr>
              <w:snapToGrid w:val="0"/>
              <w:spacing w:after="0"/>
              <w:jc w:val="center"/>
              <w:rPr>
                <w:bCs/>
                <w:szCs w:val="24"/>
              </w:rPr>
            </w:pPr>
          </w:p>
        </w:tc>
      </w:tr>
      <w:tr w:rsidR="000539BD" w14:paraId="17293659" w14:textId="77777777" w:rsidTr="00B22D76">
        <w:trPr>
          <w:trHeight w:val="593"/>
        </w:trPr>
        <w:tc>
          <w:tcPr>
            <w:tcW w:w="1260" w:type="dxa"/>
            <w:tcBorders>
              <w:top w:val="single" w:sz="4" w:space="0" w:color="000000"/>
              <w:left w:val="single" w:sz="4" w:space="0" w:color="000000"/>
              <w:bottom w:val="single" w:sz="4" w:space="0" w:color="000000"/>
            </w:tcBorders>
            <w:shd w:val="clear" w:color="auto" w:fill="auto"/>
            <w:vAlign w:val="center"/>
          </w:tcPr>
          <w:p w14:paraId="0B6A936F" w14:textId="77777777" w:rsidR="000539BD" w:rsidRDefault="000539BD">
            <w:pPr>
              <w:snapToGrid w:val="0"/>
              <w:spacing w:after="0"/>
              <w:jc w:val="center"/>
              <w:rPr>
                <w:bCs/>
                <w:szCs w:val="24"/>
              </w:rPr>
            </w:pPr>
            <w:r>
              <w:rPr>
                <w:bCs/>
                <w:szCs w:val="24"/>
              </w:rPr>
              <w:t>1.8</w:t>
            </w:r>
          </w:p>
        </w:tc>
        <w:tc>
          <w:tcPr>
            <w:tcW w:w="1980" w:type="dxa"/>
            <w:tcBorders>
              <w:top w:val="single" w:sz="4" w:space="0" w:color="000000"/>
              <w:left w:val="single" w:sz="4" w:space="0" w:color="000000"/>
              <w:bottom w:val="single" w:sz="4" w:space="0" w:color="000000"/>
            </w:tcBorders>
            <w:shd w:val="clear" w:color="auto" w:fill="auto"/>
            <w:vAlign w:val="center"/>
          </w:tcPr>
          <w:p w14:paraId="12A6BF80" w14:textId="77777777" w:rsidR="000539BD" w:rsidRPr="00CD371A" w:rsidRDefault="000539BD">
            <w:pPr>
              <w:snapToGrid w:val="0"/>
              <w:spacing w:after="0"/>
              <w:jc w:val="center"/>
              <w:rPr>
                <w:bCs/>
                <w:szCs w:val="24"/>
              </w:rPr>
            </w:pPr>
            <w:r w:rsidRPr="00CD371A">
              <w:rPr>
                <w:bCs/>
                <w:szCs w:val="24"/>
              </w:rPr>
              <w:t>03/</w:t>
            </w:r>
            <w:r w:rsidR="0034542D">
              <w:rPr>
                <w:bCs/>
                <w:szCs w:val="24"/>
              </w:rPr>
              <w:t>08</w:t>
            </w:r>
            <w:r w:rsidRPr="00CD371A">
              <w:rPr>
                <w:bCs/>
                <w:szCs w:val="24"/>
              </w:rPr>
              <w:t>/18</w:t>
            </w:r>
          </w:p>
        </w:tc>
        <w:tc>
          <w:tcPr>
            <w:tcW w:w="3600" w:type="dxa"/>
            <w:tcBorders>
              <w:top w:val="single" w:sz="4" w:space="0" w:color="000000"/>
              <w:left w:val="single" w:sz="4" w:space="0" w:color="000000"/>
              <w:bottom w:val="single" w:sz="4" w:space="0" w:color="000000"/>
            </w:tcBorders>
            <w:shd w:val="clear" w:color="auto" w:fill="auto"/>
            <w:vAlign w:val="center"/>
          </w:tcPr>
          <w:p w14:paraId="220D517E" w14:textId="77777777" w:rsidR="000539BD" w:rsidRDefault="00853BBE">
            <w:pPr>
              <w:snapToGrid w:val="0"/>
              <w:spacing w:after="0"/>
              <w:jc w:val="center"/>
              <w:rPr>
                <w:bCs/>
                <w:szCs w:val="24"/>
              </w:rPr>
            </w:pPr>
            <w:r>
              <w:rPr>
                <w:bCs/>
                <w:szCs w:val="24"/>
              </w:rPr>
              <w:t xml:space="preserve">Check </w:t>
            </w:r>
            <w:r w:rsidR="00B22D76">
              <w:rPr>
                <w:bCs/>
                <w:szCs w:val="24"/>
              </w:rPr>
              <w:t>Processing, Services,</w:t>
            </w:r>
            <w:r>
              <w:rPr>
                <w:bCs/>
                <w:szCs w:val="24"/>
              </w:rPr>
              <w:t xml:space="preserve"> </w:t>
            </w:r>
            <w:r w:rsidR="000539BD">
              <w:rPr>
                <w:bCs/>
                <w:szCs w:val="24"/>
              </w:rPr>
              <w:t>Modification as per the current activity</w:t>
            </w:r>
          </w:p>
        </w:tc>
        <w:tc>
          <w:tcPr>
            <w:tcW w:w="2160" w:type="dxa"/>
            <w:tcBorders>
              <w:top w:val="single" w:sz="4" w:space="0" w:color="000000"/>
              <w:left w:val="single" w:sz="4" w:space="0" w:color="000000"/>
              <w:bottom w:val="single" w:sz="4" w:space="0" w:color="000000"/>
            </w:tcBorders>
            <w:shd w:val="clear" w:color="auto" w:fill="auto"/>
            <w:vAlign w:val="center"/>
          </w:tcPr>
          <w:p w14:paraId="73FC06E4" w14:textId="77777777" w:rsidR="000539BD" w:rsidRDefault="000539BD">
            <w:pPr>
              <w:snapToGrid w:val="0"/>
              <w:spacing w:after="0"/>
              <w:jc w:val="center"/>
              <w:rPr>
                <w:bCs/>
                <w:szCs w:val="24"/>
              </w:rPr>
            </w:pPr>
            <w:r>
              <w:rPr>
                <w:bCs/>
                <w:szCs w:val="24"/>
              </w:rPr>
              <w:t>Aakash Mishra</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A15AE8" w14:textId="77777777" w:rsidR="000539BD" w:rsidRDefault="000539BD">
            <w:pPr>
              <w:snapToGrid w:val="0"/>
              <w:spacing w:after="0"/>
              <w:jc w:val="center"/>
              <w:rPr>
                <w:bCs/>
                <w:szCs w:val="24"/>
              </w:rPr>
            </w:pPr>
          </w:p>
        </w:tc>
      </w:tr>
      <w:tr w:rsidR="00282EFC" w14:paraId="702DD623" w14:textId="77777777" w:rsidTr="00B22D76">
        <w:trPr>
          <w:trHeight w:val="593"/>
        </w:trPr>
        <w:tc>
          <w:tcPr>
            <w:tcW w:w="1260" w:type="dxa"/>
            <w:tcBorders>
              <w:top w:val="single" w:sz="4" w:space="0" w:color="000000"/>
              <w:left w:val="single" w:sz="4" w:space="0" w:color="000000"/>
              <w:bottom w:val="single" w:sz="4" w:space="0" w:color="000000"/>
            </w:tcBorders>
            <w:shd w:val="clear" w:color="auto" w:fill="auto"/>
            <w:vAlign w:val="center"/>
          </w:tcPr>
          <w:p w14:paraId="2316B36C" w14:textId="77777777" w:rsidR="00282EFC" w:rsidRDefault="00282EFC">
            <w:pPr>
              <w:snapToGrid w:val="0"/>
              <w:spacing w:after="0"/>
              <w:jc w:val="center"/>
              <w:rPr>
                <w:bCs/>
                <w:szCs w:val="24"/>
              </w:rPr>
            </w:pPr>
            <w:bookmarkStart w:id="0" w:name="_Hlk136512086"/>
            <w:r>
              <w:rPr>
                <w:bCs/>
                <w:szCs w:val="24"/>
              </w:rPr>
              <w:t>1.9</w:t>
            </w:r>
          </w:p>
        </w:tc>
        <w:tc>
          <w:tcPr>
            <w:tcW w:w="1980" w:type="dxa"/>
            <w:tcBorders>
              <w:top w:val="single" w:sz="4" w:space="0" w:color="000000"/>
              <w:left w:val="single" w:sz="4" w:space="0" w:color="000000"/>
              <w:bottom w:val="single" w:sz="4" w:space="0" w:color="000000"/>
            </w:tcBorders>
            <w:shd w:val="clear" w:color="auto" w:fill="auto"/>
            <w:vAlign w:val="center"/>
          </w:tcPr>
          <w:p w14:paraId="38EE0DD4" w14:textId="77777777" w:rsidR="00282EFC" w:rsidRPr="00CD371A" w:rsidRDefault="00282EFC">
            <w:pPr>
              <w:snapToGrid w:val="0"/>
              <w:spacing w:after="0"/>
              <w:jc w:val="center"/>
              <w:rPr>
                <w:bCs/>
                <w:szCs w:val="24"/>
              </w:rPr>
            </w:pPr>
            <w:r>
              <w:rPr>
                <w:bCs/>
                <w:szCs w:val="24"/>
              </w:rPr>
              <w:t>10/21/2019</w:t>
            </w:r>
          </w:p>
        </w:tc>
        <w:tc>
          <w:tcPr>
            <w:tcW w:w="3600" w:type="dxa"/>
            <w:tcBorders>
              <w:top w:val="single" w:sz="4" w:space="0" w:color="000000"/>
              <w:left w:val="single" w:sz="4" w:space="0" w:color="000000"/>
              <w:bottom w:val="single" w:sz="4" w:space="0" w:color="000000"/>
            </w:tcBorders>
            <w:shd w:val="clear" w:color="auto" w:fill="auto"/>
            <w:vAlign w:val="center"/>
          </w:tcPr>
          <w:p w14:paraId="1F953E75" w14:textId="77777777" w:rsidR="00282EFC" w:rsidRDefault="00282EFC">
            <w:pPr>
              <w:snapToGrid w:val="0"/>
              <w:spacing w:after="0"/>
              <w:jc w:val="center"/>
              <w:rPr>
                <w:bCs/>
                <w:szCs w:val="24"/>
              </w:rPr>
            </w:pPr>
            <w:r>
              <w:rPr>
                <w:bCs/>
                <w:szCs w:val="24"/>
              </w:rPr>
              <w:t xml:space="preserve">Updated Section G – Access provisioning to show new link </w:t>
            </w:r>
            <w:proofErr w:type="spellStart"/>
            <w:r>
              <w:rPr>
                <w:bCs/>
                <w:szCs w:val="24"/>
              </w:rPr>
              <w:t>oneIDM</w:t>
            </w:r>
            <w:proofErr w:type="spellEnd"/>
          </w:p>
        </w:tc>
        <w:tc>
          <w:tcPr>
            <w:tcW w:w="2160" w:type="dxa"/>
            <w:tcBorders>
              <w:top w:val="single" w:sz="4" w:space="0" w:color="000000"/>
              <w:left w:val="single" w:sz="4" w:space="0" w:color="000000"/>
              <w:bottom w:val="single" w:sz="4" w:space="0" w:color="000000"/>
            </w:tcBorders>
            <w:shd w:val="clear" w:color="auto" w:fill="auto"/>
            <w:vAlign w:val="center"/>
          </w:tcPr>
          <w:p w14:paraId="3B89CA13" w14:textId="77777777" w:rsidR="00282EFC" w:rsidRDefault="00282EFC">
            <w:pPr>
              <w:snapToGrid w:val="0"/>
              <w:spacing w:after="0"/>
              <w:jc w:val="center"/>
              <w:rPr>
                <w:bCs/>
                <w:szCs w:val="24"/>
              </w:rPr>
            </w:pPr>
            <w:bookmarkStart w:id="1" w:name="OLE_LINK1"/>
            <w:r>
              <w:rPr>
                <w:bCs/>
                <w:szCs w:val="24"/>
              </w:rPr>
              <w:t>Ron Thompson</w:t>
            </w:r>
            <w:bookmarkEnd w:id="1"/>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19FDE4" w14:textId="77777777" w:rsidR="00282EFC" w:rsidRDefault="00282EFC">
            <w:pPr>
              <w:snapToGrid w:val="0"/>
              <w:spacing w:after="0"/>
              <w:jc w:val="center"/>
              <w:rPr>
                <w:bCs/>
                <w:szCs w:val="24"/>
              </w:rPr>
            </w:pPr>
          </w:p>
        </w:tc>
      </w:tr>
      <w:bookmarkEnd w:id="0"/>
      <w:tr w:rsidR="006A6150" w14:paraId="04ECF84D" w14:textId="77777777" w:rsidTr="00B22D76">
        <w:trPr>
          <w:trHeight w:val="593"/>
        </w:trPr>
        <w:tc>
          <w:tcPr>
            <w:tcW w:w="1260" w:type="dxa"/>
            <w:tcBorders>
              <w:top w:val="single" w:sz="4" w:space="0" w:color="000000"/>
              <w:left w:val="single" w:sz="4" w:space="0" w:color="000000"/>
              <w:bottom w:val="single" w:sz="4" w:space="0" w:color="000000"/>
            </w:tcBorders>
            <w:shd w:val="clear" w:color="auto" w:fill="auto"/>
            <w:vAlign w:val="center"/>
          </w:tcPr>
          <w:p w14:paraId="66FE9C24" w14:textId="611FF2C5" w:rsidR="006A6150" w:rsidRDefault="006A6150">
            <w:pPr>
              <w:snapToGrid w:val="0"/>
              <w:spacing w:after="0"/>
              <w:jc w:val="center"/>
              <w:rPr>
                <w:bCs/>
                <w:szCs w:val="24"/>
              </w:rPr>
            </w:pPr>
            <w:r>
              <w:rPr>
                <w:bCs/>
                <w:szCs w:val="24"/>
              </w:rPr>
              <w:t>2.0</w:t>
            </w:r>
          </w:p>
        </w:tc>
        <w:tc>
          <w:tcPr>
            <w:tcW w:w="1980" w:type="dxa"/>
            <w:tcBorders>
              <w:top w:val="single" w:sz="4" w:space="0" w:color="000000"/>
              <w:left w:val="single" w:sz="4" w:space="0" w:color="000000"/>
              <w:bottom w:val="single" w:sz="4" w:space="0" w:color="000000"/>
            </w:tcBorders>
            <w:shd w:val="clear" w:color="auto" w:fill="auto"/>
            <w:vAlign w:val="center"/>
          </w:tcPr>
          <w:p w14:paraId="50B90717" w14:textId="20D88C83" w:rsidR="006A6150" w:rsidRDefault="006A6150">
            <w:pPr>
              <w:snapToGrid w:val="0"/>
              <w:spacing w:after="0"/>
              <w:jc w:val="center"/>
              <w:rPr>
                <w:bCs/>
                <w:szCs w:val="24"/>
              </w:rPr>
            </w:pPr>
            <w:r>
              <w:rPr>
                <w:bCs/>
                <w:szCs w:val="24"/>
              </w:rPr>
              <w:t>6-1-2023</w:t>
            </w:r>
          </w:p>
        </w:tc>
        <w:tc>
          <w:tcPr>
            <w:tcW w:w="3600" w:type="dxa"/>
            <w:tcBorders>
              <w:top w:val="single" w:sz="4" w:space="0" w:color="000000"/>
              <w:left w:val="single" w:sz="4" w:space="0" w:color="000000"/>
              <w:bottom w:val="single" w:sz="4" w:space="0" w:color="000000"/>
            </w:tcBorders>
            <w:shd w:val="clear" w:color="auto" w:fill="auto"/>
            <w:vAlign w:val="center"/>
          </w:tcPr>
          <w:p w14:paraId="6551DA6A" w14:textId="71BB7599" w:rsidR="006A6150" w:rsidRDefault="00022F97">
            <w:pPr>
              <w:snapToGrid w:val="0"/>
              <w:spacing w:after="0"/>
              <w:jc w:val="center"/>
              <w:rPr>
                <w:bCs/>
                <w:szCs w:val="24"/>
              </w:rPr>
            </w:pPr>
            <w:r>
              <w:rPr>
                <w:bCs/>
                <w:szCs w:val="24"/>
              </w:rPr>
              <w:t>Updated various sections to reflect migration to AWS cloud environment</w:t>
            </w:r>
          </w:p>
        </w:tc>
        <w:tc>
          <w:tcPr>
            <w:tcW w:w="2160" w:type="dxa"/>
            <w:tcBorders>
              <w:top w:val="single" w:sz="4" w:space="0" w:color="000000"/>
              <w:left w:val="single" w:sz="4" w:space="0" w:color="000000"/>
              <w:bottom w:val="single" w:sz="4" w:space="0" w:color="000000"/>
            </w:tcBorders>
            <w:shd w:val="clear" w:color="auto" w:fill="auto"/>
            <w:vAlign w:val="center"/>
          </w:tcPr>
          <w:p w14:paraId="79480F54" w14:textId="77777777" w:rsidR="00022F97" w:rsidRDefault="00022F97" w:rsidP="00022F97">
            <w:pPr>
              <w:snapToGrid w:val="0"/>
              <w:spacing w:after="0"/>
              <w:jc w:val="center"/>
              <w:rPr>
                <w:bCs/>
                <w:szCs w:val="24"/>
              </w:rPr>
            </w:pPr>
            <w:r>
              <w:rPr>
                <w:bCs/>
                <w:szCs w:val="24"/>
              </w:rPr>
              <w:t>Ron Thompson</w:t>
            </w:r>
          </w:p>
          <w:p w14:paraId="10350547" w14:textId="6467675A" w:rsidR="006A6150" w:rsidRDefault="006A6150">
            <w:pPr>
              <w:snapToGrid w:val="0"/>
              <w:spacing w:after="0"/>
              <w:jc w:val="center"/>
              <w:rPr>
                <w:bCs/>
                <w:szCs w:val="24"/>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18366E" w14:textId="77777777" w:rsidR="006A6150" w:rsidRDefault="006A6150">
            <w:pPr>
              <w:snapToGrid w:val="0"/>
              <w:spacing w:after="0"/>
              <w:jc w:val="center"/>
              <w:rPr>
                <w:bCs/>
                <w:szCs w:val="24"/>
              </w:rPr>
            </w:pPr>
          </w:p>
        </w:tc>
      </w:tr>
    </w:tbl>
    <w:p w14:paraId="297CF367" w14:textId="77777777" w:rsidR="009D6067" w:rsidRDefault="009D6067">
      <w:pPr>
        <w:pStyle w:val="TOCHeading"/>
        <w:pageBreakBefore/>
      </w:pPr>
      <w:r>
        <w:lastRenderedPageBreak/>
        <w:t>Contents</w:t>
      </w:r>
    </w:p>
    <w:p w14:paraId="39928578" w14:textId="77777777" w:rsidR="009D6067" w:rsidRDefault="009D6067">
      <w:pPr>
        <w:pStyle w:val="TOCHeading"/>
      </w:pPr>
    </w:p>
    <w:p w14:paraId="45171845" w14:textId="77777777" w:rsidR="009D6067" w:rsidRDefault="009D6067">
      <w:pPr>
        <w:sectPr w:rsidR="009D6067">
          <w:headerReference w:type="even" r:id="rId8"/>
          <w:headerReference w:type="default" r:id="rId9"/>
          <w:footerReference w:type="even" r:id="rId10"/>
          <w:footerReference w:type="default" r:id="rId11"/>
          <w:headerReference w:type="first" r:id="rId12"/>
          <w:footerReference w:type="first" r:id="rId13"/>
          <w:pgSz w:w="12240" w:h="15840"/>
          <w:pgMar w:top="720" w:right="900" w:bottom="715" w:left="1152" w:header="432" w:footer="432" w:gutter="0"/>
          <w:cols w:space="720"/>
          <w:docGrid w:linePitch="360"/>
        </w:sectPr>
      </w:pPr>
    </w:p>
    <w:p w14:paraId="220AFA71" w14:textId="77777777" w:rsidR="00F34623" w:rsidRDefault="00F34623" w:rsidP="00F34623">
      <w:pPr>
        <w:pStyle w:val="TOC1"/>
        <w:tabs>
          <w:tab w:val="right" w:leader="dot" w:pos="10188"/>
        </w:tabs>
      </w:pPr>
      <w:r>
        <w:fldChar w:fldCharType="begin"/>
      </w:r>
      <w:r>
        <w:instrText xml:space="preserve"> TOC </w:instrText>
      </w:r>
      <w:r>
        <w:fldChar w:fldCharType="separate"/>
      </w:r>
      <w:r w:rsidR="00B30BF6">
        <w:t>A.  Check List</w:t>
      </w:r>
      <w:r w:rsidR="00B30BF6">
        <w:tab/>
        <w:t>4</w:t>
      </w:r>
    </w:p>
    <w:p w14:paraId="1A367FB2" w14:textId="77777777" w:rsidR="00F34623" w:rsidRDefault="00F34623" w:rsidP="00F34623">
      <w:pPr>
        <w:pStyle w:val="TOC1"/>
        <w:tabs>
          <w:tab w:val="right" w:leader="dot" w:pos="10188"/>
        </w:tabs>
      </w:pPr>
      <w:r>
        <w:t>B.  Application Overview</w:t>
      </w:r>
      <w:r>
        <w:tab/>
        <w:t>5</w:t>
      </w:r>
    </w:p>
    <w:p w14:paraId="37CD7D72" w14:textId="77777777" w:rsidR="00CC105F" w:rsidRDefault="00CC105F" w:rsidP="00CC105F">
      <w:pPr>
        <w:pStyle w:val="TOC1"/>
        <w:tabs>
          <w:tab w:val="right" w:leader="dot" w:pos="10188"/>
        </w:tabs>
      </w:pPr>
      <w:r>
        <w:t>C.  Process Flow</w:t>
      </w:r>
      <w:r>
        <w:tab/>
        <w:t>5</w:t>
      </w:r>
    </w:p>
    <w:p w14:paraId="61525794" w14:textId="77777777" w:rsidR="00F34623" w:rsidRDefault="00CC105F" w:rsidP="00F34623">
      <w:pPr>
        <w:pStyle w:val="TOC1"/>
        <w:tabs>
          <w:tab w:val="right" w:leader="dot" w:pos="10188"/>
        </w:tabs>
      </w:pPr>
      <w:r>
        <w:t>D</w:t>
      </w:r>
      <w:r w:rsidR="00B30BF6">
        <w:t>.  Architecture</w:t>
      </w:r>
      <w:r w:rsidR="00B30BF6">
        <w:tab/>
        <w:t>5</w:t>
      </w:r>
    </w:p>
    <w:p w14:paraId="2EF6A873" w14:textId="77777777" w:rsidR="00F34623" w:rsidRDefault="00CC105F" w:rsidP="00F34623">
      <w:pPr>
        <w:pStyle w:val="TOC1"/>
        <w:tabs>
          <w:tab w:val="right" w:leader="dot" w:pos="10188"/>
        </w:tabs>
      </w:pPr>
      <w:r>
        <w:t>E</w:t>
      </w:r>
      <w:r w:rsidR="003648AB">
        <w:t>.  Server Details</w:t>
      </w:r>
      <w:r w:rsidR="003648AB">
        <w:tab/>
        <w:t>6</w:t>
      </w:r>
    </w:p>
    <w:p w14:paraId="47A91BE5" w14:textId="77777777" w:rsidR="00080AD9" w:rsidRDefault="00080AD9" w:rsidP="00080AD9">
      <w:pPr>
        <w:pStyle w:val="TOC1"/>
        <w:tabs>
          <w:tab w:val="right" w:leader="dot" w:pos="10188"/>
        </w:tabs>
      </w:pPr>
      <w:r>
        <w:t>F</w:t>
      </w:r>
      <w:r w:rsidR="0098222A">
        <w:t>.  System Security</w:t>
      </w:r>
      <w:r>
        <w:tab/>
        <w:t>7</w:t>
      </w:r>
    </w:p>
    <w:p w14:paraId="3D9FEB0C" w14:textId="77777777" w:rsidR="00F34623" w:rsidRDefault="00FC7575" w:rsidP="00F34623">
      <w:pPr>
        <w:pStyle w:val="TOC1"/>
        <w:tabs>
          <w:tab w:val="right" w:leader="dot" w:pos="10188"/>
        </w:tabs>
      </w:pPr>
      <w:r>
        <w:t>G</w:t>
      </w:r>
      <w:r w:rsidR="00F34623">
        <w:t xml:space="preserve">.  </w:t>
      </w:r>
      <w:r w:rsidR="00F34623" w:rsidRPr="00AE0F48">
        <w:t>ID Management / User Access</w:t>
      </w:r>
      <w:r w:rsidR="003648AB">
        <w:tab/>
        <w:t>7</w:t>
      </w:r>
    </w:p>
    <w:p w14:paraId="3B08F072" w14:textId="77777777" w:rsidR="00F34623" w:rsidRDefault="00B81ED4" w:rsidP="00F34623">
      <w:pPr>
        <w:pStyle w:val="TOC1"/>
        <w:tabs>
          <w:tab w:val="right" w:leader="dot" w:pos="10188"/>
        </w:tabs>
      </w:pPr>
      <w:r>
        <w:t>H</w:t>
      </w:r>
      <w:r w:rsidR="00F34623">
        <w:t>.  Manually Requested Tasks</w:t>
      </w:r>
      <w:r w:rsidR="00F34623">
        <w:tab/>
        <w:t>12</w:t>
      </w:r>
    </w:p>
    <w:p w14:paraId="60FD0B05" w14:textId="77777777" w:rsidR="00F34623" w:rsidRDefault="00B81ED4" w:rsidP="00F34623">
      <w:pPr>
        <w:pStyle w:val="TOC1"/>
        <w:tabs>
          <w:tab w:val="right" w:leader="dot" w:pos="10188"/>
        </w:tabs>
      </w:pPr>
      <w:r>
        <w:t>I</w:t>
      </w:r>
      <w:r w:rsidR="003648AB">
        <w:t>.  Check Processing</w:t>
      </w:r>
      <w:r w:rsidR="003648AB">
        <w:tab/>
        <w:t>21</w:t>
      </w:r>
    </w:p>
    <w:p w14:paraId="669CB533" w14:textId="77777777" w:rsidR="00F34623" w:rsidRDefault="00B81ED4" w:rsidP="00F34623">
      <w:pPr>
        <w:pStyle w:val="TOC1"/>
        <w:tabs>
          <w:tab w:val="right" w:leader="dot" w:pos="10188"/>
        </w:tabs>
      </w:pPr>
      <w:r>
        <w:t>J</w:t>
      </w:r>
      <w:r w:rsidR="003648AB">
        <w:t>.  Fiware Service Maintenance</w:t>
      </w:r>
      <w:r w:rsidR="003648AB">
        <w:tab/>
        <w:t>24</w:t>
      </w:r>
    </w:p>
    <w:p w14:paraId="24E0656F" w14:textId="77777777" w:rsidR="00F34623" w:rsidRDefault="00B81ED4" w:rsidP="00F34623">
      <w:pPr>
        <w:pStyle w:val="TOC1"/>
        <w:tabs>
          <w:tab w:val="right" w:leader="dot" w:pos="10188"/>
        </w:tabs>
      </w:pPr>
      <w:r>
        <w:t>K</w:t>
      </w:r>
      <w:r w:rsidR="003648AB">
        <w:t>.  Monitoring Plan</w:t>
      </w:r>
      <w:r w:rsidR="003648AB">
        <w:tab/>
        <w:t>26</w:t>
      </w:r>
    </w:p>
    <w:p w14:paraId="4FA0091F" w14:textId="77777777" w:rsidR="009B0DAD" w:rsidRPr="009B0DAD" w:rsidRDefault="00B81ED4" w:rsidP="006924D0">
      <w:pPr>
        <w:pStyle w:val="TOC1"/>
        <w:tabs>
          <w:tab w:val="right" w:leader="dot" w:pos="10188"/>
        </w:tabs>
      </w:pPr>
      <w:r>
        <w:t>L</w:t>
      </w:r>
      <w:r w:rsidR="009B0DAD">
        <w:t xml:space="preserve">. </w:t>
      </w:r>
      <w:r w:rsidR="00823909">
        <w:t xml:space="preserve">Documentation………. </w:t>
      </w:r>
      <w:r w:rsidR="009B0DAD">
        <w:t>………………………………………………………………………</w:t>
      </w:r>
      <w:r w:rsidR="006E736F">
        <w:t>….</w:t>
      </w:r>
      <w:r w:rsidR="003648AB">
        <w:t>…28</w:t>
      </w:r>
    </w:p>
    <w:p w14:paraId="498AD423" w14:textId="77777777" w:rsidR="00F34623" w:rsidRDefault="00B81ED4" w:rsidP="00F34623">
      <w:pPr>
        <w:pStyle w:val="TOC1"/>
        <w:tabs>
          <w:tab w:val="right" w:leader="dot" w:pos="10188"/>
        </w:tabs>
      </w:pPr>
      <w:r>
        <w:t>M</w:t>
      </w:r>
      <w:r w:rsidR="006E736F">
        <w:t xml:space="preserve">.  </w:t>
      </w:r>
      <w:r w:rsidR="003648AB">
        <w:t>Required Support software</w:t>
      </w:r>
      <w:r w:rsidR="003648AB">
        <w:tab/>
        <w:t>28</w:t>
      </w:r>
    </w:p>
    <w:p w14:paraId="6DF90F70" w14:textId="77777777" w:rsidR="00982C17" w:rsidRDefault="00982C17" w:rsidP="00982C17">
      <w:pPr>
        <w:pStyle w:val="TOC1"/>
        <w:tabs>
          <w:tab w:val="right" w:leader="dot" w:pos="10188"/>
        </w:tabs>
      </w:pPr>
      <w:r>
        <w:t>N.  FMEA</w:t>
      </w:r>
      <w:r w:rsidR="003648AB">
        <w:tab/>
        <w:t>28</w:t>
      </w:r>
    </w:p>
    <w:p w14:paraId="06D23BE5" w14:textId="77777777" w:rsidR="00F34623" w:rsidRDefault="00982C17" w:rsidP="00F34623">
      <w:pPr>
        <w:pStyle w:val="TOC1"/>
        <w:tabs>
          <w:tab w:val="right" w:leader="dot" w:pos="10188"/>
        </w:tabs>
      </w:pPr>
      <w:r>
        <w:t>O</w:t>
      </w:r>
      <w:r w:rsidR="003648AB">
        <w:t>.  Production Deployment</w:t>
      </w:r>
      <w:r w:rsidR="003648AB">
        <w:tab/>
        <w:t>29</w:t>
      </w:r>
    </w:p>
    <w:p w14:paraId="4A506B93" w14:textId="77777777" w:rsidR="00F34623" w:rsidRDefault="00982C17" w:rsidP="00F34623">
      <w:pPr>
        <w:pStyle w:val="TOC1"/>
        <w:tabs>
          <w:tab w:val="right" w:leader="dot" w:pos="10188"/>
        </w:tabs>
      </w:pPr>
      <w:r>
        <w:t>P</w:t>
      </w:r>
      <w:r w:rsidR="003648AB">
        <w:t>.  Operational Procedure</w:t>
      </w:r>
      <w:r w:rsidR="003648AB">
        <w:tab/>
        <w:t>29</w:t>
      </w:r>
    </w:p>
    <w:p w14:paraId="0A3BC6C4" w14:textId="77777777" w:rsidR="00B05BDE" w:rsidRDefault="00982C17" w:rsidP="00B05BDE">
      <w:pPr>
        <w:pStyle w:val="TOC1"/>
        <w:tabs>
          <w:tab w:val="right" w:leader="dot" w:pos="10188"/>
        </w:tabs>
      </w:pPr>
      <w:r>
        <w:t>Q</w:t>
      </w:r>
      <w:r w:rsidR="00B05BDE">
        <w:t>.  Disaster Recovery</w:t>
      </w:r>
      <w:r w:rsidR="003648AB">
        <w:tab/>
        <w:t>29</w:t>
      </w:r>
    </w:p>
    <w:p w14:paraId="3244F0F2" w14:textId="77777777" w:rsidR="00F34623" w:rsidRDefault="00982C17" w:rsidP="00F34623">
      <w:pPr>
        <w:pStyle w:val="TOC1"/>
        <w:tabs>
          <w:tab w:val="right" w:leader="dot" w:pos="10188"/>
        </w:tabs>
      </w:pPr>
      <w:r>
        <w:t>R</w:t>
      </w:r>
      <w:r w:rsidR="00F34623">
        <w:t>.  Se</w:t>
      </w:r>
      <w:r w:rsidR="003648AB">
        <w:t xml:space="preserve">rver and Data backup details </w:t>
      </w:r>
      <w:r w:rsidR="003648AB">
        <w:tab/>
        <w:t>29</w:t>
      </w:r>
    </w:p>
    <w:p w14:paraId="19DC400B" w14:textId="77777777" w:rsidR="00F34623" w:rsidRDefault="00982C17" w:rsidP="00F34623">
      <w:pPr>
        <w:pStyle w:val="TOC1"/>
        <w:tabs>
          <w:tab w:val="right" w:leader="dot" w:pos="10188"/>
        </w:tabs>
      </w:pPr>
      <w:r>
        <w:t>S</w:t>
      </w:r>
      <w:r w:rsidR="003648AB">
        <w:t xml:space="preserve">.  Communication Queues </w:t>
      </w:r>
      <w:r w:rsidR="003648AB">
        <w:tab/>
        <w:t>29</w:t>
      </w:r>
    </w:p>
    <w:p w14:paraId="3191AE74" w14:textId="77777777" w:rsidR="00F34623" w:rsidRDefault="00982C17" w:rsidP="00F34623">
      <w:pPr>
        <w:pStyle w:val="TOC1"/>
        <w:tabs>
          <w:tab w:val="right" w:leader="dot" w:pos="10188"/>
        </w:tabs>
      </w:pPr>
      <w:r>
        <w:t>T</w:t>
      </w:r>
      <w:r w:rsidR="003648AB">
        <w:t xml:space="preserve">. SLA </w:t>
      </w:r>
      <w:r w:rsidR="003648AB">
        <w:tab/>
        <w:t>30</w:t>
      </w:r>
    </w:p>
    <w:p w14:paraId="3CDE646B" w14:textId="77777777" w:rsidR="00F34623" w:rsidRDefault="00982C17" w:rsidP="00F34623">
      <w:pPr>
        <w:pStyle w:val="TOC1"/>
        <w:tabs>
          <w:tab w:val="right" w:leader="dot" w:pos="10188"/>
        </w:tabs>
      </w:pPr>
      <w:r>
        <w:t>U</w:t>
      </w:r>
      <w:r w:rsidR="00F34623">
        <w:t>. Communication DL</w:t>
      </w:r>
      <w:r w:rsidR="00F34623">
        <w:tab/>
      </w:r>
      <w:r w:rsidR="003648AB">
        <w:t>30</w:t>
      </w:r>
      <w:r w:rsidR="00F34623">
        <w:fldChar w:fldCharType="end"/>
      </w:r>
    </w:p>
    <w:p w14:paraId="3ABF3344" w14:textId="77777777" w:rsidR="00F34623" w:rsidRPr="00DB3934" w:rsidRDefault="00982C17" w:rsidP="00F34623">
      <w:pPr>
        <w:pStyle w:val="TOC1"/>
        <w:tabs>
          <w:tab w:val="right" w:leader="dot" w:pos="10188"/>
        </w:tabs>
      </w:pPr>
      <w:proofErr w:type="spellStart"/>
      <w:r>
        <w:t>V</w:t>
      </w:r>
      <w:r w:rsidR="00F34623" w:rsidRPr="00DB3934">
        <w:t>.Contact</w:t>
      </w:r>
      <w:proofErr w:type="spellEnd"/>
      <w:r w:rsidR="0053122E">
        <w:t xml:space="preserve"> </w:t>
      </w:r>
      <w:r w:rsidR="00F34623" w:rsidRPr="00DB3934">
        <w:t>List………………………………………………………………………</w:t>
      </w:r>
      <w:proofErr w:type="gramStart"/>
      <w:r w:rsidR="00F34623" w:rsidRPr="00DB3934">
        <w:t>…..</w:t>
      </w:r>
      <w:proofErr w:type="gramEnd"/>
      <w:r w:rsidR="00F34623" w:rsidRPr="00DB3934">
        <w:t>………</w:t>
      </w:r>
      <w:r w:rsidR="0053122E">
        <w:t>………</w:t>
      </w:r>
      <w:r w:rsidR="003648AB">
        <w:t>30</w:t>
      </w:r>
    </w:p>
    <w:p w14:paraId="541E7BBD" w14:textId="77777777" w:rsidR="00F34623" w:rsidRPr="00DB3934" w:rsidRDefault="00982C17" w:rsidP="00F34623">
      <w:pPr>
        <w:pStyle w:val="TOC1"/>
        <w:tabs>
          <w:tab w:val="right" w:leader="dot" w:pos="10188"/>
        </w:tabs>
      </w:pPr>
      <w:r>
        <w:t>W</w:t>
      </w:r>
      <w:r w:rsidR="00F34623" w:rsidRPr="00DB3934">
        <w:t>.</w:t>
      </w:r>
      <w:r w:rsidR="00F34623">
        <w:t xml:space="preserve"> </w:t>
      </w:r>
      <w:proofErr w:type="spellStart"/>
      <w:r w:rsidR="00F34623" w:rsidRPr="00DB3934">
        <w:t>Misc</w:t>
      </w:r>
      <w:proofErr w:type="spellEnd"/>
      <w:r w:rsidR="00F34623" w:rsidRPr="00DB3934">
        <w:t>………………………………………………………</w:t>
      </w:r>
      <w:proofErr w:type="gramStart"/>
      <w:r w:rsidR="00F34623" w:rsidRPr="00DB3934">
        <w:t>…</w:t>
      </w:r>
      <w:r>
        <w:t>..</w:t>
      </w:r>
      <w:proofErr w:type="gramEnd"/>
      <w:r w:rsidR="003648AB">
        <w:t>……………………………………...31</w:t>
      </w:r>
    </w:p>
    <w:p w14:paraId="307DD8CE" w14:textId="77777777" w:rsidR="00A77147" w:rsidRDefault="005A5854" w:rsidP="005A5854">
      <w:pPr>
        <w:tabs>
          <w:tab w:val="left" w:pos="3735"/>
        </w:tabs>
        <w:rPr>
          <w:b/>
          <w:sz w:val="24"/>
        </w:rPr>
      </w:pPr>
      <w:r>
        <w:rPr>
          <w:b/>
          <w:sz w:val="24"/>
        </w:rPr>
        <w:tab/>
      </w:r>
    </w:p>
    <w:p w14:paraId="66F313D3" w14:textId="77777777" w:rsidR="009D6067" w:rsidRPr="00A77147" w:rsidRDefault="00A77147" w:rsidP="00A77147">
      <w:pPr>
        <w:tabs>
          <w:tab w:val="left" w:pos="7095"/>
        </w:tabs>
        <w:rPr>
          <w:sz w:val="24"/>
        </w:rPr>
      </w:pPr>
      <w:r>
        <w:rPr>
          <w:sz w:val="24"/>
        </w:rPr>
        <w:tab/>
      </w:r>
    </w:p>
    <w:p w14:paraId="164C8050" w14:textId="77777777" w:rsidR="009D6067" w:rsidRDefault="009D6067">
      <w:pPr>
        <w:pageBreakBefore/>
      </w:pPr>
      <w:r>
        <w:lastRenderedPageBreak/>
        <w:t xml:space="preserve"> </w:t>
      </w:r>
    </w:p>
    <w:p w14:paraId="0FE33DCE" w14:textId="77777777" w:rsidR="009D6067" w:rsidRDefault="009D6067">
      <w:pPr>
        <w:pStyle w:val="Heading1"/>
        <w:tabs>
          <w:tab w:val="left" w:pos="0"/>
          <w:tab w:val="left" w:pos="432"/>
        </w:tabs>
      </w:pPr>
      <w:bookmarkStart w:id="2" w:name="__RefHeading__506_1656611287"/>
      <w:bookmarkEnd w:id="2"/>
      <w:r>
        <w:t xml:space="preserve"> Check List</w:t>
      </w:r>
    </w:p>
    <w:p w14:paraId="1BC6B8EB" w14:textId="77777777" w:rsidR="009D6067" w:rsidRDefault="009D6067"/>
    <w:p w14:paraId="31B0C1E0" w14:textId="77777777" w:rsidR="009D6067" w:rsidRDefault="009D6067">
      <w:pPr>
        <w:pStyle w:val="Heading2"/>
      </w:pPr>
      <w:bookmarkStart w:id="3" w:name="__RefHeading__508_1656611287"/>
      <w:bookmarkEnd w:id="3"/>
      <w:r>
        <w:rPr>
          <w:u w:val="none"/>
        </w:rPr>
        <w:t>Template Instructions</w:t>
      </w:r>
    </w:p>
    <w:p w14:paraId="650A722F" w14:textId="77777777" w:rsidR="009D6067" w:rsidRDefault="009D6067">
      <w:pPr>
        <w:numPr>
          <w:ilvl w:val="0"/>
          <w:numId w:val="3"/>
        </w:numPr>
      </w:pPr>
      <w:r>
        <w:t>If something is already documented in a controlled environment (</w:t>
      </w:r>
      <w:proofErr w:type="spellStart"/>
      <w:r>
        <w:t>iSet</w:t>
      </w:r>
      <w:proofErr w:type="spellEnd"/>
      <w:r>
        <w:t xml:space="preserve">, Libraries, GE Folders) that is regularly updated, there is no need to integrate it into this document.  Just be sure to include how and where this document can be found.  If the document is not monitored or </w:t>
      </w:r>
      <w:proofErr w:type="gramStart"/>
      <w:r>
        <w:t>updated</w:t>
      </w:r>
      <w:proofErr w:type="gramEnd"/>
      <w:r>
        <w:t xml:space="preserve"> it would be a good idea to integrate it into this document.</w:t>
      </w:r>
    </w:p>
    <w:p w14:paraId="5CCB5DAC" w14:textId="77777777" w:rsidR="009D6067" w:rsidRDefault="009D6067">
      <w:pPr>
        <w:numPr>
          <w:ilvl w:val="0"/>
          <w:numId w:val="3"/>
        </w:numPr>
      </w:pPr>
      <w:r>
        <w:t xml:space="preserve">If a section doesn’t make sense for this </w:t>
      </w:r>
      <w:proofErr w:type="gramStart"/>
      <w:r>
        <w:t>system</w:t>
      </w:r>
      <w:proofErr w:type="gramEnd"/>
      <w:r>
        <w:t xml:space="preserve"> then remove it.  If a section should be </w:t>
      </w:r>
      <w:proofErr w:type="gramStart"/>
      <w:r>
        <w:t>added</w:t>
      </w:r>
      <w:proofErr w:type="gramEnd"/>
      <w:r>
        <w:t xml:space="preserve"> then add it.</w:t>
      </w:r>
    </w:p>
    <w:p w14:paraId="00D57F35" w14:textId="77777777" w:rsidR="009D6067" w:rsidRDefault="009D6067">
      <w:pPr>
        <w:numPr>
          <w:ilvl w:val="0"/>
          <w:numId w:val="3"/>
        </w:numPr>
      </w:pPr>
      <w:r>
        <w:t xml:space="preserve">Feel free to include embedded files where </w:t>
      </w:r>
      <w:proofErr w:type="gramStart"/>
      <w:r>
        <w:t>appropriate</w:t>
      </w:r>
      <w:proofErr w:type="gramEnd"/>
    </w:p>
    <w:p w14:paraId="197DC110" w14:textId="77777777" w:rsidR="009D6067" w:rsidRDefault="009D6067">
      <w:pPr>
        <w:numPr>
          <w:ilvl w:val="1"/>
          <w:numId w:val="3"/>
        </w:numPr>
      </w:pPr>
      <w:r>
        <w:t>INSERT &gt; OBJECT &gt; CREATE FROM FILE &gt; DISPLAY AS ICON</w:t>
      </w:r>
    </w:p>
    <w:p w14:paraId="08644E1F" w14:textId="77777777" w:rsidR="009D6067" w:rsidRDefault="009D6067"/>
    <w:tbl>
      <w:tblPr>
        <w:tblW w:w="0" w:type="auto"/>
        <w:tblInd w:w="13" w:type="dxa"/>
        <w:tblLayout w:type="fixed"/>
        <w:tblLook w:val="0000" w:firstRow="0" w:lastRow="0" w:firstColumn="0" w:lastColumn="0" w:noHBand="0" w:noVBand="0"/>
      </w:tblPr>
      <w:tblGrid>
        <w:gridCol w:w="1400"/>
        <w:gridCol w:w="9035"/>
      </w:tblGrid>
      <w:tr w:rsidR="009D6067" w14:paraId="58FE945B" w14:textId="77777777">
        <w:trPr>
          <w:trHeight w:val="570"/>
        </w:trPr>
        <w:tc>
          <w:tcPr>
            <w:tcW w:w="10435" w:type="dxa"/>
            <w:gridSpan w:val="2"/>
            <w:tcBorders>
              <w:top w:val="single" w:sz="8" w:space="0" w:color="000000"/>
              <w:left w:val="single" w:sz="8" w:space="0" w:color="000000"/>
              <w:bottom w:val="single" w:sz="8" w:space="0" w:color="000000"/>
              <w:right w:val="single" w:sz="8" w:space="0" w:color="000000"/>
            </w:tcBorders>
            <w:shd w:val="clear" w:color="auto" w:fill="B7DEE8"/>
            <w:vAlign w:val="center"/>
          </w:tcPr>
          <w:p w14:paraId="0B15A8EF" w14:textId="77777777" w:rsidR="009D6067" w:rsidRDefault="009D6067">
            <w:pPr>
              <w:suppressAutoHyphens w:val="0"/>
              <w:spacing w:after="0"/>
              <w:rPr>
                <w:b/>
                <w:bCs/>
                <w:color w:val="000000"/>
              </w:rPr>
            </w:pPr>
            <w:r>
              <w:rPr>
                <w:b/>
                <w:bCs/>
                <w:color w:val="000000"/>
                <w:sz w:val="24"/>
                <w:szCs w:val="24"/>
              </w:rPr>
              <w:t>RUN Transition Check List</w:t>
            </w:r>
          </w:p>
        </w:tc>
      </w:tr>
      <w:tr w:rsidR="009D6067" w14:paraId="52C35EF7" w14:textId="77777777">
        <w:trPr>
          <w:trHeight w:val="330"/>
        </w:trPr>
        <w:tc>
          <w:tcPr>
            <w:tcW w:w="1400" w:type="dxa"/>
            <w:tcBorders>
              <w:left w:val="single" w:sz="8" w:space="0" w:color="000000"/>
              <w:bottom w:val="single" w:sz="8" w:space="0" w:color="000000"/>
            </w:tcBorders>
            <w:shd w:val="clear" w:color="auto" w:fill="A6A6A6"/>
            <w:vAlign w:val="center"/>
          </w:tcPr>
          <w:p w14:paraId="398E39BE" w14:textId="77777777" w:rsidR="009D6067" w:rsidRDefault="009D6067">
            <w:pPr>
              <w:suppressAutoHyphens w:val="0"/>
              <w:spacing w:after="0"/>
              <w:rPr>
                <w:b/>
                <w:bCs/>
                <w:color w:val="000000"/>
              </w:rPr>
            </w:pPr>
            <w:r>
              <w:rPr>
                <w:b/>
                <w:bCs/>
                <w:color w:val="000000"/>
              </w:rPr>
              <w:t>Status</w:t>
            </w:r>
          </w:p>
        </w:tc>
        <w:tc>
          <w:tcPr>
            <w:tcW w:w="9035" w:type="dxa"/>
            <w:tcBorders>
              <w:left w:val="single" w:sz="4" w:space="0" w:color="000000"/>
              <w:bottom w:val="single" w:sz="8" w:space="0" w:color="000000"/>
              <w:right w:val="single" w:sz="8" w:space="0" w:color="000000"/>
            </w:tcBorders>
            <w:shd w:val="clear" w:color="auto" w:fill="A6A6A6"/>
            <w:vAlign w:val="center"/>
          </w:tcPr>
          <w:p w14:paraId="204A058B" w14:textId="77777777" w:rsidR="009D6067" w:rsidRDefault="009D6067">
            <w:pPr>
              <w:suppressAutoHyphens w:val="0"/>
              <w:spacing w:after="0"/>
              <w:rPr>
                <w:color w:val="000000"/>
                <w:lang w:val="sv-SE"/>
              </w:rPr>
            </w:pPr>
            <w:r>
              <w:rPr>
                <w:b/>
                <w:bCs/>
                <w:color w:val="000000"/>
              </w:rPr>
              <w:t>Task</w:t>
            </w:r>
          </w:p>
        </w:tc>
      </w:tr>
      <w:tr w:rsidR="009D6067" w14:paraId="1A9490B0" w14:textId="77777777">
        <w:trPr>
          <w:trHeight w:val="300"/>
        </w:trPr>
        <w:tc>
          <w:tcPr>
            <w:tcW w:w="1400" w:type="dxa"/>
            <w:tcBorders>
              <w:left w:val="single" w:sz="8" w:space="0" w:color="000000"/>
              <w:bottom w:val="single" w:sz="4" w:space="0" w:color="000000"/>
            </w:tcBorders>
            <w:shd w:val="clear" w:color="auto" w:fill="auto"/>
            <w:vAlign w:val="center"/>
          </w:tcPr>
          <w:p w14:paraId="2C1F0FC9" w14:textId="77777777" w:rsidR="009D6067" w:rsidRDefault="009D6067">
            <w:pPr>
              <w:suppressAutoHyphens w:val="0"/>
              <w:spacing w:after="0"/>
              <w:rPr>
                <w:color w:val="000000"/>
                <w:lang w:val="sv-SE"/>
              </w:rPr>
            </w:pPr>
            <w:r>
              <w:rPr>
                <w:color w:val="000000"/>
                <w:lang w:val="sv-SE"/>
              </w:rPr>
              <w:t>Complete</w:t>
            </w:r>
          </w:p>
        </w:tc>
        <w:tc>
          <w:tcPr>
            <w:tcW w:w="9035" w:type="dxa"/>
            <w:tcBorders>
              <w:left w:val="single" w:sz="4" w:space="0" w:color="000000"/>
              <w:bottom w:val="single" w:sz="4" w:space="0" w:color="000000"/>
              <w:right w:val="single" w:sz="8" w:space="0" w:color="000000"/>
            </w:tcBorders>
            <w:shd w:val="clear" w:color="auto" w:fill="auto"/>
            <w:vAlign w:val="center"/>
          </w:tcPr>
          <w:p w14:paraId="3EAD54A2" w14:textId="77777777" w:rsidR="009D6067" w:rsidRDefault="009D6067">
            <w:pPr>
              <w:suppressAutoHyphens w:val="0"/>
              <w:spacing w:after="0"/>
              <w:rPr>
                <w:color w:val="000000"/>
                <w:lang w:val="sv-SE"/>
              </w:rPr>
            </w:pPr>
            <w:r>
              <w:rPr>
                <w:color w:val="000000"/>
                <w:lang w:val="sv-SE"/>
              </w:rPr>
              <w:t>Is all information in Service Now up to date?</w:t>
            </w:r>
          </w:p>
        </w:tc>
      </w:tr>
      <w:tr w:rsidR="009D6067" w14:paraId="150A14EC" w14:textId="77777777">
        <w:trPr>
          <w:trHeight w:val="300"/>
        </w:trPr>
        <w:tc>
          <w:tcPr>
            <w:tcW w:w="1400" w:type="dxa"/>
            <w:tcBorders>
              <w:left w:val="single" w:sz="8" w:space="0" w:color="000000"/>
              <w:bottom w:val="single" w:sz="4" w:space="0" w:color="000000"/>
            </w:tcBorders>
            <w:shd w:val="clear" w:color="auto" w:fill="auto"/>
            <w:vAlign w:val="bottom"/>
          </w:tcPr>
          <w:p w14:paraId="507F6E80" w14:textId="77777777" w:rsidR="009D6067" w:rsidRDefault="009D6067">
            <w:pPr>
              <w:suppressAutoHyphens w:val="0"/>
              <w:spacing w:after="0"/>
              <w:rPr>
                <w:color w:val="000000"/>
              </w:rPr>
            </w:pPr>
            <w:r>
              <w:rPr>
                <w:color w:val="000000"/>
                <w:lang w:val="sv-SE"/>
              </w:rPr>
              <w:t>Complete</w:t>
            </w:r>
          </w:p>
        </w:tc>
        <w:tc>
          <w:tcPr>
            <w:tcW w:w="9035" w:type="dxa"/>
            <w:tcBorders>
              <w:left w:val="single" w:sz="4" w:space="0" w:color="000000"/>
              <w:bottom w:val="single" w:sz="4" w:space="0" w:color="000000"/>
              <w:right w:val="single" w:sz="8" w:space="0" w:color="000000"/>
            </w:tcBorders>
            <w:shd w:val="clear" w:color="auto" w:fill="auto"/>
            <w:vAlign w:val="bottom"/>
          </w:tcPr>
          <w:p w14:paraId="43BF180A" w14:textId="77777777" w:rsidR="009D6067" w:rsidRDefault="009D6067">
            <w:pPr>
              <w:suppressAutoHyphens w:val="0"/>
              <w:spacing w:after="0"/>
              <w:rPr>
                <w:color w:val="000000"/>
                <w:lang w:val="sv-SE"/>
              </w:rPr>
            </w:pPr>
            <w:r>
              <w:rPr>
                <w:color w:val="000000"/>
              </w:rPr>
              <w:t>Existing Documentation is in a public location where RUN Team can view?</w:t>
            </w:r>
          </w:p>
        </w:tc>
      </w:tr>
      <w:tr w:rsidR="009D6067" w14:paraId="4777844A" w14:textId="77777777">
        <w:trPr>
          <w:trHeight w:val="300"/>
        </w:trPr>
        <w:tc>
          <w:tcPr>
            <w:tcW w:w="1400" w:type="dxa"/>
            <w:tcBorders>
              <w:left w:val="single" w:sz="8" w:space="0" w:color="000000"/>
              <w:bottom w:val="single" w:sz="4" w:space="0" w:color="000000"/>
            </w:tcBorders>
            <w:shd w:val="clear" w:color="auto" w:fill="auto"/>
            <w:vAlign w:val="bottom"/>
          </w:tcPr>
          <w:p w14:paraId="3ED15AAE" w14:textId="77777777" w:rsidR="009D6067" w:rsidRDefault="009D6067">
            <w:pPr>
              <w:suppressAutoHyphens w:val="0"/>
              <w:spacing w:after="0"/>
              <w:rPr>
                <w:color w:val="000000"/>
              </w:rPr>
            </w:pPr>
            <w:r>
              <w:rPr>
                <w:color w:val="000000"/>
                <w:lang w:val="sv-SE"/>
              </w:rPr>
              <w:t>Complete</w:t>
            </w:r>
          </w:p>
        </w:tc>
        <w:tc>
          <w:tcPr>
            <w:tcW w:w="9035" w:type="dxa"/>
            <w:tcBorders>
              <w:left w:val="single" w:sz="4" w:space="0" w:color="000000"/>
              <w:bottom w:val="single" w:sz="4" w:space="0" w:color="000000"/>
              <w:right w:val="single" w:sz="8" w:space="0" w:color="000000"/>
            </w:tcBorders>
            <w:shd w:val="clear" w:color="auto" w:fill="auto"/>
            <w:vAlign w:val="bottom"/>
          </w:tcPr>
          <w:p w14:paraId="0090A0DA" w14:textId="77777777" w:rsidR="009D6067" w:rsidRDefault="009D6067">
            <w:pPr>
              <w:suppressAutoHyphens w:val="0"/>
              <w:spacing w:after="0"/>
              <w:rPr>
                <w:color w:val="000000"/>
                <w:lang w:val="sv-SE"/>
              </w:rPr>
            </w:pPr>
            <w:r>
              <w:rPr>
                <w:color w:val="000000"/>
              </w:rPr>
              <w:t>Has RUN Team been provided all required access to take over this system?</w:t>
            </w:r>
          </w:p>
        </w:tc>
      </w:tr>
      <w:tr w:rsidR="009D6067" w14:paraId="07506062" w14:textId="77777777">
        <w:trPr>
          <w:trHeight w:val="315"/>
        </w:trPr>
        <w:tc>
          <w:tcPr>
            <w:tcW w:w="1400" w:type="dxa"/>
            <w:tcBorders>
              <w:left w:val="single" w:sz="8" w:space="0" w:color="000000"/>
              <w:bottom w:val="single" w:sz="8" w:space="0" w:color="000000"/>
            </w:tcBorders>
            <w:shd w:val="clear" w:color="auto" w:fill="auto"/>
            <w:vAlign w:val="bottom"/>
          </w:tcPr>
          <w:p w14:paraId="4F1AF475" w14:textId="77777777" w:rsidR="009D6067" w:rsidRDefault="009D6067">
            <w:pPr>
              <w:suppressAutoHyphens w:val="0"/>
              <w:spacing w:after="0"/>
              <w:rPr>
                <w:color w:val="000000"/>
              </w:rPr>
            </w:pPr>
            <w:r>
              <w:rPr>
                <w:color w:val="000000"/>
                <w:lang w:val="sv-SE"/>
              </w:rPr>
              <w:t>Complete</w:t>
            </w:r>
          </w:p>
        </w:tc>
        <w:tc>
          <w:tcPr>
            <w:tcW w:w="9035" w:type="dxa"/>
            <w:tcBorders>
              <w:left w:val="single" w:sz="4" w:space="0" w:color="000000"/>
              <w:bottom w:val="single" w:sz="8" w:space="0" w:color="000000"/>
              <w:right w:val="single" w:sz="8" w:space="0" w:color="000000"/>
            </w:tcBorders>
            <w:shd w:val="clear" w:color="auto" w:fill="auto"/>
            <w:vAlign w:val="bottom"/>
          </w:tcPr>
          <w:p w14:paraId="58210F2F" w14:textId="77777777" w:rsidR="009D6067" w:rsidRDefault="009D6067">
            <w:pPr>
              <w:suppressAutoHyphens w:val="0"/>
              <w:spacing w:after="0"/>
            </w:pPr>
            <w:r>
              <w:rPr>
                <w:color w:val="000000"/>
              </w:rPr>
              <w:t xml:space="preserve">Have helpdesk forms and </w:t>
            </w:r>
            <w:proofErr w:type="gramStart"/>
            <w:r>
              <w:rPr>
                <w:color w:val="000000"/>
              </w:rPr>
              <w:t>Clarify</w:t>
            </w:r>
            <w:proofErr w:type="gramEnd"/>
            <w:r>
              <w:rPr>
                <w:color w:val="000000"/>
              </w:rPr>
              <w:t xml:space="preserve"> been configured to send P1/P2 to RUN Team?</w:t>
            </w:r>
          </w:p>
        </w:tc>
      </w:tr>
    </w:tbl>
    <w:p w14:paraId="318E4F11" w14:textId="77777777" w:rsidR="009D6067" w:rsidRDefault="009D6067"/>
    <w:p w14:paraId="3B7C133F" w14:textId="77777777" w:rsidR="00D62B5D" w:rsidRDefault="00D62B5D"/>
    <w:p w14:paraId="21FB2A16" w14:textId="77777777" w:rsidR="00D62B5D" w:rsidRDefault="00D62B5D"/>
    <w:p w14:paraId="3B8A4B6F" w14:textId="77777777" w:rsidR="00D62B5D" w:rsidRDefault="00D62B5D"/>
    <w:p w14:paraId="437CB911" w14:textId="77777777" w:rsidR="00D62B5D" w:rsidRDefault="00D62B5D"/>
    <w:p w14:paraId="22D48F8E" w14:textId="77777777" w:rsidR="00D62B5D" w:rsidRDefault="00D62B5D"/>
    <w:p w14:paraId="4F93EDE9" w14:textId="77777777" w:rsidR="00D62B5D" w:rsidRDefault="00D62B5D"/>
    <w:p w14:paraId="791AEDBD" w14:textId="77777777" w:rsidR="00D62B5D" w:rsidRDefault="00D62B5D"/>
    <w:p w14:paraId="191F73A8" w14:textId="77777777" w:rsidR="00D62B5D" w:rsidRDefault="00D62B5D"/>
    <w:p w14:paraId="66A4C194" w14:textId="77777777" w:rsidR="00D62B5D" w:rsidRDefault="00D62B5D"/>
    <w:p w14:paraId="59A34AE4" w14:textId="77777777" w:rsidR="00D62B5D" w:rsidRDefault="00D62B5D"/>
    <w:p w14:paraId="687CFDE5" w14:textId="77777777" w:rsidR="00D62B5D" w:rsidRDefault="00D62B5D"/>
    <w:p w14:paraId="1E2517B4" w14:textId="77777777" w:rsidR="00D62B5D" w:rsidRDefault="00D62B5D"/>
    <w:p w14:paraId="100B223F" w14:textId="77777777" w:rsidR="00D62B5D" w:rsidRDefault="00D62B5D"/>
    <w:p w14:paraId="162D73CD" w14:textId="77777777" w:rsidR="00D62B5D" w:rsidRDefault="00D62B5D"/>
    <w:p w14:paraId="68C039B1" w14:textId="77777777" w:rsidR="00D62B5D" w:rsidRDefault="00D62B5D"/>
    <w:p w14:paraId="31721A50" w14:textId="77777777" w:rsidR="00D62B5D" w:rsidRDefault="00D62B5D"/>
    <w:p w14:paraId="01682ED5" w14:textId="77777777" w:rsidR="00D62B5D" w:rsidRDefault="00D62B5D"/>
    <w:p w14:paraId="14D94499" w14:textId="77777777" w:rsidR="00D62B5D" w:rsidRDefault="00D62B5D"/>
    <w:p w14:paraId="6E29634B" w14:textId="77777777" w:rsidR="009D6067" w:rsidRDefault="009D6067">
      <w:pPr>
        <w:pStyle w:val="Heading1"/>
        <w:tabs>
          <w:tab w:val="left" w:pos="0"/>
          <w:tab w:val="left" w:pos="432"/>
        </w:tabs>
        <w:rPr>
          <w:color w:val="000000"/>
          <w:lang w:val="sv-SE"/>
        </w:rPr>
      </w:pPr>
      <w:bookmarkStart w:id="4" w:name="__RefHeading__510_1656611287"/>
      <w:bookmarkEnd w:id="4"/>
      <w:r>
        <w:lastRenderedPageBreak/>
        <w:t xml:space="preserve"> Application Overview</w:t>
      </w:r>
    </w:p>
    <w:p w14:paraId="44D3250D" w14:textId="77777777" w:rsidR="00430FEE" w:rsidRDefault="00430FEE">
      <w:pPr>
        <w:suppressAutoHyphens w:val="0"/>
        <w:spacing w:after="0"/>
        <w:rPr>
          <w:color w:val="000000"/>
          <w:lang w:val="sv-SE"/>
        </w:rPr>
      </w:pPr>
    </w:p>
    <w:p w14:paraId="73413C0F" w14:textId="77777777" w:rsidR="009D6067" w:rsidRDefault="009D6067">
      <w:pPr>
        <w:suppressAutoHyphens w:val="0"/>
        <w:spacing w:after="0"/>
        <w:rPr>
          <w:color w:val="000000"/>
          <w:lang w:val="sv-SE"/>
        </w:rPr>
      </w:pPr>
      <w:r>
        <w:rPr>
          <w:color w:val="000000"/>
          <w:lang w:val="sv-SE"/>
        </w:rPr>
        <w:t>Fiware is a vendor system, which runs internally on GE servers and is used to print checks and maintain a record of the check (check number, bank, date, payee…). The software vendor is Sure pay Financial Services. Fiware is used by the Capital Solutions Organization to print checks. Fiware receives files from several systems (</w:t>
      </w:r>
      <w:r w:rsidR="00FA3833">
        <w:rPr>
          <w:color w:val="000000"/>
          <w:lang w:val="sv-SE"/>
        </w:rPr>
        <w:t xml:space="preserve">Leasewave, </w:t>
      </w:r>
      <w:r w:rsidR="007D1A72">
        <w:rPr>
          <w:color w:val="000000"/>
          <w:lang w:val="sv-SE"/>
        </w:rPr>
        <w:t>Oracle SSS</w:t>
      </w:r>
      <w:r>
        <w:rPr>
          <w:color w:val="000000"/>
          <w:lang w:val="sv-SE"/>
        </w:rPr>
        <w:t>) and reformats them and loads them in Fiware.</w:t>
      </w:r>
    </w:p>
    <w:p w14:paraId="28AA1193" w14:textId="77777777" w:rsidR="00EA5FB6" w:rsidRDefault="00EA5FB6" w:rsidP="00EA5FB6">
      <w:pPr>
        <w:rPr>
          <w:color w:val="000000"/>
          <w:lang w:val="sv-SE"/>
        </w:rPr>
      </w:pPr>
    </w:p>
    <w:p w14:paraId="1F70ED46" w14:textId="77777777" w:rsidR="00EA5FB6" w:rsidRDefault="00EA5FB6" w:rsidP="00EA5FB6">
      <w:r>
        <w:rPr>
          <w:color w:val="000000"/>
          <w:lang w:val="sv-SE"/>
        </w:rPr>
        <w:t xml:space="preserve">Fiware is a vendor (Surepay Financial Services) check printing application, which runs on GE servers and is used by GE HFS and Corporate Tax for </w:t>
      </w:r>
      <w:r>
        <w:t>disbursements related check printing activities. Checks are printed via Fiware on a dedicated check printer with access restricted to designated personnel. The types of checks printer are:</w:t>
      </w:r>
    </w:p>
    <w:p w14:paraId="4A4B6B19" w14:textId="77777777" w:rsidR="00EA5FB6" w:rsidRDefault="00EA5FB6">
      <w:pPr>
        <w:pStyle w:val="ListParagraph"/>
        <w:numPr>
          <w:ilvl w:val="0"/>
          <w:numId w:val="33"/>
        </w:numPr>
        <w:spacing w:after="160" w:line="259" w:lineRule="auto"/>
      </w:pPr>
      <w:r>
        <w:t xml:space="preserve">GE HFS - Primarily for new deal funding and customer reimbursement requests.  </w:t>
      </w:r>
    </w:p>
    <w:p w14:paraId="4A5881A9" w14:textId="77777777" w:rsidR="00EA5FB6" w:rsidRDefault="00EA5FB6">
      <w:pPr>
        <w:pStyle w:val="ListParagraph"/>
        <w:numPr>
          <w:ilvl w:val="0"/>
          <w:numId w:val="33"/>
        </w:numPr>
        <w:spacing w:after="160" w:line="259" w:lineRule="auto"/>
      </w:pPr>
      <w:r>
        <w:t xml:space="preserve">Corporate Tax – Primarily for State and Local income tax return checks for the Industrial Businesses </w:t>
      </w:r>
    </w:p>
    <w:p w14:paraId="7BDCAD91" w14:textId="77777777" w:rsidR="00EA5FB6" w:rsidRDefault="00EA5FB6">
      <w:pPr>
        <w:suppressAutoHyphens w:val="0"/>
        <w:spacing w:after="0"/>
        <w:rPr>
          <w:color w:val="000000"/>
          <w:lang w:val="sv-SE"/>
        </w:rPr>
      </w:pPr>
    </w:p>
    <w:p w14:paraId="5BFB8856" w14:textId="77777777" w:rsidR="009D6067" w:rsidRDefault="009D6067">
      <w:pPr>
        <w:suppressAutoHyphens w:val="0"/>
        <w:spacing w:after="0"/>
        <w:rPr>
          <w:color w:val="000000"/>
          <w:lang w:val="sv-SE"/>
        </w:rPr>
      </w:pPr>
      <w:r>
        <w:rPr>
          <w:color w:val="000000"/>
          <w:lang w:val="sv-SE"/>
        </w:rPr>
        <w:t xml:space="preserve">Fiware application is accessed using below URL: </w:t>
      </w:r>
    </w:p>
    <w:p w14:paraId="5BAA4466" w14:textId="77777777" w:rsidR="009D6067" w:rsidRDefault="009D6067">
      <w:pPr>
        <w:suppressAutoHyphens w:val="0"/>
        <w:spacing w:after="0"/>
        <w:rPr>
          <w:color w:val="000000"/>
          <w:lang w:val="sv-SE"/>
        </w:rPr>
      </w:pPr>
    </w:p>
    <w:p w14:paraId="2E0EF23E" w14:textId="7FC45999" w:rsidR="009D6067" w:rsidRPr="00553DC4" w:rsidRDefault="006B6650">
      <w:pPr>
        <w:numPr>
          <w:ilvl w:val="0"/>
          <w:numId w:val="5"/>
        </w:numPr>
        <w:suppressAutoHyphens w:val="0"/>
        <w:spacing w:after="0"/>
        <w:rPr>
          <w:color w:val="000000"/>
          <w:sz w:val="22"/>
          <w:szCs w:val="22"/>
          <w:lang w:val="sv-SE"/>
        </w:rPr>
      </w:pPr>
      <w:r>
        <w:rPr>
          <w:color w:val="000000"/>
          <w:sz w:val="22"/>
          <w:szCs w:val="22"/>
          <w:lang w:val="sv-SE"/>
        </w:rPr>
        <w:t xml:space="preserve">Prod URL </w:t>
      </w:r>
      <w:r w:rsidR="009D6067" w:rsidRPr="00553DC4">
        <w:rPr>
          <w:color w:val="000000"/>
          <w:sz w:val="22"/>
          <w:szCs w:val="22"/>
          <w:lang w:val="sv-SE"/>
        </w:rPr>
        <w:t xml:space="preserve">: </w:t>
      </w:r>
      <w:r w:rsidR="0003020D" w:rsidRPr="0003020D">
        <w:rPr>
          <w:color w:val="000000"/>
          <w:sz w:val="22"/>
          <w:szCs w:val="22"/>
          <w:lang w:val="sv-SE"/>
        </w:rPr>
        <w:t>http://fiware.cloud.health.ge.com/</w:t>
      </w:r>
    </w:p>
    <w:p w14:paraId="62E7B015" w14:textId="35F1B68F" w:rsidR="009D6067" w:rsidRDefault="00F04566">
      <w:pPr>
        <w:numPr>
          <w:ilvl w:val="0"/>
          <w:numId w:val="5"/>
        </w:numPr>
        <w:suppressAutoHyphens w:val="0"/>
        <w:spacing w:after="0"/>
      </w:pPr>
      <w:r w:rsidRPr="0003020D">
        <w:rPr>
          <w:color w:val="000000"/>
          <w:sz w:val="22"/>
          <w:szCs w:val="22"/>
          <w:lang w:val="sv-SE"/>
        </w:rPr>
        <w:t>QA</w:t>
      </w:r>
      <w:r w:rsidR="009D6067" w:rsidRPr="0003020D">
        <w:rPr>
          <w:color w:val="000000"/>
          <w:sz w:val="22"/>
          <w:szCs w:val="22"/>
          <w:lang w:val="sv-SE"/>
        </w:rPr>
        <w:t xml:space="preserve"> URL</w:t>
      </w:r>
      <w:r w:rsidR="006B6650" w:rsidRPr="0003020D">
        <w:rPr>
          <w:color w:val="000000"/>
          <w:sz w:val="22"/>
          <w:szCs w:val="22"/>
          <w:lang w:val="sv-SE"/>
        </w:rPr>
        <w:t xml:space="preserve">  </w:t>
      </w:r>
      <w:r w:rsidR="009D6067" w:rsidRPr="0003020D">
        <w:rPr>
          <w:color w:val="000000"/>
          <w:sz w:val="22"/>
          <w:szCs w:val="22"/>
          <w:lang w:val="sv-SE"/>
        </w:rPr>
        <w:t xml:space="preserve"> : </w:t>
      </w:r>
      <w:bookmarkStart w:id="5" w:name="__RefHeading__512_1656611287"/>
      <w:bookmarkEnd w:id="5"/>
      <w:r w:rsidR="0003020D">
        <w:fldChar w:fldCharType="begin"/>
      </w:r>
      <w:r w:rsidR="0003020D">
        <w:instrText xml:space="preserve"> HYPERLINK "</w:instrText>
      </w:r>
      <w:r w:rsidR="0003020D" w:rsidRPr="0003020D">
        <w:instrText>http://fiware</w:instrText>
      </w:r>
      <w:r w:rsidR="0003020D">
        <w:instrText>qa</w:instrText>
      </w:r>
      <w:r w:rsidR="0003020D" w:rsidRPr="0003020D">
        <w:instrText>.cloud.health.ge.com/</w:instrText>
      </w:r>
      <w:r w:rsidR="0003020D">
        <w:instrText xml:space="preserve">" </w:instrText>
      </w:r>
      <w:r w:rsidR="0003020D">
        <w:fldChar w:fldCharType="separate"/>
      </w:r>
      <w:r w:rsidR="0003020D" w:rsidRPr="00B01F57">
        <w:rPr>
          <w:rStyle w:val="Hyperlink"/>
        </w:rPr>
        <w:t>http://fiwareqa.cloud.health.ge.com/</w:t>
      </w:r>
      <w:r w:rsidR="0003020D">
        <w:fldChar w:fldCharType="end"/>
      </w:r>
    </w:p>
    <w:p w14:paraId="64F0CD10" w14:textId="77777777" w:rsidR="0003020D" w:rsidRDefault="0003020D" w:rsidP="0003020D">
      <w:pPr>
        <w:suppressAutoHyphens w:val="0"/>
        <w:spacing w:after="0"/>
        <w:ind w:left="360"/>
      </w:pPr>
    </w:p>
    <w:tbl>
      <w:tblPr>
        <w:tblW w:w="6560" w:type="dxa"/>
        <w:tblLayout w:type="fixed"/>
        <w:tblLook w:val="04A0" w:firstRow="1" w:lastRow="0" w:firstColumn="1" w:lastColumn="0" w:noHBand="0" w:noVBand="1"/>
      </w:tblPr>
      <w:tblGrid>
        <w:gridCol w:w="3280"/>
        <w:gridCol w:w="3280"/>
      </w:tblGrid>
      <w:tr w:rsidR="00022F97" w:rsidRPr="00022F97" w14:paraId="4CC1FEF8" w14:textId="77777777" w:rsidTr="00022F97">
        <w:trPr>
          <w:trHeight w:val="403"/>
        </w:trPr>
        <w:tc>
          <w:tcPr>
            <w:tcW w:w="3280" w:type="dxa"/>
            <w:tcBorders>
              <w:top w:val="single" w:sz="8" w:space="0" w:color="000000"/>
              <w:left w:val="single" w:sz="8" w:space="0" w:color="000000"/>
              <w:bottom w:val="single" w:sz="8" w:space="0" w:color="000000"/>
              <w:right w:val="nil"/>
            </w:tcBorders>
            <w:shd w:val="clear" w:color="000000" w:fill="E5E5E5"/>
            <w:vAlign w:val="center"/>
            <w:hideMark/>
          </w:tcPr>
          <w:p w14:paraId="7ACB284C" w14:textId="77777777" w:rsidR="00022F97" w:rsidRPr="00022F97" w:rsidRDefault="00022F97" w:rsidP="00022F97">
            <w:pPr>
              <w:suppressAutoHyphens w:val="0"/>
              <w:spacing w:after="0"/>
              <w:rPr>
                <w:rFonts w:ascii="Calibri" w:hAnsi="Calibri" w:cs="Calibri"/>
                <w:color w:val="000000"/>
                <w:sz w:val="18"/>
                <w:szCs w:val="18"/>
                <w:lang w:eastAsia="en-US"/>
              </w:rPr>
            </w:pPr>
            <w:bookmarkStart w:id="6" w:name="_1238335182"/>
            <w:bookmarkStart w:id="7" w:name="_1239520646"/>
            <w:bookmarkStart w:id="8" w:name="_1239538049"/>
            <w:bookmarkEnd w:id="6"/>
            <w:bookmarkEnd w:id="7"/>
            <w:bookmarkEnd w:id="8"/>
            <w:r w:rsidRPr="00022F97">
              <w:rPr>
                <w:rFonts w:ascii="Calibri" w:hAnsi="Calibri" w:cs="Calibri"/>
                <w:sz w:val="18"/>
                <w:szCs w:val="22"/>
                <w:lang w:eastAsia="en-US"/>
              </w:rPr>
              <w:t>Location and Number of Users:</w:t>
            </w:r>
          </w:p>
        </w:tc>
        <w:tc>
          <w:tcPr>
            <w:tcW w:w="328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ED5D7BB" w14:textId="77777777" w:rsidR="00022F97" w:rsidRPr="00022F97" w:rsidRDefault="00022F97" w:rsidP="00022F97">
            <w:pPr>
              <w:suppressAutoHyphens w:val="0"/>
              <w:spacing w:after="0"/>
              <w:rPr>
                <w:rFonts w:ascii="Calibri" w:hAnsi="Calibri" w:cs="Calibri"/>
                <w:b/>
                <w:bCs/>
                <w:color w:val="000080"/>
                <w:sz w:val="18"/>
                <w:szCs w:val="18"/>
                <w:lang w:eastAsia="en-US"/>
              </w:rPr>
            </w:pPr>
            <w:r w:rsidRPr="00022F97">
              <w:rPr>
                <w:rFonts w:ascii="Calibri" w:hAnsi="Calibri" w:cs="Calibri"/>
                <w:b/>
                <w:bCs/>
                <w:color w:val="000080"/>
                <w:sz w:val="18"/>
                <w:szCs w:val="22"/>
                <w:lang w:eastAsia="en-US"/>
              </w:rPr>
              <w:t>USA</w:t>
            </w:r>
          </w:p>
        </w:tc>
      </w:tr>
      <w:tr w:rsidR="00022F97" w:rsidRPr="00022F97" w14:paraId="13C55CD3" w14:textId="77777777" w:rsidTr="00022F97">
        <w:trPr>
          <w:trHeight w:val="340"/>
        </w:trPr>
        <w:tc>
          <w:tcPr>
            <w:tcW w:w="3280" w:type="dxa"/>
            <w:tcBorders>
              <w:top w:val="nil"/>
              <w:left w:val="single" w:sz="8" w:space="0" w:color="000000"/>
              <w:bottom w:val="single" w:sz="8" w:space="0" w:color="000000"/>
              <w:right w:val="nil"/>
            </w:tcBorders>
            <w:shd w:val="clear" w:color="000000" w:fill="E5E5E5"/>
            <w:vAlign w:val="center"/>
            <w:hideMark/>
          </w:tcPr>
          <w:p w14:paraId="495F485C" w14:textId="77777777" w:rsidR="00022F97" w:rsidRPr="00022F97" w:rsidRDefault="00022F97" w:rsidP="00022F97">
            <w:pPr>
              <w:suppressAutoHyphens w:val="0"/>
              <w:spacing w:after="0"/>
              <w:rPr>
                <w:rFonts w:ascii="Calibri" w:hAnsi="Calibri" w:cs="Calibri"/>
                <w:color w:val="000000"/>
                <w:sz w:val="18"/>
                <w:szCs w:val="18"/>
                <w:lang w:eastAsia="en-US"/>
              </w:rPr>
            </w:pPr>
            <w:r w:rsidRPr="00022F97">
              <w:rPr>
                <w:rFonts w:ascii="Calibri" w:hAnsi="Calibri" w:cs="Calibri"/>
                <w:sz w:val="18"/>
                <w:szCs w:val="22"/>
                <w:lang w:eastAsia="en-US"/>
              </w:rPr>
              <w:t>Total User Population:</w:t>
            </w:r>
          </w:p>
        </w:tc>
        <w:tc>
          <w:tcPr>
            <w:tcW w:w="3280" w:type="dxa"/>
            <w:tcBorders>
              <w:top w:val="nil"/>
              <w:left w:val="single" w:sz="8" w:space="0" w:color="000000"/>
              <w:bottom w:val="single" w:sz="8" w:space="0" w:color="000000"/>
              <w:right w:val="single" w:sz="8" w:space="0" w:color="000000"/>
            </w:tcBorders>
            <w:shd w:val="clear" w:color="auto" w:fill="auto"/>
            <w:vAlign w:val="center"/>
            <w:hideMark/>
          </w:tcPr>
          <w:p w14:paraId="6767CA36" w14:textId="77777777" w:rsidR="00022F97" w:rsidRPr="00022F97" w:rsidRDefault="00022F97" w:rsidP="00022F97">
            <w:pPr>
              <w:suppressAutoHyphens w:val="0"/>
              <w:spacing w:after="0"/>
              <w:rPr>
                <w:color w:val="000000"/>
                <w:sz w:val="18"/>
                <w:szCs w:val="18"/>
                <w:lang w:eastAsia="en-US"/>
              </w:rPr>
            </w:pPr>
            <w:r w:rsidRPr="00022F97">
              <w:rPr>
                <w:color w:val="000000"/>
                <w:sz w:val="18"/>
                <w:szCs w:val="18"/>
                <w:lang w:eastAsia="en-US"/>
              </w:rPr>
              <w:t>Total 15 Users</w:t>
            </w:r>
          </w:p>
        </w:tc>
      </w:tr>
      <w:tr w:rsidR="00022F97" w:rsidRPr="00022F97" w14:paraId="43ED6E3B" w14:textId="77777777" w:rsidTr="00022F97">
        <w:trPr>
          <w:trHeight w:val="439"/>
        </w:trPr>
        <w:tc>
          <w:tcPr>
            <w:tcW w:w="3280" w:type="dxa"/>
            <w:tcBorders>
              <w:top w:val="nil"/>
              <w:left w:val="single" w:sz="8" w:space="0" w:color="000000"/>
              <w:bottom w:val="single" w:sz="8" w:space="0" w:color="000000"/>
              <w:right w:val="nil"/>
            </w:tcBorders>
            <w:shd w:val="clear" w:color="000000" w:fill="E5E5E5"/>
            <w:vAlign w:val="center"/>
            <w:hideMark/>
          </w:tcPr>
          <w:p w14:paraId="1586D103" w14:textId="77777777" w:rsidR="00022F97" w:rsidRPr="00022F97" w:rsidRDefault="00022F97" w:rsidP="00022F97">
            <w:pPr>
              <w:suppressAutoHyphens w:val="0"/>
              <w:spacing w:after="0"/>
              <w:rPr>
                <w:rFonts w:ascii="Calibri" w:hAnsi="Calibri" w:cs="Calibri"/>
                <w:color w:val="000000"/>
                <w:sz w:val="18"/>
                <w:szCs w:val="18"/>
                <w:lang w:eastAsia="en-US"/>
              </w:rPr>
            </w:pPr>
            <w:r w:rsidRPr="00022F97">
              <w:rPr>
                <w:rFonts w:ascii="Calibri" w:hAnsi="Calibri" w:cs="Calibri"/>
                <w:sz w:val="18"/>
                <w:szCs w:val="22"/>
                <w:lang w:eastAsia="en-US"/>
              </w:rPr>
              <w:t>Target Audience of Application:</w:t>
            </w:r>
          </w:p>
        </w:tc>
        <w:tc>
          <w:tcPr>
            <w:tcW w:w="3280" w:type="dxa"/>
            <w:tcBorders>
              <w:top w:val="nil"/>
              <w:left w:val="single" w:sz="8" w:space="0" w:color="000000"/>
              <w:bottom w:val="single" w:sz="8" w:space="0" w:color="000000"/>
              <w:right w:val="single" w:sz="8" w:space="0" w:color="000000"/>
            </w:tcBorders>
            <w:shd w:val="clear" w:color="auto" w:fill="auto"/>
            <w:vAlign w:val="center"/>
            <w:hideMark/>
          </w:tcPr>
          <w:p w14:paraId="700D2911" w14:textId="77777777" w:rsidR="00022F97" w:rsidRPr="00022F97" w:rsidRDefault="00022F97" w:rsidP="00022F97">
            <w:pPr>
              <w:suppressAutoHyphens w:val="0"/>
              <w:spacing w:after="0"/>
              <w:rPr>
                <w:rFonts w:ascii="Calibri" w:hAnsi="Calibri" w:cs="Calibri"/>
                <w:color w:val="000000"/>
                <w:sz w:val="18"/>
                <w:szCs w:val="18"/>
                <w:lang w:eastAsia="en-US"/>
              </w:rPr>
            </w:pPr>
            <w:r w:rsidRPr="00022F97">
              <w:rPr>
                <w:rFonts w:ascii="Calibri" w:hAnsi="Calibri" w:cs="Calibri"/>
                <w:color w:val="000000"/>
                <w:sz w:val="18"/>
                <w:szCs w:val="22"/>
                <w:lang w:eastAsia="en-US"/>
              </w:rPr>
              <w:t>Internal</w:t>
            </w:r>
          </w:p>
        </w:tc>
      </w:tr>
      <w:tr w:rsidR="00022F97" w:rsidRPr="00022F97" w14:paraId="0D187BDF" w14:textId="77777777" w:rsidTr="00022F97">
        <w:trPr>
          <w:trHeight w:val="421"/>
        </w:trPr>
        <w:tc>
          <w:tcPr>
            <w:tcW w:w="3280" w:type="dxa"/>
            <w:tcBorders>
              <w:top w:val="nil"/>
              <w:left w:val="single" w:sz="8" w:space="0" w:color="000000"/>
              <w:bottom w:val="single" w:sz="8" w:space="0" w:color="000000"/>
              <w:right w:val="nil"/>
            </w:tcBorders>
            <w:shd w:val="clear" w:color="000000" w:fill="E5E5E5"/>
            <w:vAlign w:val="center"/>
            <w:hideMark/>
          </w:tcPr>
          <w:p w14:paraId="06AAAD6C" w14:textId="77777777" w:rsidR="00022F97" w:rsidRPr="00022F97" w:rsidRDefault="00022F97" w:rsidP="00022F97">
            <w:pPr>
              <w:suppressAutoHyphens w:val="0"/>
              <w:spacing w:after="0"/>
              <w:rPr>
                <w:rFonts w:ascii="Calibri" w:hAnsi="Calibri" w:cs="Calibri"/>
                <w:color w:val="000000"/>
                <w:sz w:val="18"/>
                <w:szCs w:val="18"/>
                <w:lang w:eastAsia="en-US"/>
              </w:rPr>
            </w:pPr>
            <w:r w:rsidRPr="00022F97">
              <w:rPr>
                <w:rFonts w:ascii="Calibri" w:hAnsi="Calibri" w:cs="Calibri"/>
                <w:sz w:val="18"/>
                <w:szCs w:val="22"/>
                <w:lang w:eastAsia="en-US"/>
              </w:rPr>
              <w:t>Availability</w:t>
            </w:r>
          </w:p>
        </w:tc>
        <w:tc>
          <w:tcPr>
            <w:tcW w:w="3280" w:type="dxa"/>
            <w:tcBorders>
              <w:top w:val="nil"/>
              <w:left w:val="single" w:sz="8" w:space="0" w:color="000000"/>
              <w:bottom w:val="single" w:sz="8" w:space="0" w:color="000000"/>
              <w:right w:val="single" w:sz="8" w:space="0" w:color="000000"/>
            </w:tcBorders>
            <w:shd w:val="clear" w:color="auto" w:fill="auto"/>
            <w:vAlign w:val="center"/>
            <w:hideMark/>
          </w:tcPr>
          <w:p w14:paraId="5CCBAF7F" w14:textId="77777777" w:rsidR="00022F97" w:rsidRPr="00022F97" w:rsidRDefault="00022F97" w:rsidP="00022F97">
            <w:pPr>
              <w:suppressAutoHyphens w:val="0"/>
              <w:spacing w:after="0"/>
              <w:rPr>
                <w:rFonts w:ascii="Calibri" w:hAnsi="Calibri" w:cs="Calibri"/>
                <w:color w:val="000000"/>
                <w:sz w:val="18"/>
                <w:szCs w:val="18"/>
                <w:lang w:eastAsia="en-US"/>
              </w:rPr>
            </w:pPr>
            <w:r w:rsidRPr="00022F97">
              <w:rPr>
                <w:rFonts w:ascii="Calibri" w:hAnsi="Calibri" w:cs="Calibri"/>
                <w:color w:val="000000"/>
                <w:sz w:val="18"/>
                <w:szCs w:val="22"/>
                <w:lang w:eastAsia="en-US"/>
              </w:rPr>
              <w:t>M-F 5AM-10PM EST</w:t>
            </w:r>
          </w:p>
        </w:tc>
      </w:tr>
      <w:tr w:rsidR="00022F97" w:rsidRPr="00022F97" w14:paraId="0485A737" w14:textId="77777777" w:rsidTr="00022F97">
        <w:trPr>
          <w:trHeight w:val="250"/>
        </w:trPr>
        <w:tc>
          <w:tcPr>
            <w:tcW w:w="3280" w:type="dxa"/>
            <w:tcBorders>
              <w:top w:val="nil"/>
              <w:left w:val="single" w:sz="8" w:space="0" w:color="000000"/>
              <w:bottom w:val="single" w:sz="8" w:space="0" w:color="000000"/>
              <w:right w:val="nil"/>
            </w:tcBorders>
            <w:shd w:val="clear" w:color="000000" w:fill="E5E5E5"/>
            <w:vAlign w:val="center"/>
            <w:hideMark/>
          </w:tcPr>
          <w:p w14:paraId="7F54E097" w14:textId="77777777" w:rsidR="00022F97" w:rsidRPr="00022F97" w:rsidRDefault="00022F97" w:rsidP="00022F97">
            <w:pPr>
              <w:suppressAutoHyphens w:val="0"/>
              <w:spacing w:after="0"/>
              <w:rPr>
                <w:rFonts w:ascii="Calibri" w:hAnsi="Calibri" w:cs="Calibri"/>
                <w:color w:val="000000"/>
                <w:sz w:val="18"/>
                <w:szCs w:val="18"/>
                <w:lang w:eastAsia="en-US"/>
              </w:rPr>
            </w:pPr>
            <w:r w:rsidRPr="00022F97">
              <w:rPr>
                <w:rFonts w:ascii="Calibri" w:hAnsi="Calibri" w:cs="Calibri"/>
                <w:sz w:val="18"/>
                <w:szCs w:val="22"/>
                <w:lang w:eastAsia="en-US"/>
              </w:rPr>
              <w:t>Additional Considerations:</w:t>
            </w:r>
          </w:p>
        </w:tc>
        <w:tc>
          <w:tcPr>
            <w:tcW w:w="3280" w:type="dxa"/>
            <w:tcBorders>
              <w:top w:val="nil"/>
              <w:left w:val="single" w:sz="8" w:space="0" w:color="000000"/>
              <w:bottom w:val="single" w:sz="8" w:space="0" w:color="000000"/>
              <w:right w:val="single" w:sz="8" w:space="0" w:color="000000"/>
            </w:tcBorders>
            <w:shd w:val="clear" w:color="auto" w:fill="auto"/>
            <w:vAlign w:val="center"/>
            <w:hideMark/>
          </w:tcPr>
          <w:p w14:paraId="7639051A" w14:textId="77777777" w:rsidR="00022F97" w:rsidRPr="00022F97" w:rsidRDefault="00022F97" w:rsidP="00022F97">
            <w:pPr>
              <w:suppressAutoHyphens w:val="0"/>
              <w:spacing w:after="0"/>
              <w:rPr>
                <w:rFonts w:ascii="Calibri" w:hAnsi="Calibri" w:cs="Calibri"/>
                <w:color w:val="000000"/>
                <w:sz w:val="18"/>
                <w:szCs w:val="18"/>
                <w:lang w:eastAsia="en-US"/>
              </w:rPr>
            </w:pPr>
            <w:r w:rsidRPr="00022F97">
              <w:rPr>
                <w:rFonts w:ascii="Calibri" w:hAnsi="Calibri" w:cs="Calibri"/>
                <w:color w:val="000000"/>
                <w:sz w:val="18"/>
                <w:szCs w:val="22"/>
                <w:lang w:eastAsia="en-US"/>
              </w:rPr>
              <w:t>NA</w:t>
            </w:r>
          </w:p>
        </w:tc>
      </w:tr>
    </w:tbl>
    <w:p w14:paraId="6C2688DE" w14:textId="77777777" w:rsidR="009D6067" w:rsidRDefault="009D6067"/>
    <w:p w14:paraId="1D5DA117" w14:textId="77777777" w:rsidR="000A5B9B" w:rsidRDefault="000A5B9B" w:rsidP="000A5B9B">
      <w:pPr>
        <w:pStyle w:val="Heading1"/>
        <w:tabs>
          <w:tab w:val="left" w:pos="0"/>
          <w:tab w:val="left" w:pos="432"/>
        </w:tabs>
        <w:rPr>
          <w:color w:val="000000"/>
          <w:lang w:val="sv-SE"/>
        </w:rPr>
      </w:pPr>
      <w:r>
        <w:t xml:space="preserve"> Process Flow</w:t>
      </w:r>
    </w:p>
    <w:p w14:paraId="2BF9AD53" w14:textId="77777777" w:rsidR="00BB7C66" w:rsidRDefault="00BB7C66">
      <w:pPr>
        <w:spacing w:after="0"/>
      </w:pPr>
      <w:bookmarkStart w:id="9" w:name="__RefHeading__514_1656611287"/>
      <w:bookmarkEnd w:id="9"/>
    </w:p>
    <w:p w14:paraId="247B04F2" w14:textId="7C78F17C" w:rsidR="009D6067" w:rsidRDefault="00C57C62">
      <w:pPr>
        <w:spacing w:after="0"/>
      </w:pPr>
      <w:r>
        <w:t>Data</w:t>
      </w:r>
      <w:r w:rsidR="009D6067">
        <w:t xml:space="preserve"> process flow.</w:t>
      </w:r>
    </w:p>
    <w:p w14:paraId="1E798FCF" w14:textId="1680021B" w:rsidR="00B32127" w:rsidRDefault="00B32127" w:rsidP="00B32127"/>
    <w:p w14:paraId="47DD74A3" w14:textId="4B3A45A5" w:rsidR="00C57C62" w:rsidRDefault="00C57C62" w:rsidP="00B32127">
      <w:r>
        <w:object w:dxaOrig="1531" w:dyaOrig="991" w14:anchorId="0998EF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pt;height:49.45pt" o:ole="">
            <v:imagedata r:id="rId14" o:title=""/>
          </v:shape>
          <o:OLEObject Type="Embed" ProgID="Visio.Drawing.15" ShapeID="_x0000_i1025" DrawAspect="Icon" ObjectID="_1767011857" r:id="rId15"/>
        </w:object>
      </w:r>
    </w:p>
    <w:p w14:paraId="158EBB43" w14:textId="46D52DA4" w:rsidR="00C57C62" w:rsidRDefault="00C57C62" w:rsidP="00B32127">
      <w:r>
        <w:t>High-Level Flow</w:t>
      </w:r>
    </w:p>
    <w:p w14:paraId="7B44BAE0" w14:textId="46D52DA4" w:rsidR="00C57C62" w:rsidRDefault="00C57C62" w:rsidP="00B32127">
      <w:r>
        <w:rPr>
          <w:noProof/>
        </w:rPr>
        <w:drawing>
          <wp:inline distT="0" distB="0" distL="0" distR="0" wp14:anchorId="440978B9" wp14:editId="2951684C">
            <wp:extent cx="3016593" cy="1031274"/>
            <wp:effectExtent l="171450" t="171450" r="146050" b="187960"/>
            <wp:docPr id="35" name="Picture 32">
              <a:extLst xmlns:a="http://schemas.openxmlformats.org/drawingml/2006/main">
                <a:ext uri="{FF2B5EF4-FFF2-40B4-BE49-F238E27FC236}">
                  <a16:creationId xmlns:a16="http://schemas.microsoft.com/office/drawing/2014/main" id="{00000000-0008-0000-0000-000021000000}"/>
                </a:ext>
              </a:extLst>
            </wp:docPr>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00000000-0008-0000-0000-000021000000}"/>
                        </a:ext>
                      </a:extLst>
                    </pic:cNvPr>
                    <pic:cNvPicPr/>
                  </pic:nvPicPr>
                  <pic:blipFill>
                    <a:blip r:embed="rId16"/>
                    <a:stretch>
                      <a:fillRect/>
                    </a:stretch>
                  </pic:blipFill>
                  <pic:spPr>
                    <a:xfrm>
                      <a:off x="0" y="0"/>
                      <a:ext cx="3060950" cy="104643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9331CBD" w14:textId="77777777" w:rsidR="00C57C62" w:rsidRPr="00B32127" w:rsidRDefault="00C57C62" w:rsidP="00B32127"/>
    <w:p w14:paraId="388EAE26" w14:textId="61BD7764" w:rsidR="00D62B5D" w:rsidRDefault="00D62B5D">
      <w:pPr>
        <w:spacing w:after="0"/>
      </w:pPr>
    </w:p>
    <w:p w14:paraId="54BBB940" w14:textId="77777777" w:rsidR="00C72EEC" w:rsidRDefault="00C72EEC" w:rsidP="00C72EEC">
      <w:pPr>
        <w:pStyle w:val="Heading1"/>
        <w:tabs>
          <w:tab w:val="left" w:pos="0"/>
          <w:tab w:val="left" w:pos="432"/>
        </w:tabs>
        <w:rPr>
          <w:color w:val="000000"/>
          <w:lang w:val="sv-SE"/>
        </w:rPr>
      </w:pPr>
      <w:bookmarkStart w:id="10" w:name="__RefHeading__516_1656611287"/>
      <w:bookmarkEnd w:id="10"/>
      <w:r>
        <w:t>Architecture</w:t>
      </w:r>
    </w:p>
    <w:p w14:paraId="40BEB719" w14:textId="77777777" w:rsidR="00C72EEC" w:rsidRPr="00C72EEC" w:rsidRDefault="00C72EEC" w:rsidP="00C72EEC"/>
    <w:p w14:paraId="6F8314AB" w14:textId="77777777" w:rsidR="009D6067" w:rsidRDefault="009D6067">
      <w:pPr>
        <w:spacing w:after="0"/>
      </w:pPr>
    </w:p>
    <w:p w14:paraId="12BCD51E" w14:textId="16131A29" w:rsidR="009D6067" w:rsidRDefault="009D6067">
      <w:pPr>
        <w:spacing w:after="0"/>
      </w:pPr>
      <w:r>
        <w:t xml:space="preserve">FIWARE </w:t>
      </w:r>
      <w:r w:rsidR="00F262E0">
        <w:t xml:space="preserve">Technical Architecture is provided </w:t>
      </w:r>
      <w:proofErr w:type="gramStart"/>
      <w:r w:rsidR="00F262E0">
        <w:t>below</w:t>
      </w:r>
      <w:proofErr w:type="gramEnd"/>
      <w:r>
        <w:t xml:space="preserve"> </w:t>
      </w:r>
    </w:p>
    <w:p w14:paraId="71489013" w14:textId="77777777" w:rsidR="00CA4CC6" w:rsidRDefault="00CA4CC6">
      <w:pPr>
        <w:spacing w:after="0"/>
      </w:pPr>
    </w:p>
    <w:p w14:paraId="07CC213E" w14:textId="0B0F1174" w:rsidR="00CA4CC6" w:rsidRDefault="009C09F4" w:rsidP="00CA4CC6">
      <w:pPr>
        <w:spacing w:after="0"/>
      </w:pPr>
      <w:r>
        <w:rPr>
          <w:b/>
        </w:rPr>
        <w:t>.</w:t>
      </w:r>
      <w:r w:rsidR="0092155C">
        <w:rPr>
          <w:b/>
        </w:rPr>
        <w:object w:dxaOrig="1632" w:dyaOrig="1056" w14:anchorId="25231D86">
          <v:shape id="_x0000_i1029" type="#_x0000_t75" style="width:81.6pt;height:52.8pt" o:ole="">
            <v:imagedata r:id="rId17" o:title=""/>
          </v:shape>
          <o:OLEObject Type="Embed" ProgID="Excel.Sheet.12" ShapeID="_x0000_i1029" DrawAspect="Icon" ObjectID="_1767011858" r:id="rId18"/>
        </w:object>
      </w:r>
    </w:p>
    <w:p w14:paraId="3D23F036" w14:textId="77777777" w:rsidR="00CA4CC6" w:rsidRDefault="00CA4CC6">
      <w:pPr>
        <w:spacing w:after="0"/>
      </w:pPr>
    </w:p>
    <w:p w14:paraId="26C3134C" w14:textId="77777777" w:rsidR="00CA4CC6" w:rsidRDefault="00CA4CC6">
      <w:pPr>
        <w:spacing w:after="0"/>
      </w:pPr>
    </w:p>
    <w:p w14:paraId="2A0C0567" w14:textId="77777777" w:rsidR="009D6067" w:rsidRDefault="009D6067">
      <w:pPr>
        <w:spacing w:after="0"/>
      </w:pPr>
    </w:p>
    <w:p w14:paraId="2A381490" w14:textId="77777777" w:rsidR="00BB79AF" w:rsidRDefault="00BB79AF" w:rsidP="00BB79AF">
      <w:pPr>
        <w:pStyle w:val="Heading1"/>
        <w:tabs>
          <w:tab w:val="left" w:pos="0"/>
          <w:tab w:val="left" w:pos="432"/>
          <w:tab w:val="left" w:pos="8640"/>
        </w:tabs>
      </w:pPr>
      <w:r>
        <w:t>Server Details</w:t>
      </w:r>
    </w:p>
    <w:p w14:paraId="4479B17A" w14:textId="77777777" w:rsidR="00F23226" w:rsidRDefault="00F23226" w:rsidP="00BB79AF">
      <w:pPr>
        <w:spacing w:after="0"/>
      </w:pPr>
    </w:p>
    <w:p w14:paraId="0B9A7502" w14:textId="77777777" w:rsidR="00F23226" w:rsidRDefault="00F23226">
      <w:pPr>
        <w:spacing w:after="0"/>
      </w:pPr>
    </w:p>
    <w:p w14:paraId="3F877F7B" w14:textId="77777777" w:rsidR="009D6067" w:rsidRPr="00C847DC" w:rsidRDefault="00C847DC">
      <w:pPr>
        <w:numPr>
          <w:ilvl w:val="0"/>
          <w:numId w:val="16"/>
        </w:numPr>
        <w:spacing w:after="0"/>
        <w:rPr>
          <w:b/>
          <w:sz w:val="24"/>
          <w:szCs w:val="24"/>
          <w:u w:val="single"/>
        </w:rPr>
      </w:pPr>
      <w:r w:rsidRPr="00C847DC">
        <w:rPr>
          <w:b/>
          <w:sz w:val="24"/>
          <w:szCs w:val="24"/>
          <w:u w:val="single"/>
        </w:rPr>
        <w:t>Server details:</w:t>
      </w:r>
    </w:p>
    <w:p w14:paraId="4C325C89" w14:textId="77777777" w:rsidR="009D6067" w:rsidRDefault="009D6067">
      <w:pPr>
        <w:pStyle w:val="BodyText2"/>
        <w:rPr>
          <w:rFonts w:ascii="Arial" w:hAnsi="Arial" w:cs="Arial"/>
          <w:color w:val="000000"/>
        </w:rPr>
      </w:pPr>
    </w:p>
    <w:tbl>
      <w:tblPr>
        <w:tblW w:w="10286" w:type="dxa"/>
        <w:tblInd w:w="13" w:type="dxa"/>
        <w:tblLayout w:type="fixed"/>
        <w:tblLook w:val="0000" w:firstRow="0" w:lastRow="0" w:firstColumn="0" w:lastColumn="0" w:noHBand="0" w:noVBand="0"/>
      </w:tblPr>
      <w:tblGrid>
        <w:gridCol w:w="3037"/>
        <w:gridCol w:w="1800"/>
        <w:gridCol w:w="1710"/>
        <w:gridCol w:w="3739"/>
      </w:tblGrid>
      <w:tr w:rsidR="009D6067" w14:paraId="12C42CF5" w14:textId="77777777" w:rsidTr="00C33314">
        <w:trPr>
          <w:trHeight w:val="465"/>
        </w:trPr>
        <w:tc>
          <w:tcPr>
            <w:tcW w:w="10286" w:type="dxa"/>
            <w:gridSpan w:val="4"/>
            <w:tcBorders>
              <w:top w:val="single" w:sz="8" w:space="0" w:color="000000"/>
              <w:left w:val="single" w:sz="8" w:space="0" w:color="000000"/>
              <w:bottom w:val="single" w:sz="8" w:space="0" w:color="000000"/>
              <w:right w:val="single" w:sz="8" w:space="0" w:color="000000"/>
            </w:tcBorders>
            <w:shd w:val="clear" w:color="auto" w:fill="92CDDC"/>
            <w:vAlign w:val="center"/>
          </w:tcPr>
          <w:p w14:paraId="4314DF38" w14:textId="77777777" w:rsidR="009D6067" w:rsidRDefault="009D6067">
            <w:pPr>
              <w:suppressAutoHyphens w:val="0"/>
              <w:spacing w:after="0"/>
              <w:jc w:val="center"/>
              <w:rPr>
                <w:b/>
                <w:bCs/>
                <w:color w:val="000000"/>
                <w:sz w:val="22"/>
                <w:szCs w:val="22"/>
              </w:rPr>
            </w:pPr>
            <w:r>
              <w:rPr>
                <w:b/>
                <w:bCs/>
                <w:color w:val="000000"/>
                <w:sz w:val="24"/>
                <w:szCs w:val="24"/>
              </w:rPr>
              <w:t>APPLICATION - Server Details</w:t>
            </w:r>
          </w:p>
        </w:tc>
      </w:tr>
      <w:tr w:rsidR="009D6067" w14:paraId="3E0240DA" w14:textId="77777777" w:rsidTr="00C33314">
        <w:trPr>
          <w:trHeight w:val="300"/>
        </w:trPr>
        <w:tc>
          <w:tcPr>
            <w:tcW w:w="3037" w:type="dxa"/>
            <w:tcBorders>
              <w:left w:val="single" w:sz="8" w:space="0" w:color="000000"/>
              <w:bottom w:val="single" w:sz="4" w:space="0" w:color="000000"/>
            </w:tcBorders>
            <w:shd w:val="clear" w:color="auto" w:fill="D9D9D9"/>
            <w:vAlign w:val="bottom"/>
          </w:tcPr>
          <w:p w14:paraId="0AFD5CAB" w14:textId="77777777" w:rsidR="009D6067" w:rsidRDefault="009D6067">
            <w:pPr>
              <w:suppressAutoHyphens w:val="0"/>
              <w:spacing w:after="0"/>
              <w:rPr>
                <w:b/>
                <w:bCs/>
                <w:color w:val="000000"/>
                <w:sz w:val="22"/>
                <w:szCs w:val="22"/>
              </w:rPr>
            </w:pPr>
            <w:r>
              <w:rPr>
                <w:b/>
                <w:bCs/>
                <w:color w:val="000000"/>
                <w:sz w:val="22"/>
                <w:szCs w:val="22"/>
              </w:rPr>
              <w:t>Server Name</w:t>
            </w:r>
          </w:p>
        </w:tc>
        <w:tc>
          <w:tcPr>
            <w:tcW w:w="1800" w:type="dxa"/>
            <w:tcBorders>
              <w:left w:val="single" w:sz="4" w:space="0" w:color="000000"/>
              <w:bottom w:val="single" w:sz="4" w:space="0" w:color="000000"/>
            </w:tcBorders>
            <w:shd w:val="clear" w:color="auto" w:fill="D9D9D9"/>
            <w:vAlign w:val="bottom"/>
          </w:tcPr>
          <w:p w14:paraId="34D8BF4C" w14:textId="77777777" w:rsidR="009D6067" w:rsidRDefault="009D6067">
            <w:pPr>
              <w:suppressAutoHyphens w:val="0"/>
              <w:spacing w:after="0"/>
              <w:rPr>
                <w:b/>
                <w:bCs/>
                <w:color w:val="000000"/>
                <w:sz w:val="22"/>
                <w:szCs w:val="22"/>
              </w:rPr>
            </w:pPr>
            <w:r>
              <w:rPr>
                <w:b/>
                <w:bCs/>
                <w:color w:val="000000"/>
                <w:sz w:val="22"/>
                <w:szCs w:val="22"/>
              </w:rPr>
              <w:t>Environment</w:t>
            </w:r>
          </w:p>
        </w:tc>
        <w:tc>
          <w:tcPr>
            <w:tcW w:w="1710" w:type="dxa"/>
            <w:tcBorders>
              <w:left w:val="single" w:sz="4" w:space="0" w:color="000000"/>
              <w:bottom w:val="single" w:sz="4" w:space="0" w:color="000000"/>
            </w:tcBorders>
            <w:shd w:val="clear" w:color="auto" w:fill="D9D9D9"/>
            <w:vAlign w:val="bottom"/>
          </w:tcPr>
          <w:p w14:paraId="7A2FA2C5" w14:textId="77777777" w:rsidR="009D6067" w:rsidRDefault="009D6067">
            <w:pPr>
              <w:suppressAutoHyphens w:val="0"/>
              <w:spacing w:after="0"/>
              <w:rPr>
                <w:b/>
                <w:bCs/>
                <w:color w:val="000000"/>
                <w:sz w:val="22"/>
                <w:szCs w:val="22"/>
              </w:rPr>
            </w:pPr>
            <w:r>
              <w:rPr>
                <w:b/>
                <w:bCs/>
                <w:color w:val="000000"/>
                <w:sz w:val="22"/>
                <w:szCs w:val="22"/>
              </w:rPr>
              <w:t>IP</w:t>
            </w:r>
          </w:p>
        </w:tc>
        <w:tc>
          <w:tcPr>
            <w:tcW w:w="3739" w:type="dxa"/>
            <w:tcBorders>
              <w:left w:val="single" w:sz="4" w:space="0" w:color="000000"/>
              <w:bottom w:val="single" w:sz="4" w:space="0" w:color="000000"/>
              <w:right w:val="single" w:sz="8" w:space="0" w:color="000000"/>
            </w:tcBorders>
            <w:shd w:val="clear" w:color="auto" w:fill="D9D9D9"/>
            <w:vAlign w:val="bottom"/>
          </w:tcPr>
          <w:p w14:paraId="10844971" w14:textId="77777777" w:rsidR="009D6067" w:rsidRDefault="009D6067">
            <w:pPr>
              <w:suppressAutoHyphens w:val="0"/>
              <w:spacing w:after="0"/>
            </w:pPr>
            <w:r>
              <w:rPr>
                <w:b/>
                <w:bCs/>
                <w:color w:val="000000"/>
                <w:sz w:val="22"/>
                <w:szCs w:val="22"/>
              </w:rPr>
              <w:t>Comments</w:t>
            </w:r>
          </w:p>
        </w:tc>
      </w:tr>
      <w:tr w:rsidR="009D6067" w14:paraId="046E7168" w14:textId="77777777" w:rsidTr="00C33314">
        <w:trPr>
          <w:trHeight w:val="300"/>
        </w:trPr>
        <w:tc>
          <w:tcPr>
            <w:tcW w:w="3037" w:type="dxa"/>
            <w:tcBorders>
              <w:left w:val="single" w:sz="8" w:space="0" w:color="000000"/>
              <w:bottom w:val="single" w:sz="4" w:space="0" w:color="000000"/>
            </w:tcBorders>
            <w:shd w:val="clear" w:color="auto" w:fill="auto"/>
            <w:vAlign w:val="center"/>
          </w:tcPr>
          <w:p w14:paraId="777ECC00" w14:textId="5025B2F8" w:rsidR="009D6067" w:rsidRPr="00A25B55" w:rsidRDefault="00C33314">
            <w:pPr>
              <w:suppressAutoHyphens w:val="0"/>
              <w:spacing w:after="0"/>
              <w:rPr>
                <w:color w:val="000000"/>
                <w:sz w:val="18"/>
                <w:szCs w:val="18"/>
              </w:rPr>
            </w:pPr>
            <w:bookmarkStart w:id="11" w:name="_Hlk136524796"/>
            <w:r w:rsidRPr="00C33314">
              <w:rPr>
                <w:color w:val="000000"/>
                <w:sz w:val="18"/>
                <w:szCs w:val="18"/>
              </w:rPr>
              <w:t>h16129-2. MGMT.CLOUD.DS.GE.COM</w:t>
            </w:r>
          </w:p>
        </w:tc>
        <w:tc>
          <w:tcPr>
            <w:tcW w:w="1800" w:type="dxa"/>
            <w:tcBorders>
              <w:left w:val="single" w:sz="4" w:space="0" w:color="000000"/>
              <w:bottom w:val="single" w:sz="4" w:space="0" w:color="000000"/>
            </w:tcBorders>
            <w:shd w:val="clear" w:color="auto" w:fill="auto"/>
            <w:vAlign w:val="center"/>
          </w:tcPr>
          <w:p w14:paraId="56650FEA" w14:textId="77777777" w:rsidR="009D6067" w:rsidRDefault="009D6067">
            <w:pPr>
              <w:suppressAutoHyphens w:val="0"/>
              <w:spacing w:after="0"/>
              <w:jc w:val="center"/>
              <w:rPr>
                <w:color w:val="000000"/>
                <w:sz w:val="18"/>
                <w:szCs w:val="18"/>
              </w:rPr>
            </w:pPr>
            <w:bookmarkStart w:id="12" w:name="OLE_LINK11"/>
            <w:r>
              <w:rPr>
                <w:color w:val="000000"/>
                <w:sz w:val="18"/>
                <w:szCs w:val="18"/>
              </w:rPr>
              <w:t>Production</w:t>
            </w:r>
            <w:bookmarkEnd w:id="12"/>
          </w:p>
        </w:tc>
        <w:tc>
          <w:tcPr>
            <w:tcW w:w="1710" w:type="dxa"/>
            <w:tcBorders>
              <w:left w:val="single" w:sz="4" w:space="0" w:color="000000"/>
              <w:bottom w:val="single" w:sz="4" w:space="0" w:color="000000"/>
            </w:tcBorders>
            <w:shd w:val="clear" w:color="auto" w:fill="auto"/>
            <w:vAlign w:val="center"/>
          </w:tcPr>
          <w:p w14:paraId="7E205DD8" w14:textId="6911A7EF" w:rsidR="009D6067" w:rsidRDefault="00C33314">
            <w:pPr>
              <w:suppressAutoHyphens w:val="0"/>
              <w:spacing w:after="0"/>
              <w:jc w:val="center"/>
              <w:rPr>
                <w:color w:val="000000"/>
                <w:sz w:val="18"/>
                <w:szCs w:val="18"/>
              </w:rPr>
            </w:pPr>
            <w:r w:rsidRPr="00C33314">
              <w:rPr>
                <w:color w:val="000000"/>
                <w:sz w:val="18"/>
                <w:szCs w:val="18"/>
              </w:rPr>
              <w:t>10.229.169.246</w:t>
            </w:r>
          </w:p>
        </w:tc>
        <w:tc>
          <w:tcPr>
            <w:tcW w:w="3739" w:type="dxa"/>
            <w:tcBorders>
              <w:left w:val="single" w:sz="4" w:space="0" w:color="000000"/>
              <w:bottom w:val="single" w:sz="4" w:space="0" w:color="000000"/>
              <w:right w:val="single" w:sz="8" w:space="0" w:color="000000"/>
            </w:tcBorders>
            <w:shd w:val="clear" w:color="auto" w:fill="auto"/>
            <w:vAlign w:val="center"/>
          </w:tcPr>
          <w:p w14:paraId="3ABD1F81" w14:textId="77777777" w:rsidR="009D6067" w:rsidRDefault="009D6067">
            <w:pPr>
              <w:suppressAutoHyphens w:val="0"/>
              <w:snapToGrid w:val="0"/>
              <w:spacing w:after="0"/>
              <w:jc w:val="center"/>
              <w:rPr>
                <w:color w:val="000000"/>
                <w:sz w:val="18"/>
                <w:szCs w:val="18"/>
              </w:rPr>
            </w:pPr>
          </w:p>
        </w:tc>
      </w:tr>
      <w:tr w:rsidR="009D6067" w14:paraId="6DDA5D04" w14:textId="77777777" w:rsidTr="00400126">
        <w:trPr>
          <w:trHeight w:val="300"/>
        </w:trPr>
        <w:tc>
          <w:tcPr>
            <w:tcW w:w="3037" w:type="dxa"/>
            <w:tcBorders>
              <w:left w:val="single" w:sz="8" w:space="0" w:color="000000"/>
              <w:bottom w:val="single" w:sz="4" w:space="0" w:color="auto"/>
            </w:tcBorders>
            <w:shd w:val="clear" w:color="auto" w:fill="auto"/>
            <w:vAlign w:val="center"/>
          </w:tcPr>
          <w:p w14:paraId="1C015895" w14:textId="6BB1B8DB" w:rsidR="009D6067" w:rsidRDefault="00C33314">
            <w:pPr>
              <w:suppressAutoHyphens w:val="0"/>
              <w:spacing w:after="0"/>
              <w:rPr>
                <w:color w:val="000000"/>
                <w:sz w:val="18"/>
                <w:szCs w:val="18"/>
              </w:rPr>
            </w:pPr>
            <w:r w:rsidRPr="00C33314">
              <w:rPr>
                <w:color w:val="000000"/>
                <w:sz w:val="18"/>
                <w:szCs w:val="18"/>
              </w:rPr>
              <w:t>h15332-2.mgmt.cloud.ds.ge.com</w:t>
            </w:r>
          </w:p>
        </w:tc>
        <w:tc>
          <w:tcPr>
            <w:tcW w:w="1800" w:type="dxa"/>
            <w:tcBorders>
              <w:left w:val="single" w:sz="4" w:space="0" w:color="000000"/>
              <w:bottom w:val="single" w:sz="4" w:space="0" w:color="auto"/>
            </w:tcBorders>
            <w:shd w:val="clear" w:color="auto" w:fill="auto"/>
            <w:vAlign w:val="center"/>
          </w:tcPr>
          <w:p w14:paraId="7AB00FA3" w14:textId="77777777" w:rsidR="009D6067" w:rsidRDefault="009D6067">
            <w:pPr>
              <w:suppressAutoHyphens w:val="0"/>
              <w:spacing w:after="0"/>
              <w:jc w:val="center"/>
              <w:rPr>
                <w:color w:val="000000"/>
                <w:sz w:val="18"/>
                <w:szCs w:val="18"/>
              </w:rPr>
            </w:pPr>
            <w:bookmarkStart w:id="13" w:name="OLE_LINK12"/>
            <w:r>
              <w:rPr>
                <w:color w:val="000000"/>
                <w:sz w:val="18"/>
                <w:szCs w:val="18"/>
              </w:rPr>
              <w:t>QA</w:t>
            </w:r>
            <w:bookmarkEnd w:id="13"/>
          </w:p>
        </w:tc>
        <w:tc>
          <w:tcPr>
            <w:tcW w:w="1710" w:type="dxa"/>
            <w:tcBorders>
              <w:left w:val="single" w:sz="4" w:space="0" w:color="000000"/>
              <w:bottom w:val="single" w:sz="4" w:space="0" w:color="auto"/>
            </w:tcBorders>
            <w:shd w:val="clear" w:color="auto" w:fill="auto"/>
            <w:vAlign w:val="center"/>
          </w:tcPr>
          <w:p w14:paraId="4F54D34E" w14:textId="798BBEB2" w:rsidR="009D6067" w:rsidRDefault="00C33314">
            <w:pPr>
              <w:suppressAutoHyphens w:val="0"/>
              <w:spacing w:after="0"/>
              <w:jc w:val="center"/>
              <w:rPr>
                <w:color w:val="000000"/>
                <w:sz w:val="18"/>
                <w:szCs w:val="18"/>
              </w:rPr>
            </w:pPr>
            <w:r w:rsidRPr="00C33314">
              <w:rPr>
                <w:color w:val="000000"/>
                <w:sz w:val="18"/>
                <w:szCs w:val="18"/>
              </w:rPr>
              <w:t>10.229.173.46</w:t>
            </w:r>
          </w:p>
        </w:tc>
        <w:tc>
          <w:tcPr>
            <w:tcW w:w="3739" w:type="dxa"/>
            <w:tcBorders>
              <w:left w:val="single" w:sz="4" w:space="0" w:color="000000"/>
              <w:bottom w:val="single" w:sz="4" w:space="0" w:color="auto"/>
              <w:right w:val="single" w:sz="8" w:space="0" w:color="000000"/>
            </w:tcBorders>
            <w:shd w:val="clear" w:color="auto" w:fill="auto"/>
            <w:vAlign w:val="center"/>
          </w:tcPr>
          <w:p w14:paraId="043B312E" w14:textId="77777777" w:rsidR="009D6067" w:rsidRDefault="009D6067">
            <w:pPr>
              <w:suppressAutoHyphens w:val="0"/>
              <w:snapToGrid w:val="0"/>
              <w:spacing w:after="0"/>
              <w:jc w:val="center"/>
              <w:rPr>
                <w:color w:val="000000"/>
                <w:sz w:val="18"/>
                <w:szCs w:val="18"/>
              </w:rPr>
            </w:pPr>
          </w:p>
        </w:tc>
      </w:tr>
      <w:tr w:rsidR="00400126" w14:paraId="0301B480" w14:textId="77777777" w:rsidTr="00400126">
        <w:trPr>
          <w:trHeight w:val="300"/>
        </w:trPr>
        <w:tc>
          <w:tcPr>
            <w:tcW w:w="3037" w:type="dxa"/>
            <w:tcBorders>
              <w:top w:val="single" w:sz="4" w:space="0" w:color="auto"/>
              <w:left w:val="single" w:sz="4" w:space="0" w:color="auto"/>
              <w:bottom w:val="single" w:sz="4" w:space="0" w:color="auto"/>
              <w:right w:val="single" w:sz="4" w:space="0" w:color="auto"/>
            </w:tcBorders>
            <w:shd w:val="clear" w:color="auto" w:fill="auto"/>
            <w:vAlign w:val="center"/>
          </w:tcPr>
          <w:p w14:paraId="0A78429A" w14:textId="4A14425D" w:rsidR="00400126" w:rsidRPr="00C33314" w:rsidRDefault="00400126">
            <w:pPr>
              <w:suppressAutoHyphens w:val="0"/>
              <w:spacing w:after="0"/>
              <w:rPr>
                <w:color w:val="000000"/>
                <w:sz w:val="18"/>
                <w:szCs w:val="18"/>
              </w:rPr>
            </w:pPr>
            <w:bookmarkStart w:id="14" w:name="OLE_LINK13"/>
            <w:r w:rsidRPr="00400126">
              <w:rPr>
                <w:color w:val="000000"/>
                <w:sz w:val="18"/>
                <w:szCs w:val="18"/>
              </w:rPr>
              <w:t xml:space="preserve">Bastion tunneling server: </w:t>
            </w:r>
            <w:bookmarkEnd w:id="14"/>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14:paraId="429FB642" w14:textId="0A00FA08" w:rsidR="00400126" w:rsidRDefault="00400126">
            <w:pPr>
              <w:suppressAutoHyphens w:val="0"/>
              <w:spacing w:after="0"/>
              <w:jc w:val="center"/>
              <w:rPr>
                <w:color w:val="000000"/>
                <w:sz w:val="18"/>
                <w:szCs w:val="18"/>
              </w:rPr>
            </w:pPr>
            <w:r>
              <w:rPr>
                <w:color w:val="000000"/>
                <w:sz w:val="18"/>
                <w:szCs w:val="18"/>
              </w:rPr>
              <w:t>Production</w:t>
            </w:r>
          </w:p>
        </w:tc>
        <w:tc>
          <w:tcPr>
            <w:tcW w:w="1710" w:type="dxa"/>
            <w:tcBorders>
              <w:top w:val="single" w:sz="4" w:space="0" w:color="auto"/>
              <w:left w:val="single" w:sz="4" w:space="0" w:color="auto"/>
              <w:bottom w:val="single" w:sz="4" w:space="0" w:color="auto"/>
              <w:right w:val="single" w:sz="4" w:space="0" w:color="auto"/>
            </w:tcBorders>
            <w:shd w:val="clear" w:color="auto" w:fill="auto"/>
            <w:vAlign w:val="center"/>
          </w:tcPr>
          <w:p w14:paraId="7A875664" w14:textId="77777777" w:rsidR="00400126" w:rsidRDefault="00400126">
            <w:pPr>
              <w:suppressAutoHyphens w:val="0"/>
              <w:spacing w:after="0"/>
              <w:jc w:val="center"/>
              <w:rPr>
                <w:color w:val="000000"/>
                <w:sz w:val="18"/>
                <w:szCs w:val="18"/>
              </w:rPr>
            </w:pPr>
            <w:bookmarkStart w:id="15" w:name="OLE_LINK14"/>
            <w:r>
              <w:rPr>
                <w:color w:val="000000"/>
                <w:sz w:val="18"/>
                <w:szCs w:val="18"/>
              </w:rPr>
              <w:t>10.229.191.140</w:t>
            </w:r>
            <w:bookmarkEnd w:id="15"/>
          </w:p>
          <w:p w14:paraId="041FD12E" w14:textId="2A8C26A6" w:rsidR="00874202" w:rsidRPr="00C33314" w:rsidRDefault="00874202">
            <w:pPr>
              <w:suppressAutoHyphens w:val="0"/>
              <w:spacing w:after="0"/>
              <w:jc w:val="center"/>
              <w:rPr>
                <w:color w:val="000000"/>
                <w:sz w:val="18"/>
                <w:szCs w:val="18"/>
              </w:rPr>
            </w:pPr>
            <w:r w:rsidRPr="00874202">
              <w:rPr>
                <w:color w:val="000000"/>
                <w:sz w:val="18"/>
                <w:szCs w:val="18"/>
              </w:rPr>
              <w:t>10.229.172.253</w:t>
            </w:r>
          </w:p>
        </w:tc>
        <w:tc>
          <w:tcPr>
            <w:tcW w:w="3739" w:type="dxa"/>
            <w:tcBorders>
              <w:top w:val="single" w:sz="4" w:space="0" w:color="auto"/>
              <w:left w:val="single" w:sz="4" w:space="0" w:color="auto"/>
              <w:bottom w:val="single" w:sz="4" w:space="0" w:color="auto"/>
              <w:right w:val="single" w:sz="4" w:space="0" w:color="auto"/>
            </w:tcBorders>
            <w:shd w:val="clear" w:color="auto" w:fill="auto"/>
            <w:vAlign w:val="center"/>
          </w:tcPr>
          <w:p w14:paraId="53A884F6" w14:textId="77777777" w:rsidR="00400126" w:rsidRDefault="00400126">
            <w:pPr>
              <w:suppressAutoHyphens w:val="0"/>
              <w:snapToGrid w:val="0"/>
              <w:spacing w:after="0"/>
              <w:jc w:val="center"/>
              <w:rPr>
                <w:color w:val="000000"/>
                <w:sz w:val="18"/>
                <w:szCs w:val="18"/>
              </w:rPr>
            </w:pPr>
          </w:p>
        </w:tc>
      </w:tr>
      <w:tr w:rsidR="00400126" w14:paraId="0E0F8500" w14:textId="77777777" w:rsidTr="00400126">
        <w:trPr>
          <w:trHeight w:val="300"/>
        </w:trPr>
        <w:tc>
          <w:tcPr>
            <w:tcW w:w="3037" w:type="dxa"/>
            <w:tcBorders>
              <w:top w:val="single" w:sz="4" w:space="0" w:color="auto"/>
              <w:left w:val="single" w:sz="4" w:space="0" w:color="auto"/>
              <w:bottom w:val="single" w:sz="4" w:space="0" w:color="auto"/>
              <w:right w:val="single" w:sz="4" w:space="0" w:color="auto"/>
            </w:tcBorders>
            <w:shd w:val="clear" w:color="auto" w:fill="auto"/>
            <w:vAlign w:val="center"/>
          </w:tcPr>
          <w:p w14:paraId="73385B1E" w14:textId="648D703D" w:rsidR="00400126" w:rsidRPr="00400126" w:rsidRDefault="00400126">
            <w:pPr>
              <w:suppressAutoHyphens w:val="0"/>
              <w:spacing w:after="0"/>
              <w:rPr>
                <w:color w:val="000000"/>
                <w:sz w:val="18"/>
                <w:szCs w:val="18"/>
              </w:rPr>
            </w:pPr>
            <w:r>
              <w:rPr>
                <w:color w:val="000000"/>
                <w:sz w:val="18"/>
                <w:szCs w:val="18"/>
              </w:rPr>
              <w:t>Bastion tunneling server:</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14:paraId="540C79B8" w14:textId="70D9F956" w:rsidR="00400126" w:rsidRDefault="00400126">
            <w:pPr>
              <w:suppressAutoHyphens w:val="0"/>
              <w:spacing w:after="0"/>
              <w:jc w:val="center"/>
              <w:rPr>
                <w:color w:val="000000"/>
                <w:sz w:val="18"/>
                <w:szCs w:val="18"/>
              </w:rPr>
            </w:pPr>
            <w:r>
              <w:rPr>
                <w:color w:val="000000"/>
                <w:sz w:val="18"/>
                <w:szCs w:val="18"/>
              </w:rPr>
              <w:t>QA</w:t>
            </w:r>
          </w:p>
        </w:tc>
        <w:tc>
          <w:tcPr>
            <w:tcW w:w="1710" w:type="dxa"/>
            <w:tcBorders>
              <w:top w:val="single" w:sz="4" w:space="0" w:color="auto"/>
              <w:left w:val="single" w:sz="4" w:space="0" w:color="auto"/>
              <w:bottom w:val="single" w:sz="4" w:space="0" w:color="auto"/>
              <w:right w:val="single" w:sz="4" w:space="0" w:color="auto"/>
            </w:tcBorders>
            <w:shd w:val="clear" w:color="auto" w:fill="auto"/>
            <w:vAlign w:val="center"/>
          </w:tcPr>
          <w:p w14:paraId="48222BA7" w14:textId="77777777" w:rsidR="00400126" w:rsidRDefault="00400126">
            <w:pPr>
              <w:suppressAutoHyphens w:val="0"/>
              <w:spacing w:after="0"/>
              <w:jc w:val="center"/>
              <w:rPr>
                <w:color w:val="000000"/>
                <w:sz w:val="18"/>
                <w:szCs w:val="18"/>
              </w:rPr>
            </w:pPr>
            <w:r>
              <w:rPr>
                <w:color w:val="000000"/>
                <w:sz w:val="18"/>
                <w:szCs w:val="18"/>
              </w:rPr>
              <w:t>10.229.191.140</w:t>
            </w:r>
          </w:p>
          <w:p w14:paraId="7DA6705E" w14:textId="3392A3F2" w:rsidR="00874202" w:rsidRDefault="00874202">
            <w:pPr>
              <w:suppressAutoHyphens w:val="0"/>
              <w:spacing w:after="0"/>
              <w:jc w:val="center"/>
              <w:rPr>
                <w:color w:val="000000"/>
                <w:sz w:val="18"/>
                <w:szCs w:val="18"/>
              </w:rPr>
            </w:pPr>
            <w:r w:rsidRPr="00874202">
              <w:rPr>
                <w:color w:val="000000"/>
                <w:sz w:val="18"/>
                <w:szCs w:val="18"/>
              </w:rPr>
              <w:t>10.229.172.253</w:t>
            </w:r>
          </w:p>
        </w:tc>
        <w:tc>
          <w:tcPr>
            <w:tcW w:w="3739" w:type="dxa"/>
            <w:tcBorders>
              <w:top w:val="single" w:sz="4" w:space="0" w:color="auto"/>
              <w:left w:val="single" w:sz="4" w:space="0" w:color="auto"/>
              <w:bottom w:val="single" w:sz="4" w:space="0" w:color="auto"/>
              <w:right w:val="single" w:sz="4" w:space="0" w:color="auto"/>
            </w:tcBorders>
            <w:shd w:val="clear" w:color="auto" w:fill="auto"/>
            <w:vAlign w:val="center"/>
          </w:tcPr>
          <w:p w14:paraId="7531AEE5" w14:textId="77777777" w:rsidR="00400126" w:rsidRDefault="00400126">
            <w:pPr>
              <w:suppressAutoHyphens w:val="0"/>
              <w:snapToGrid w:val="0"/>
              <w:spacing w:after="0"/>
              <w:jc w:val="center"/>
              <w:rPr>
                <w:color w:val="000000"/>
                <w:sz w:val="18"/>
                <w:szCs w:val="18"/>
              </w:rPr>
            </w:pPr>
          </w:p>
        </w:tc>
      </w:tr>
      <w:bookmarkEnd w:id="11"/>
    </w:tbl>
    <w:p w14:paraId="6D2F6234" w14:textId="77777777" w:rsidR="009D6067" w:rsidRDefault="009D6067">
      <w:pPr>
        <w:pStyle w:val="BodyText2"/>
      </w:pPr>
    </w:p>
    <w:tbl>
      <w:tblPr>
        <w:tblW w:w="10286" w:type="dxa"/>
        <w:tblInd w:w="13" w:type="dxa"/>
        <w:tblLayout w:type="fixed"/>
        <w:tblLook w:val="0000" w:firstRow="0" w:lastRow="0" w:firstColumn="0" w:lastColumn="0" w:noHBand="0" w:noVBand="0"/>
      </w:tblPr>
      <w:tblGrid>
        <w:gridCol w:w="2947"/>
        <w:gridCol w:w="1890"/>
        <w:gridCol w:w="1710"/>
        <w:gridCol w:w="3739"/>
      </w:tblGrid>
      <w:tr w:rsidR="009D6067" w14:paraId="59936F61" w14:textId="77777777" w:rsidTr="00C33314">
        <w:trPr>
          <w:trHeight w:val="465"/>
        </w:trPr>
        <w:tc>
          <w:tcPr>
            <w:tcW w:w="10286" w:type="dxa"/>
            <w:gridSpan w:val="4"/>
            <w:tcBorders>
              <w:top w:val="single" w:sz="8" w:space="0" w:color="000000"/>
              <w:left w:val="single" w:sz="8" w:space="0" w:color="000000"/>
              <w:bottom w:val="single" w:sz="8" w:space="0" w:color="000000"/>
              <w:right w:val="single" w:sz="8" w:space="0" w:color="000000"/>
            </w:tcBorders>
            <w:shd w:val="clear" w:color="auto" w:fill="92CDDC"/>
            <w:vAlign w:val="center"/>
          </w:tcPr>
          <w:p w14:paraId="4DD7598E" w14:textId="77777777" w:rsidR="009D6067" w:rsidRDefault="009D6067">
            <w:pPr>
              <w:suppressAutoHyphens w:val="0"/>
              <w:spacing w:after="0"/>
              <w:jc w:val="center"/>
              <w:rPr>
                <w:b/>
                <w:bCs/>
                <w:color w:val="000000"/>
                <w:sz w:val="22"/>
                <w:szCs w:val="22"/>
              </w:rPr>
            </w:pPr>
            <w:r>
              <w:rPr>
                <w:b/>
                <w:bCs/>
                <w:color w:val="000000"/>
                <w:sz w:val="24"/>
                <w:szCs w:val="24"/>
              </w:rPr>
              <w:t>WEB - Server Details</w:t>
            </w:r>
          </w:p>
        </w:tc>
      </w:tr>
      <w:tr w:rsidR="009D6067" w14:paraId="2B6212B6" w14:textId="77777777" w:rsidTr="00C33314">
        <w:trPr>
          <w:trHeight w:val="300"/>
        </w:trPr>
        <w:tc>
          <w:tcPr>
            <w:tcW w:w="2947" w:type="dxa"/>
            <w:tcBorders>
              <w:left w:val="single" w:sz="8" w:space="0" w:color="000000"/>
              <w:bottom w:val="single" w:sz="4" w:space="0" w:color="000000"/>
            </w:tcBorders>
            <w:shd w:val="clear" w:color="auto" w:fill="D9D9D9"/>
            <w:vAlign w:val="bottom"/>
          </w:tcPr>
          <w:p w14:paraId="0824D16E" w14:textId="77777777" w:rsidR="009D6067" w:rsidRDefault="009D6067">
            <w:pPr>
              <w:suppressAutoHyphens w:val="0"/>
              <w:spacing w:after="0"/>
              <w:rPr>
                <w:b/>
                <w:bCs/>
                <w:color w:val="000000"/>
                <w:sz w:val="22"/>
                <w:szCs w:val="22"/>
              </w:rPr>
            </w:pPr>
            <w:r>
              <w:rPr>
                <w:b/>
                <w:bCs/>
                <w:color w:val="000000"/>
                <w:sz w:val="22"/>
                <w:szCs w:val="22"/>
              </w:rPr>
              <w:t>Server Name</w:t>
            </w:r>
          </w:p>
        </w:tc>
        <w:tc>
          <w:tcPr>
            <w:tcW w:w="1890" w:type="dxa"/>
            <w:tcBorders>
              <w:left w:val="single" w:sz="4" w:space="0" w:color="000000"/>
              <w:bottom w:val="single" w:sz="4" w:space="0" w:color="000000"/>
            </w:tcBorders>
            <w:shd w:val="clear" w:color="auto" w:fill="D9D9D9"/>
            <w:vAlign w:val="bottom"/>
          </w:tcPr>
          <w:p w14:paraId="07831FBD" w14:textId="77777777" w:rsidR="009D6067" w:rsidRDefault="009D6067">
            <w:pPr>
              <w:suppressAutoHyphens w:val="0"/>
              <w:spacing w:after="0"/>
              <w:rPr>
                <w:b/>
                <w:bCs/>
                <w:color w:val="000000"/>
                <w:sz w:val="22"/>
                <w:szCs w:val="22"/>
              </w:rPr>
            </w:pPr>
            <w:r>
              <w:rPr>
                <w:b/>
                <w:bCs/>
                <w:color w:val="000000"/>
                <w:sz w:val="22"/>
                <w:szCs w:val="22"/>
              </w:rPr>
              <w:t>Environment</w:t>
            </w:r>
          </w:p>
        </w:tc>
        <w:tc>
          <w:tcPr>
            <w:tcW w:w="1710" w:type="dxa"/>
            <w:tcBorders>
              <w:left w:val="single" w:sz="4" w:space="0" w:color="000000"/>
              <w:bottom w:val="single" w:sz="4" w:space="0" w:color="000000"/>
            </w:tcBorders>
            <w:shd w:val="clear" w:color="auto" w:fill="D9D9D9"/>
            <w:vAlign w:val="bottom"/>
          </w:tcPr>
          <w:p w14:paraId="4C6540AB" w14:textId="77777777" w:rsidR="009D6067" w:rsidRDefault="009D6067">
            <w:pPr>
              <w:suppressAutoHyphens w:val="0"/>
              <w:spacing w:after="0"/>
              <w:rPr>
                <w:b/>
                <w:bCs/>
                <w:color w:val="000000"/>
                <w:sz w:val="22"/>
                <w:szCs w:val="22"/>
              </w:rPr>
            </w:pPr>
            <w:r>
              <w:rPr>
                <w:b/>
                <w:bCs/>
                <w:color w:val="000000"/>
                <w:sz w:val="22"/>
                <w:szCs w:val="22"/>
              </w:rPr>
              <w:t>IP</w:t>
            </w:r>
          </w:p>
        </w:tc>
        <w:tc>
          <w:tcPr>
            <w:tcW w:w="3739" w:type="dxa"/>
            <w:tcBorders>
              <w:left w:val="single" w:sz="4" w:space="0" w:color="000000"/>
              <w:bottom w:val="single" w:sz="4" w:space="0" w:color="000000"/>
              <w:right w:val="single" w:sz="8" w:space="0" w:color="000000"/>
            </w:tcBorders>
            <w:shd w:val="clear" w:color="auto" w:fill="D9D9D9"/>
            <w:vAlign w:val="bottom"/>
          </w:tcPr>
          <w:p w14:paraId="636EC400" w14:textId="77777777" w:rsidR="009D6067" w:rsidRDefault="009D6067">
            <w:pPr>
              <w:suppressAutoHyphens w:val="0"/>
              <w:spacing w:after="0"/>
            </w:pPr>
            <w:r>
              <w:rPr>
                <w:b/>
                <w:bCs/>
                <w:color w:val="000000"/>
                <w:sz w:val="22"/>
                <w:szCs w:val="22"/>
              </w:rPr>
              <w:t>Comments</w:t>
            </w:r>
          </w:p>
        </w:tc>
      </w:tr>
      <w:tr w:rsidR="009D6067" w14:paraId="5F357CC3" w14:textId="77777777" w:rsidTr="00C33314">
        <w:trPr>
          <w:trHeight w:val="300"/>
        </w:trPr>
        <w:tc>
          <w:tcPr>
            <w:tcW w:w="2947" w:type="dxa"/>
            <w:tcBorders>
              <w:left w:val="single" w:sz="8" w:space="0" w:color="000000"/>
              <w:bottom w:val="single" w:sz="4" w:space="0" w:color="000000"/>
            </w:tcBorders>
            <w:shd w:val="clear" w:color="auto" w:fill="auto"/>
            <w:vAlign w:val="center"/>
          </w:tcPr>
          <w:p w14:paraId="50530893" w14:textId="46C0DE54" w:rsidR="009D6067" w:rsidRDefault="00C33314">
            <w:r w:rsidRPr="00C33314">
              <w:t>h16129-1. MGMT.CLOUD.DS.GE.COM</w:t>
            </w:r>
          </w:p>
        </w:tc>
        <w:tc>
          <w:tcPr>
            <w:tcW w:w="1890" w:type="dxa"/>
            <w:tcBorders>
              <w:left w:val="single" w:sz="4" w:space="0" w:color="000000"/>
              <w:bottom w:val="single" w:sz="4" w:space="0" w:color="000000"/>
            </w:tcBorders>
            <w:shd w:val="clear" w:color="auto" w:fill="auto"/>
            <w:vAlign w:val="center"/>
          </w:tcPr>
          <w:p w14:paraId="1C7CD622" w14:textId="249CA3EB" w:rsidR="009D6067" w:rsidRDefault="00C33314">
            <w:pPr>
              <w:suppressAutoHyphens w:val="0"/>
              <w:spacing w:after="0"/>
              <w:jc w:val="center"/>
              <w:rPr>
                <w:color w:val="000000"/>
                <w:sz w:val="18"/>
                <w:szCs w:val="18"/>
              </w:rPr>
            </w:pPr>
            <w:r>
              <w:rPr>
                <w:color w:val="000000"/>
                <w:sz w:val="18"/>
                <w:szCs w:val="18"/>
              </w:rPr>
              <w:t>Production</w:t>
            </w:r>
          </w:p>
        </w:tc>
        <w:tc>
          <w:tcPr>
            <w:tcW w:w="1710" w:type="dxa"/>
            <w:tcBorders>
              <w:left w:val="single" w:sz="4" w:space="0" w:color="000000"/>
              <w:bottom w:val="single" w:sz="4" w:space="0" w:color="000000"/>
            </w:tcBorders>
            <w:shd w:val="clear" w:color="auto" w:fill="auto"/>
            <w:vAlign w:val="center"/>
          </w:tcPr>
          <w:p w14:paraId="7C2F8AF3" w14:textId="5F63EFC6" w:rsidR="009D6067" w:rsidRDefault="00C33314">
            <w:pPr>
              <w:suppressAutoHyphens w:val="0"/>
              <w:spacing w:after="0"/>
              <w:jc w:val="center"/>
              <w:rPr>
                <w:color w:val="000000"/>
                <w:sz w:val="18"/>
                <w:szCs w:val="18"/>
              </w:rPr>
            </w:pPr>
            <w:r w:rsidRPr="00C33314">
              <w:rPr>
                <w:color w:val="000000"/>
                <w:sz w:val="18"/>
                <w:szCs w:val="18"/>
              </w:rPr>
              <w:t>10.229.173.138</w:t>
            </w:r>
          </w:p>
        </w:tc>
        <w:tc>
          <w:tcPr>
            <w:tcW w:w="3739" w:type="dxa"/>
            <w:tcBorders>
              <w:left w:val="single" w:sz="4" w:space="0" w:color="000000"/>
              <w:bottom w:val="single" w:sz="4" w:space="0" w:color="000000"/>
              <w:right w:val="single" w:sz="8" w:space="0" w:color="000000"/>
            </w:tcBorders>
            <w:shd w:val="clear" w:color="auto" w:fill="auto"/>
            <w:vAlign w:val="center"/>
          </w:tcPr>
          <w:p w14:paraId="46F279BF" w14:textId="77777777" w:rsidR="009D6067" w:rsidRDefault="009D6067">
            <w:pPr>
              <w:suppressAutoHyphens w:val="0"/>
              <w:snapToGrid w:val="0"/>
              <w:spacing w:after="0"/>
              <w:jc w:val="center"/>
              <w:rPr>
                <w:color w:val="000000"/>
                <w:sz w:val="18"/>
                <w:szCs w:val="18"/>
              </w:rPr>
            </w:pPr>
          </w:p>
        </w:tc>
      </w:tr>
      <w:tr w:rsidR="009D6067" w14:paraId="41B60C4B" w14:textId="77777777" w:rsidTr="00C33314">
        <w:trPr>
          <w:trHeight w:val="300"/>
        </w:trPr>
        <w:tc>
          <w:tcPr>
            <w:tcW w:w="2947" w:type="dxa"/>
            <w:tcBorders>
              <w:left w:val="single" w:sz="8" w:space="0" w:color="000000"/>
              <w:bottom w:val="single" w:sz="4" w:space="0" w:color="000000"/>
            </w:tcBorders>
            <w:shd w:val="clear" w:color="auto" w:fill="auto"/>
            <w:vAlign w:val="center"/>
          </w:tcPr>
          <w:p w14:paraId="22001FA8" w14:textId="7964EE98" w:rsidR="009D6067" w:rsidRDefault="00C33314">
            <w:r w:rsidRPr="00C33314">
              <w:t>h15332-1.mgmt.cloud.ds.ge.com</w:t>
            </w:r>
          </w:p>
        </w:tc>
        <w:tc>
          <w:tcPr>
            <w:tcW w:w="1890" w:type="dxa"/>
            <w:tcBorders>
              <w:left w:val="single" w:sz="4" w:space="0" w:color="000000"/>
              <w:bottom w:val="single" w:sz="4" w:space="0" w:color="000000"/>
            </w:tcBorders>
            <w:shd w:val="clear" w:color="auto" w:fill="auto"/>
            <w:vAlign w:val="center"/>
          </w:tcPr>
          <w:p w14:paraId="79CB2933" w14:textId="28A65541" w:rsidR="009D6067" w:rsidRDefault="00C33314">
            <w:pPr>
              <w:suppressAutoHyphens w:val="0"/>
              <w:spacing w:after="0"/>
              <w:jc w:val="center"/>
              <w:rPr>
                <w:color w:val="000000"/>
                <w:sz w:val="18"/>
                <w:szCs w:val="18"/>
              </w:rPr>
            </w:pPr>
            <w:r>
              <w:rPr>
                <w:color w:val="000000"/>
                <w:sz w:val="18"/>
                <w:szCs w:val="18"/>
              </w:rPr>
              <w:t>QA</w:t>
            </w:r>
          </w:p>
        </w:tc>
        <w:tc>
          <w:tcPr>
            <w:tcW w:w="1710" w:type="dxa"/>
            <w:tcBorders>
              <w:left w:val="single" w:sz="4" w:space="0" w:color="000000"/>
              <w:bottom w:val="single" w:sz="4" w:space="0" w:color="000000"/>
            </w:tcBorders>
            <w:shd w:val="clear" w:color="auto" w:fill="auto"/>
            <w:vAlign w:val="center"/>
          </w:tcPr>
          <w:p w14:paraId="01F87A13" w14:textId="22627657" w:rsidR="009D6067" w:rsidRDefault="00C33314">
            <w:pPr>
              <w:suppressAutoHyphens w:val="0"/>
              <w:spacing w:after="0"/>
              <w:jc w:val="center"/>
              <w:rPr>
                <w:color w:val="000000"/>
                <w:sz w:val="18"/>
                <w:szCs w:val="18"/>
              </w:rPr>
            </w:pPr>
            <w:r w:rsidRPr="00C33314">
              <w:rPr>
                <w:color w:val="000000"/>
                <w:sz w:val="18"/>
                <w:szCs w:val="18"/>
              </w:rPr>
              <w:t>10.229.166.96</w:t>
            </w:r>
          </w:p>
        </w:tc>
        <w:tc>
          <w:tcPr>
            <w:tcW w:w="3739" w:type="dxa"/>
            <w:tcBorders>
              <w:left w:val="single" w:sz="4" w:space="0" w:color="000000"/>
              <w:bottom w:val="single" w:sz="4" w:space="0" w:color="000000"/>
              <w:right w:val="single" w:sz="8" w:space="0" w:color="000000"/>
            </w:tcBorders>
            <w:shd w:val="clear" w:color="auto" w:fill="auto"/>
            <w:vAlign w:val="center"/>
          </w:tcPr>
          <w:p w14:paraId="346FD7C9" w14:textId="77777777" w:rsidR="009D6067" w:rsidRDefault="009D6067">
            <w:pPr>
              <w:suppressAutoHyphens w:val="0"/>
              <w:snapToGrid w:val="0"/>
              <w:spacing w:after="0"/>
              <w:jc w:val="center"/>
              <w:rPr>
                <w:color w:val="000000"/>
                <w:sz w:val="18"/>
                <w:szCs w:val="18"/>
              </w:rPr>
            </w:pPr>
          </w:p>
        </w:tc>
      </w:tr>
    </w:tbl>
    <w:p w14:paraId="000274AA" w14:textId="77777777" w:rsidR="009D6067" w:rsidRDefault="009D6067">
      <w:pPr>
        <w:pStyle w:val="BodyText2"/>
      </w:pPr>
    </w:p>
    <w:p w14:paraId="794241F2" w14:textId="77777777" w:rsidR="009D6067" w:rsidRDefault="009D6067">
      <w:pPr>
        <w:pStyle w:val="BodyText2"/>
        <w:rPr>
          <w:rFonts w:ascii="Arial" w:hAnsi="Arial" w:cs="Arial"/>
          <w:color w:val="000000"/>
        </w:rPr>
      </w:pPr>
    </w:p>
    <w:tbl>
      <w:tblPr>
        <w:tblW w:w="10286" w:type="dxa"/>
        <w:tblInd w:w="13" w:type="dxa"/>
        <w:tblLayout w:type="fixed"/>
        <w:tblLook w:val="0000" w:firstRow="0" w:lastRow="0" w:firstColumn="0" w:lastColumn="0" w:noHBand="0" w:noVBand="0"/>
      </w:tblPr>
      <w:tblGrid>
        <w:gridCol w:w="2677"/>
        <w:gridCol w:w="2160"/>
        <w:gridCol w:w="1710"/>
        <w:gridCol w:w="3739"/>
      </w:tblGrid>
      <w:tr w:rsidR="009D6067" w14:paraId="68874D39" w14:textId="77777777" w:rsidTr="00400126">
        <w:trPr>
          <w:trHeight w:val="465"/>
        </w:trPr>
        <w:tc>
          <w:tcPr>
            <w:tcW w:w="10286" w:type="dxa"/>
            <w:gridSpan w:val="4"/>
            <w:tcBorders>
              <w:top w:val="single" w:sz="8" w:space="0" w:color="000000"/>
              <w:left w:val="single" w:sz="8" w:space="0" w:color="000000"/>
              <w:bottom w:val="single" w:sz="8" w:space="0" w:color="000000"/>
              <w:right w:val="single" w:sz="8" w:space="0" w:color="000000"/>
            </w:tcBorders>
            <w:shd w:val="clear" w:color="auto" w:fill="92CDDC"/>
            <w:vAlign w:val="center"/>
          </w:tcPr>
          <w:p w14:paraId="7DE8D6D9" w14:textId="77777777" w:rsidR="009D6067" w:rsidRDefault="009D6067">
            <w:pPr>
              <w:suppressAutoHyphens w:val="0"/>
              <w:spacing w:after="0"/>
              <w:jc w:val="center"/>
              <w:rPr>
                <w:b/>
                <w:bCs/>
                <w:color w:val="000000"/>
                <w:sz w:val="22"/>
                <w:szCs w:val="22"/>
              </w:rPr>
            </w:pPr>
            <w:r>
              <w:rPr>
                <w:b/>
                <w:bCs/>
                <w:color w:val="000000"/>
                <w:sz w:val="24"/>
                <w:szCs w:val="24"/>
              </w:rPr>
              <w:t>DATABASE - Server Details</w:t>
            </w:r>
          </w:p>
        </w:tc>
      </w:tr>
      <w:tr w:rsidR="009D6067" w14:paraId="4DE202FB" w14:textId="77777777" w:rsidTr="00400126">
        <w:trPr>
          <w:trHeight w:val="300"/>
        </w:trPr>
        <w:tc>
          <w:tcPr>
            <w:tcW w:w="2677" w:type="dxa"/>
            <w:tcBorders>
              <w:left w:val="single" w:sz="8" w:space="0" w:color="000000"/>
              <w:bottom w:val="single" w:sz="4" w:space="0" w:color="000000"/>
            </w:tcBorders>
            <w:shd w:val="clear" w:color="auto" w:fill="D9D9D9"/>
            <w:vAlign w:val="bottom"/>
          </w:tcPr>
          <w:p w14:paraId="29AA706E" w14:textId="77777777" w:rsidR="009D6067" w:rsidRDefault="009D6067">
            <w:pPr>
              <w:suppressAutoHyphens w:val="0"/>
              <w:spacing w:after="0"/>
              <w:rPr>
                <w:b/>
                <w:bCs/>
                <w:color w:val="000000"/>
                <w:sz w:val="22"/>
                <w:szCs w:val="22"/>
              </w:rPr>
            </w:pPr>
            <w:r>
              <w:rPr>
                <w:b/>
                <w:bCs/>
                <w:color w:val="000000"/>
                <w:sz w:val="22"/>
                <w:szCs w:val="22"/>
              </w:rPr>
              <w:t>Server Name</w:t>
            </w:r>
          </w:p>
        </w:tc>
        <w:tc>
          <w:tcPr>
            <w:tcW w:w="2160" w:type="dxa"/>
            <w:tcBorders>
              <w:left w:val="single" w:sz="4" w:space="0" w:color="000000"/>
              <w:bottom w:val="single" w:sz="4" w:space="0" w:color="000000"/>
            </w:tcBorders>
            <w:shd w:val="clear" w:color="auto" w:fill="D9D9D9"/>
            <w:vAlign w:val="bottom"/>
          </w:tcPr>
          <w:p w14:paraId="0AA7F4F2" w14:textId="77777777" w:rsidR="009D6067" w:rsidRDefault="009D6067">
            <w:pPr>
              <w:suppressAutoHyphens w:val="0"/>
              <w:spacing w:after="0"/>
              <w:rPr>
                <w:b/>
                <w:bCs/>
                <w:color w:val="000000"/>
                <w:sz w:val="22"/>
                <w:szCs w:val="22"/>
              </w:rPr>
            </w:pPr>
            <w:r>
              <w:rPr>
                <w:b/>
                <w:bCs/>
                <w:color w:val="000000"/>
                <w:sz w:val="22"/>
                <w:szCs w:val="22"/>
              </w:rPr>
              <w:t>Environment</w:t>
            </w:r>
          </w:p>
        </w:tc>
        <w:tc>
          <w:tcPr>
            <w:tcW w:w="1710" w:type="dxa"/>
            <w:tcBorders>
              <w:left w:val="single" w:sz="4" w:space="0" w:color="000000"/>
              <w:bottom w:val="single" w:sz="4" w:space="0" w:color="000000"/>
            </w:tcBorders>
            <w:shd w:val="clear" w:color="auto" w:fill="D9D9D9"/>
            <w:vAlign w:val="bottom"/>
          </w:tcPr>
          <w:p w14:paraId="686C983E" w14:textId="77777777" w:rsidR="009D6067" w:rsidRDefault="009D6067">
            <w:pPr>
              <w:suppressAutoHyphens w:val="0"/>
              <w:spacing w:after="0"/>
              <w:rPr>
                <w:b/>
                <w:bCs/>
                <w:color w:val="000000"/>
                <w:sz w:val="22"/>
                <w:szCs w:val="22"/>
              </w:rPr>
            </w:pPr>
            <w:r>
              <w:rPr>
                <w:b/>
                <w:bCs/>
                <w:color w:val="000000"/>
                <w:sz w:val="22"/>
                <w:szCs w:val="22"/>
              </w:rPr>
              <w:t>IP</w:t>
            </w:r>
          </w:p>
        </w:tc>
        <w:tc>
          <w:tcPr>
            <w:tcW w:w="3739" w:type="dxa"/>
            <w:tcBorders>
              <w:left w:val="single" w:sz="4" w:space="0" w:color="000000"/>
              <w:bottom w:val="single" w:sz="4" w:space="0" w:color="000000"/>
              <w:right w:val="single" w:sz="8" w:space="0" w:color="000000"/>
            </w:tcBorders>
            <w:shd w:val="clear" w:color="auto" w:fill="D9D9D9"/>
            <w:vAlign w:val="bottom"/>
          </w:tcPr>
          <w:p w14:paraId="2919626F" w14:textId="77777777" w:rsidR="009D6067" w:rsidRDefault="009D03B7">
            <w:pPr>
              <w:suppressAutoHyphens w:val="0"/>
              <w:spacing w:after="0"/>
            </w:pPr>
            <w:r>
              <w:rPr>
                <w:b/>
                <w:bCs/>
                <w:color w:val="000000"/>
                <w:sz w:val="22"/>
                <w:szCs w:val="22"/>
              </w:rPr>
              <w:t>Service Name</w:t>
            </w:r>
          </w:p>
        </w:tc>
      </w:tr>
      <w:tr w:rsidR="009D6067" w14:paraId="4283B3AD" w14:textId="77777777" w:rsidTr="00400126">
        <w:trPr>
          <w:trHeight w:val="710"/>
        </w:trPr>
        <w:tc>
          <w:tcPr>
            <w:tcW w:w="2677" w:type="dxa"/>
            <w:tcBorders>
              <w:left w:val="single" w:sz="8" w:space="0" w:color="000000"/>
              <w:bottom w:val="single" w:sz="4" w:space="0" w:color="000000"/>
            </w:tcBorders>
            <w:shd w:val="clear" w:color="auto" w:fill="auto"/>
            <w:vAlign w:val="center"/>
          </w:tcPr>
          <w:p w14:paraId="72993C09" w14:textId="0B6FD5FF" w:rsidR="009D6067" w:rsidRDefault="00C33314">
            <w:pPr>
              <w:rPr>
                <w:color w:val="000000"/>
                <w:sz w:val="18"/>
                <w:szCs w:val="18"/>
              </w:rPr>
            </w:pPr>
            <w:r w:rsidRPr="00C33314">
              <w:t>prd1fiw.c67zpurmgqn7.us-east-1.rds.amazonaws.com</w:t>
            </w:r>
          </w:p>
        </w:tc>
        <w:tc>
          <w:tcPr>
            <w:tcW w:w="2160" w:type="dxa"/>
            <w:tcBorders>
              <w:left w:val="single" w:sz="4" w:space="0" w:color="000000"/>
              <w:bottom w:val="single" w:sz="4" w:space="0" w:color="000000"/>
            </w:tcBorders>
            <w:shd w:val="clear" w:color="auto" w:fill="auto"/>
            <w:vAlign w:val="center"/>
          </w:tcPr>
          <w:p w14:paraId="7BA111D6" w14:textId="77777777" w:rsidR="009D6067" w:rsidRDefault="009D6067">
            <w:pPr>
              <w:suppressAutoHyphens w:val="0"/>
              <w:spacing w:after="0"/>
              <w:jc w:val="center"/>
              <w:rPr>
                <w:color w:val="000000"/>
                <w:sz w:val="18"/>
                <w:szCs w:val="18"/>
              </w:rPr>
            </w:pPr>
            <w:r>
              <w:rPr>
                <w:color w:val="000000"/>
                <w:sz w:val="18"/>
                <w:szCs w:val="18"/>
              </w:rPr>
              <w:t>Production</w:t>
            </w:r>
          </w:p>
        </w:tc>
        <w:tc>
          <w:tcPr>
            <w:tcW w:w="1710" w:type="dxa"/>
            <w:tcBorders>
              <w:left w:val="single" w:sz="4" w:space="0" w:color="000000"/>
              <w:bottom w:val="single" w:sz="4" w:space="0" w:color="000000"/>
            </w:tcBorders>
            <w:shd w:val="clear" w:color="auto" w:fill="auto"/>
            <w:vAlign w:val="center"/>
          </w:tcPr>
          <w:p w14:paraId="6D364696" w14:textId="77777777" w:rsidR="009D6067" w:rsidRDefault="009D6067">
            <w:pPr>
              <w:suppressAutoHyphens w:val="0"/>
              <w:spacing w:after="0"/>
              <w:jc w:val="center"/>
              <w:rPr>
                <w:color w:val="000000"/>
                <w:sz w:val="18"/>
                <w:szCs w:val="18"/>
              </w:rPr>
            </w:pPr>
          </w:p>
        </w:tc>
        <w:tc>
          <w:tcPr>
            <w:tcW w:w="3739" w:type="dxa"/>
            <w:tcBorders>
              <w:left w:val="single" w:sz="4" w:space="0" w:color="000000"/>
              <w:bottom w:val="single" w:sz="4" w:space="0" w:color="000000"/>
              <w:right w:val="single" w:sz="8" w:space="0" w:color="000000"/>
            </w:tcBorders>
            <w:shd w:val="clear" w:color="auto" w:fill="auto"/>
            <w:vAlign w:val="center"/>
          </w:tcPr>
          <w:p w14:paraId="563ECE78" w14:textId="643B4B6E" w:rsidR="009D6067" w:rsidRDefault="00C33314">
            <w:pPr>
              <w:suppressAutoHyphens w:val="0"/>
              <w:spacing w:after="0"/>
              <w:rPr>
                <w:color w:val="000000"/>
                <w:sz w:val="18"/>
                <w:szCs w:val="18"/>
              </w:rPr>
            </w:pPr>
            <w:r w:rsidRPr="00C33314">
              <w:rPr>
                <w:color w:val="000000"/>
                <w:sz w:val="18"/>
                <w:szCs w:val="18"/>
              </w:rPr>
              <w:t xml:space="preserve">PRD1FIW </w:t>
            </w:r>
          </w:p>
        </w:tc>
      </w:tr>
      <w:tr w:rsidR="009D6067" w14:paraId="7389EE8C" w14:textId="77777777" w:rsidTr="00400126">
        <w:trPr>
          <w:trHeight w:val="719"/>
        </w:trPr>
        <w:tc>
          <w:tcPr>
            <w:tcW w:w="2677" w:type="dxa"/>
            <w:tcBorders>
              <w:left w:val="single" w:sz="8" w:space="0" w:color="000000"/>
              <w:bottom w:val="single" w:sz="4" w:space="0" w:color="000000"/>
            </w:tcBorders>
            <w:shd w:val="clear" w:color="auto" w:fill="auto"/>
            <w:vAlign w:val="center"/>
          </w:tcPr>
          <w:p w14:paraId="5190C4C5" w14:textId="2957E570" w:rsidR="009D6067" w:rsidRDefault="00C33314" w:rsidP="00A25B55">
            <w:pPr>
              <w:suppressAutoHyphens w:val="0"/>
              <w:spacing w:after="0"/>
              <w:rPr>
                <w:color w:val="000000"/>
                <w:sz w:val="18"/>
                <w:szCs w:val="18"/>
              </w:rPr>
            </w:pPr>
            <w:r w:rsidRPr="00C33314">
              <w:rPr>
                <w:color w:val="000000"/>
              </w:rPr>
              <w:lastRenderedPageBreak/>
              <w:t>stg1fiw.c67zpurmgqn7.us-east-1.rds.amazonaws.com</w:t>
            </w:r>
          </w:p>
        </w:tc>
        <w:tc>
          <w:tcPr>
            <w:tcW w:w="2160" w:type="dxa"/>
            <w:tcBorders>
              <w:left w:val="single" w:sz="4" w:space="0" w:color="000000"/>
              <w:bottom w:val="single" w:sz="4" w:space="0" w:color="000000"/>
            </w:tcBorders>
            <w:shd w:val="clear" w:color="auto" w:fill="auto"/>
            <w:vAlign w:val="center"/>
          </w:tcPr>
          <w:p w14:paraId="39D99A00" w14:textId="77777777" w:rsidR="009D6067" w:rsidRDefault="009D6067">
            <w:pPr>
              <w:suppressAutoHyphens w:val="0"/>
              <w:spacing w:after="0"/>
              <w:jc w:val="center"/>
              <w:rPr>
                <w:color w:val="000000"/>
                <w:sz w:val="18"/>
                <w:szCs w:val="18"/>
              </w:rPr>
            </w:pPr>
            <w:r>
              <w:rPr>
                <w:color w:val="000000"/>
                <w:sz w:val="18"/>
                <w:szCs w:val="18"/>
              </w:rPr>
              <w:t>QA</w:t>
            </w:r>
          </w:p>
        </w:tc>
        <w:tc>
          <w:tcPr>
            <w:tcW w:w="1710" w:type="dxa"/>
            <w:tcBorders>
              <w:left w:val="single" w:sz="4" w:space="0" w:color="000000"/>
              <w:bottom w:val="single" w:sz="4" w:space="0" w:color="000000"/>
            </w:tcBorders>
            <w:shd w:val="clear" w:color="auto" w:fill="auto"/>
            <w:vAlign w:val="center"/>
          </w:tcPr>
          <w:p w14:paraId="6BF5C312" w14:textId="77777777" w:rsidR="009D6067" w:rsidRDefault="009D6067">
            <w:pPr>
              <w:suppressAutoHyphens w:val="0"/>
              <w:spacing w:after="0"/>
              <w:jc w:val="center"/>
              <w:rPr>
                <w:color w:val="000000"/>
                <w:sz w:val="18"/>
                <w:szCs w:val="18"/>
              </w:rPr>
            </w:pPr>
          </w:p>
        </w:tc>
        <w:tc>
          <w:tcPr>
            <w:tcW w:w="3739" w:type="dxa"/>
            <w:tcBorders>
              <w:left w:val="single" w:sz="4" w:space="0" w:color="000000"/>
              <w:bottom w:val="single" w:sz="4" w:space="0" w:color="000000"/>
              <w:right w:val="single" w:sz="8" w:space="0" w:color="000000"/>
            </w:tcBorders>
            <w:shd w:val="clear" w:color="auto" w:fill="auto"/>
            <w:vAlign w:val="center"/>
          </w:tcPr>
          <w:p w14:paraId="4E4977E8" w14:textId="2103B285" w:rsidR="009D6067" w:rsidRDefault="00C33314">
            <w:pPr>
              <w:suppressAutoHyphens w:val="0"/>
              <w:spacing w:after="0"/>
            </w:pPr>
            <w:r w:rsidRPr="00C33314">
              <w:t>stg1fiw</w:t>
            </w:r>
          </w:p>
        </w:tc>
      </w:tr>
    </w:tbl>
    <w:p w14:paraId="0D9166F3" w14:textId="77777777" w:rsidR="009D6067" w:rsidRDefault="009D6067">
      <w:pPr>
        <w:pStyle w:val="NormalWeb"/>
        <w:spacing w:after="60"/>
      </w:pPr>
    </w:p>
    <w:p w14:paraId="1E2735F2" w14:textId="77777777" w:rsidR="006040BE" w:rsidRDefault="006040BE">
      <w:pPr>
        <w:pStyle w:val="NormalWeb"/>
        <w:spacing w:after="60"/>
      </w:pPr>
    </w:p>
    <w:p w14:paraId="614D4B32" w14:textId="77777777" w:rsidR="006040BE" w:rsidRDefault="006040BE">
      <w:pPr>
        <w:pStyle w:val="NormalWeb"/>
        <w:spacing w:after="60"/>
      </w:pPr>
    </w:p>
    <w:p w14:paraId="0F6CC3BA" w14:textId="77777777" w:rsidR="001F1C42" w:rsidRDefault="001F1C42" w:rsidP="001F1C42">
      <w:pPr>
        <w:pStyle w:val="Heading1"/>
        <w:tabs>
          <w:tab w:val="left" w:pos="0"/>
          <w:tab w:val="left" w:pos="432"/>
          <w:tab w:val="left" w:pos="8640"/>
        </w:tabs>
      </w:pPr>
      <w:r>
        <w:t>System Security</w:t>
      </w:r>
    </w:p>
    <w:p w14:paraId="5A9D7E93" w14:textId="77777777" w:rsidR="001F1C42" w:rsidRPr="0031227D" w:rsidRDefault="001F1C42" w:rsidP="001F1C42">
      <w:pPr>
        <w:pStyle w:val="Heading2"/>
        <w:numPr>
          <w:ilvl w:val="1"/>
          <w:numId w:val="0"/>
        </w:numPr>
        <w:shd w:val="clear" w:color="auto" w:fill="auto"/>
        <w:tabs>
          <w:tab w:val="num" w:pos="576"/>
        </w:tabs>
        <w:suppressAutoHyphens w:val="0"/>
        <w:spacing w:before="180"/>
        <w:ind w:left="576" w:hanging="576"/>
        <w:rPr>
          <w:rFonts w:eastAsia="Times New Roman"/>
          <w:kern w:val="0"/>
          <w:sz w:val="20"/>
        </w:rPr>
      </w:pPr>
      <w:bookmarkStart w:id="16" w:name="_Toc202607856"/>
      <w:r w:rsidRPr="0031227D">
        <w:rPr>
          <w:rFonts w:eastAsia="Times New Roman"/>
          <w:kern w:val="0"/>
          <w:sz w:val="20"/>
        </w:rPr>
        <w:t>INTRODUCTION</w:t>
      </w:r>
      <w:bookmarkEnd w:id="16"/>
      <w:r w:rsidR="0031227D" w:rsidRPr="0031227D">
        <w:rPr>
          <w:rFonts w:eastAsia="Times New Roman"/>
          <w:kern w:val="0"/>
          <w:sz w:val="20"/>
        </w:rPr>
        <w:t>:</w:t>
      </w:r>
    </w:p>
    <w:p w14:paraId="670DBC98" w14:textId="77777777" w:rsidR="001F1C42" w:rsidRPr="001F1C42" w:rsidRDefault="001F1C42" w:rsidP="001F1C42">
      <w:pPr>
        <w:ind w:left="720"/>
      </w:pPr>
    </w:p>
    <w:p w14:paraId="15090257" w14:textId="77777777" w:rsidR="001F1C42" w:rsidRPr="001F1C42" w:rsidRDefault="001F1C42">
      <w:pPr>
        <w:numPr>
          <w:ilvl w:val="3"/>
          <w:numId w:val="20"/>
        </w:numPr>
        <w:suppressAutoHyphens w:val="0"/>
        <w:spacing w:after="0"/>
      </w:pPr>
      <w:r w:rsidRPr="001F1C42">
        <w:t xml:space="preserve">In Fiware Security is achived through following objects </w:t>
      </w:r>
    </w:p>
    <w:p w14:paraId="15AB8565" w14:textId="77777777" w:rsidR="001F1C42" w:rsidRPr="001F1C42" w:rsidRDefault="001F1C42">
      <w:pPr>
        <w:numPr>
          <w:ilvl w:val="0"/>
          <w:numId w:val="21"/>
        </w:numPr>
        <w:suppressAutoHyphens w:val="0"/>
        <w:spacing w:after="0"/>
      </w:pPr>
      <w:r w:rsidRPr="001F1C42">
        <w:t>User</w:t>
      </w:r>
    </w:p>
    <w:p w14:paraId="70293999" w14:textId="77777777" w:rsidR="001F1C42" w:rsidRPr="001F1C42" w:rsidRDefault="001F1C42">
      <w:pPr>
        <w:numPr>
          <w:ilvl w:val="0"/>
          <w:numId w:val="21"/>
        </w:numPr>
        <w:suppressAutoHyphens w:val="0"/>
        <w:spacing w:after="0"/>
      </w:pPr>
      <w:r w:rsidRPr="001F1C42">
        <w:t>Application</w:t>
      </w:r>
    </w:p>
    <w:p w14:paraId="78938E7A" w14:textId="77777777" w:rsidR="001F1C42" w:rsidRPr="001F1C42" w:rsidRDefault="001F1C42">
      <w:pPr>
        <w:numPr>
          <w:ilvl w:val="0"/>
          <w:numId w:val="21"/>
        </w:numPr>
        <w:suppressAutoHyphens w:val="0"/>
        <w:spacing w:after="0"/>
      </w:pPr>
      <w:r w:rsidRPr="001F1C42">
        <w:t>Group</w:t>
      </w:r>
    </w:p>
    <w:p w14:paraId="4FCDCDBD" w14:textId="77777777" w:rsidR="001F1C42" w:rsidRPr="001F1C42" w:rsidRDefault="001F1C42" w:rsidP="001F1C42">
      <w:pPr>
        <w:ind w:left="2160"/>
      </w:pPr>
    </w:p>
    <w:p w14:paraId="255AA966" w14:textId="77777777" w:rsidR="001F1C42" w:rsidRPr="001F1C42" w:rsidRDefault="001F1C42">
      <w:pPr>
        <w:numPr>
          <w:ilvl w:val="3"/>
          <w:numId w:val="20"/>
        </w:numPr>
        <w:suppressAutoHyphens w:val="0"/>
        <w:spacing w:after="0"/>
      </w:pPr>
      <w:r w:rsidRPr="001F1C42">
        <w:t>By creating above objects and assigning them in such way that user have minimum access.</w:t>
      </w:r>
    </w:p>
    <w:p w14:paraId="22216A73" w14:textId="77777777" w:rsidR="008118D5" w:rsidRDefault="008118D5" w:rsidP="008118D5">
      <w:pPr>
        <w:pStyle w:val="Heading2"/>
        <w:numPr>
          <w:ilvl w:val="1"/>
          <w:numId w:val="0"/>
        </w:numPr>
        <w:shd w:val="clear" w:color="auto" w:fill="auto"/>
        <w:tabs>
          <w:tab w:val="num" w:pos="576"/>
        </w:tabs>
        <w:suppressAutoHyphens w:val="0"/>
        <w:spacing w:before="180"/>
        <w:ind w:left="576" w:hanging="576"/>
        <w:rPr>
          <w:rFonts w:eastAsia="Times New Roman"/>
          <w:kern w:val="0"/>
          <w:sz w:val="20"/>
        </w:rPr>
      </w:pPr>
      <w:bookmarkStart w:id="17" w:name="_Toc202607857"/>
      <w:r w:rsidRPr="008118D5">
        <w:rPr>
          <w:rFonts w:eastAsia="Times New Roman"/>
          <w:kern w:val="0"/>
          <w:sz w:val="20"/>
        </w:rPr>
        <w:t>GROUPS- APPLICATION ASSIGNING</w:t>
      </w:r>
      <w:bookmarkEnd w:id="17"/>
      <w:r w:rsidRPr="008118D5">
        <w:rPr>
          <w:rFonts w:eastAsia="Times New Roman"/>
          <w:kern w:val="0"/>
          <w:sz w:val="20"/>
        </w:rPr>
        <w:t>:</w:t>
      </w:r>
    </w:p>
    <w:p w14:paraId="76FD80AF" w14:textId="77777777" w:rsidR="0031227D" w:rsidRPr="0031227D" w:rsidRDefault="0031227D" w:rsidP="0031227D"/>
    <w:p w14:paraId="763EC1A4" w14:textId="77777777" w:rsidR="008118D5" w:rsidRPr="008118D5" w:rsidRDefault="008118D5">
      <w:pPr>
        <w:numPr>
          <w:ilvl w:val="3"/>
          <w:numId w:val="20"/>
        </w:numPr>
        <w:suppressAutoHyphens w:val="0"/>
        <w:spacing w:after="0"/>
      </w:pPr>
      <w:r w:rsidRPr="008118D5">
        <w:t>There is provision that we can create different applications and groups as per requirement.</w:t>
      </w:r>
    </w:p>
    <w:p w14:paraId="6097AB62" w14:textId="77777777" w:rsidR="008118D5" w:rsidRPr="008118D5" w:rsidRDefault="008118D5">
      <w:pPr>
        <w:numPr>
          <w:ilvl w:val="3"/>
          <w:numId w:val="20"/>
        </w:numPr>
        <w:suppressAutoHyphens w:val="0"/>
        <w:spacing w:after="0"/>
      </w:pPr>
      <w:r w:rsidRPr="008118D5">
        <w:t>After creating them we can assing each application to some group. One application can be assging to different group.</w:t>
      </w:r>
    </w:p>
    <w:p w14:paraId="3596C3B7" w14:textId="77777777" w:rsidR="008118D5" w:rsidRPr="008118D5" w:rsidRDefault="008118D5">
      <w:pPr>
        <w:numPr>
          <w:ilvl w:val="3"/>
          <w:numId w:val="20"/>
        </w:numPr>
        <w:suppressAutoHyphens w:val="0"/>
        <w:spacing w:after="0"/>
      </w:pPr>
      <w:r w:rsidRPr="008118D5">
        <w:t>Each combination can be assgined different function.</w:t>
      </w:r>
    </w:p>
    <w:p w14:paraId="73DF19A5" w14:textId="77777777" w:rsidR="008118D5" w:rsidRPr="008118D5" w:rsidRDefault="008118D5">
      <w:pPr>
        <w:numPr>
          <w:ilvl w:val="3"/>
          <w:numId w:val="20"/>
        </w:numPr>
        <w:suppressAutoHyphens w:val="0"/>
        <w:spacing w:after="0"/>
      </w:pPr>
      <w:r w:rsidRPr="008118D5">
        <w:t>In such way groups can be assinged limited functionality.</w:t>
      </w:r>
    </w:p>
    <w:p w14:paraId="50E7CACC" w14:textId="77777777" w:rsidR="008118D5" w:rsidRDefault="008118D5" w:rsidP="008118D5">
      <w:pPr>
        <w:pStyle w:val="Heading2"/>
        <w:numPr>
          <w:ilvl w:val="1"/>
          <w:numId w:val="0"/>
        </w:numPr>
        <w:shd w:val="clear" w:color="auto" w:fill="auto"/>
        <w:tabs>
          <w:tab w:val="num" w:pos="576"/>
        </w:tabs>
        <w:suppressAutoHyphens w:val="0"/>
        <w:spacing w:before="180"/>
        <w:ind w:left="576" w:hanging="576"/>
        <w:rPr>
          <w:rFonts w:eastAsia="Times New Roman"/>
          <w:kern w:val="0"/>
          <w:sz w:val="20"/>
        </w:rPr>
      </w:pPr>
      <w:bookmarkStart w:id="18" w:name="_Toc202607858"/>
      <w:r w:rsidRPr="008118D5">
        <w:rPr>
          <w:rFonts w:eastAsia="Times New Roman"/>
          <w:kern w:val="0"/>
          <w:sz w:val="20"/>
        </w:rPr>
        <w:t>GROUPS – USER ASSIGNING</w:t>
      </w:r>
      <w:bookmarkEnd w:id="18"/>
      <w:r>
        <w:rPr>
          <w:rFonts w:eastAsia="Times New Roman"/>
          <w:kern w:val="0"/>
          <w:sz w:val="20"/>
        </w:rPr>
        <w:t>:</w:t>
      </w:r>
    </w:p>
    <w:p w14:paraId="675BD7B0" w14:textId="77777777" w:rsidR="0031227D" w:rsidRPr="0031227D" w:rsidRDefault="0031227D" w:rsidP="0031227D"/>
    <w:p w14:paraId="496E6423" w14:textId="77777777" w:rsidR="008118D5" w:rsidRPr="008118D5" w:rsidRDefault="008118D5">
      <w:pPr>
        <w:numPr>
          <w:ilvl w:val="3"/>
          <w:numId w:val="20"/>
        </w:numPr>
        <w:suppressAutoHyphens w:val="0"/>
        <w:spacing w:after="0"/>
      </w:pPr>
      <w:r w:rsidRPr="008118D5">
        <w:t>After creating different groups and user, users are assinged to groups.</w:t>
      </w:r>
    </w:p>
    <w:p w14:paraId="2B046D74" w14:textId="77777777" w:rsidR="008118D5" w:rsidRPr="008118D5" w:rsidRDefault="008118D5">
      <w:pPr>
        <w:numPr>
          <w:ilvl w:val="3"/>
          <w:numId w:val="20"/>
        </w:numPr>
        <w:suppressAutoHyphens w:val="0"/>
        <w:spacing w:after="0"/>
      </w:pPr>
      <w:r w:rsidRPr="008118D5">
        <w:t>Each user can be asssigned different groups.</w:t>
      </w:r>
    </w:p>
    <w:p w14:paraId="63E7D3B4" w14:textId="77777777" w:rsidR="001F1C42" w:rsidRDefault="008118D5">
      <w:pPr>
        <w:numPr>
          <w:ilvl w:val="3"/>
          <w:numId w:val="20"/>
        </w:numPr>
        <w:suppressAutoHyphens w:val="0"/>
        <w:spacing w:after="0"/>
      </w:pPr>
      <w:r w:rsidRPr="008118D5">
        <w:t xml:space="preserve">In such way users are given access to checks of that perticular group and restricted to work in that group only. </w:t>
      </w:r>
    </w:p>
    <w:p w14:paraId="4FB1950E" w14:textId="77777777" w:rsidR="001F1C42" w:rsidRDefault="001F1C42">
      <w:pPr>
        <w:pStyle w:val="NormalWeb"/>
        <w:spacing w:after="60"/>
      </w:pPr>
    </w:p>
    <w:p w14:paraId="6AB00CCE" w14:textId="77777777" w:rsidR="00430FEE" w:rsidRDefault="00430FEE" w:rsidP="00430FEE">
      <w:pPr>
        <w:pStyle w:val="Heading1"/>
        <w:tabs>
          <w:tab w:val="left" w:pos="0"/>
          <w:tab w:val="left" w:pos="432"/>
          <w:tab w:val="left" w:pos="8640"/>
        </w:tabs>
      </w:pPr>
      <w:r>
        <w:t xml:space="preserve"> ID Management / user Access</w:t>
      </w:r>
    </w:p>
    <w:p w14:paraId="7EE8290D" w14:textId="77777777" w:rsidR="00C847DC" w:rsidRDefault="00C847DC" w:rsidP="00532FE0"/>
    <w:p w14:paraId="2B7BDF58" w14:textId="77777777" w:rsidR="00A11E15" w:rsidRPr="00521657" w:rsidRDefault="00A11E15">
      <w:pPr>
        <w:numPr>
          <w:ilvl w:val="0"/>
          <w:numId w:val="16"/>
        </w:numPr>
      </w:pPr>
      <w:r w:rsidRPr="00521657">
        <w:t>Fiware access request comes through</w:t>
      </w:r>
      <w:r w:rsidR="00532FE0">
        <w:t xml:space="preserve"> IDM portal</w:t>
      </w:r>
      <w:r w:rsidRPr="00521657">
        <w:t xml:space="preserve"> </w:t>
      </w:r>
      <w:r w:rsidRPr="00532FE0">
        <w:rPr>
          <w:b/>
        </w:rPr>
        <w:t>idm.ge.com</w:t>
      </w:r>
      <w:r w:rsidRPr="00521657">
        <w:t>.</w:t>
      </w:r>
    </w:p>
    <w:p w14:paraId="4A34041E" w14:textId="77777777" w:rsidR="00A11E15" w:rsidRDefault="00A11E15">
      <w:pPr>
        <w:numPr>
          <w:ilvl w:val="0"/>
          <w:numId w:val="16"/>
        </w:numPr>
      </w:pPr>
      <w:r w:rsidRPr="00521657">
        <w:t>The IDM/SN request should tell which user id should be used to clone.</w:t>
      </w:r>
    </w:p>
    <w:p w14:paraId="488EC1DF" w14:textId="77777777" w:rsidR="00532FE0" w:rsidRDefault="00532FE0" w:rsidP="00532FE0"/>
    <w:p w14:paraId="27B07316" w14:textId="77777777" w:rsidR="00930497" w:rsidRPr="00464C95" w:rsidRDefault="00930497" w:rsidP="00930497">
      <w:r>
        <w:t>User access to Fiware is currently provisioned through</w:t>
      </w:r>
      <w:r w:rsidRPr="00930497">
        <w:t xml:space="preserve"> </w:t>
      </w:r>
      <w:r w:rsidR="00282EFC">
        <w:t xml:space="preserve">One IDM Portal link </w:t>
      </w:r>
      <w:r w:rsidRPr="00930497">
        <w:t xml:space="preserve"> </w:t>
      </w:r>
      <w:hyperlink r:id="rId19" w:history="1">
        <w:r w:rsidR="00282EFC" w:rsidRPr="00B32879">
          <w:rPr>
            <w:rStyle w:val="Hyperlink"/>
            <w:b/>
          </w:rPr>
          <w:t>https://oneidm.ge.com/</w:t>
        </w:r>
      </w:hyperlink>
      <w:r w:rsidR="008B247A">
        <w:rPr>
          <w:b/>
        </w:rPr>
        <w:t xml:space="preserve"> </w:t>
      </w:r>
      <w:r w:rsidR="00282EFC">
        <w:rPr>
          <w:b/>
        </w:rPr>
        <w:t>.</w:t>
      </w:r>
      <w:r>
        <w:t xml:space="preserve"> </w:t>
      </w:r>
    </w:p>
    <w:p w14:paraId="373BDC20" w14:textId="77777777" w:rsidR="004929DD" w:rsidRDefault="004929DD" w:rsidP="004929DD"/>
    <w:p w14:paraId="0E7875E5" w14:textId="77777777" w:rsidR="004929DD" w:rsidRDefault="004929DD" w:rsidP="00636B49">
      <w:r>
        <w:t>Application = Fiware PROD</w:t>
      </w:r>
    </w:p>
    <w:p w14:paraId="3E4F837F" w14:textId="77777777" w:rsidR="004929DD" w:rsidRDefault="004929DD" w:rsidP="004929DD">
      <w:r>
        <w:t xml:space="preserve">                </w:t>
      </w:r>
    </w:p>
    <w:p w14:paraId="0B74668C" w14:textId="77777777" w:rsidR="004929DD" w:rsidRPr="00CE2014" w:rsidRDefault="004929DD">
      <w:pPr>
        <w:numPr>
          <w:ilvl w:val="0"/>
          <w:numId w:val="4"/>
        </w:numPr>
        <w:rPr>
          <w:b/>
        </w:rPr>
      </w:pPr>
      <w:r w:rsidRPr="00CE2014">
        <w:rPr>
          <w:b/>
        </w:rPr>
        <w:t>Create/Modify User ID:</w:t>
      </w:r>
    </w:p>
    <w:p w14:paraId="0B8EC04F" w14:textId="33757E03" w:rsidR="00930497" w:rsidRDefault="00930497">
      <w:pPr>
        <w:pStyle w:val="ListParagraph"/>
        <w:numPr>
          <w:ilvl w:val="0"/>
          <w:numId w:val="22"/>
        </w:numPr>
        <w:rPr>
          <w:color w:val="FF0000"/>
        </w:rPr>
      </w:pPr>
      <w:proofErr w:type="gramStart"/>
      <w:r>
        <w:t>User</w:t>
      </w:r>
      <w:proofErr w:type="gramEnd"/>
      <w:r>
        <w:t xml:space="preserve"> raise an IDM Support Request using above IDM link and selects “Fiware” in the application filter</w:t>
      </w:r>
      <w:r w:rsidRPr="00930497">
        <w:t>.</w:t>
      </w:r>
    </w:p>
    <w:p w14:paraId="7E745A0E" w14:textId="77777777" w:rsidR="00930497" w:rsidRDefault="00930497">
      <w:pPr>
        <w:pStyle w:val="ListParagraph"/>
        <w:numPr>
          <w:ilvl w:val="0"/>
          <w:numId w:val="22"/>
        </w:numPr>
      </w:pPr>
      <w:r w:rsidRPr="00930497">
        <w:lastRenderedPageBreak/>
        <w:t xml:space="preserve">User selects the Requestor Role and completes the Comments text box, which should include the business justification and user ID to </w:t>
      </w:r>
      <w:proofErr w:type="gramStart"/>
      <w:r w:rsidRPr="00930497">
        <w:t>clone, and</w:t>
      </w:r>
      <w:proofErr w:type="gramEnd"/>
      <w:r w:rsidRPr="00930497">
        <w:t xml:space="preserve"> submits the IDM request.</w:t>
      </w:r>
    </w:p>
    <w:p w14:paraId="50AFD69A" w14:textId="5712C7EF" w:rsidR="00930497" w:rsidRPr="00930497" w:rsidRDefault="00930497">
      <w:pPr>
        <w:numPr>
          <w:ilvl w:val="0"/>
          <w:numId w:val="22"/>
        </w:numPr>
      </w:pPr>
      <w:r>
        <w:t>The Fiware Run support team once the IDM request is approved will resolve the request an</w:t>
      </w:r>
      <w:r w:rsidR="00795A98">
        <w:t>d</w:t>
      </w:r>
      <w:r>
        <w:t xml:space="preserve"> provision the user in Fiware. </w:t>
      </w:r>
    </w:p>
    <w:p w14:paraId="04C8B42E" w14:textId="77777777" w:rsidR="004929DD" w:rsidRPr="00CE2014" w:rsidRDefault="00930497">
      <w:pPr>
        <w:numPr>
          <w:ilvl w:val="0"/>
          <w:numId w:val="4"/>
        </w:numPr>
        <w:rPr>
          <w:b/>
        </w:rPr>
      </w:pPr>
      <w:r>
        <w:rPr>
          <w:b/>
        </w:rPr>
        <w:t>Disable</w:t>
      </w:r>
      <w:r w:rsidR="004929DD" w:rsidRPr="00CE2014">
        <w:rPr>
          <w:b/>
        </w:rPr>
        <w:t xml:space="preserve"> User </w:t>
      </w:r>
      <w:proofErr w:type="gramStart"/>
      <w:r w:rsidR="004929DD" w:rsidRPr="00CE2014">
        <w:rPr>
          <w:b/>
        </w:rPr>
        <w:t>ID :</w:t>
      </w:r>
      <w:proofErr w:type="gramEnd"/>
      <w:r w:rsidR="004929DD" w:rsidRPr="00CE2014">
        <w:rPr>
          <w:b/>
        </w:rPr>
        <w:t xml:space="preserve"> </w:t>
      </w:r>
    </w:p>
    <w:p w14:paraId="22B50136" w14:textId="77777777" w:rsidR="004929DD" w:rsidRDefault="004929DD">
      <w:pPr>
        <w:numPr>
          <w:ilvl w:val="0"/>
          <w:numId w:val="22"/>
        </w:numPr>
      </w:pPr>
      <w:r>
        <w:t xml:space="preserve">User/User’s Manager </w:t>
      </w:r>
      <w:proofErr w:type="gramStart"/>
      <w:r>
        <w:t>opens up</w:t>
      </w:r>
      <w:proofErr w:type="gramEnd"/>
      <w:r>
        <w:t xml:space="preserve"> a case using helpdesk OTR application form. Once case is received, </w:t>
      </w:r>
      <w:proofErr w:type="gramStart"/>
      <w:r>
        <w:t>RUN</w:t>
      </w:r>
      <w:proofErr w:type="gramEnd"/>
      <w:r>
        <w:t xml:space="preserve"> </w:t>
      </w:r>
    </w:p>
    <w:p w14:paraId="14FC2673" w14:textId="77777777" w:rsidR="004929DD" w:rsidRDefault="00636B49" w:rsidP="00CE2014">
      <w:pPr>
        <w:ind w:left="720"/>
      </w:pPr>
      <w:r>
        <w:t>Team</w:t>
      </w:r>
      <w:r w:rsidR="004929DD">
        <w:t xml:space="preserve"> </w:t>
      </w:r>
      <w:r w:rsidR="00930497" w:rsidRPr="00930497">
        <w:t>disables the user ID</w:t>
      </w:r>
      <w:r w:rsidR="00930497" w:rsidRPr="00BB4E54">
        <w:rPr>
          <w:color w:val="FF0000"/>
        </w:rPr>
        <w:t xml:space="preserve"> </w:t>
      </w:r>
      <w:r w:rsidR="00930497">
        <w:t>from the application</w:t>
      </w:r>
      <w:r w:rsidR="004929DD">
        <w:t>.</w:t>
      </w:r>
    </w:p>
    <w:p w14:paraId="285BB53D" w14:textId="77777777" w:rsidR="004929DD" w:rsidRPr="00CE2014" w:rsidRDefault="004929DD">
      <w:pPr>
        <w:numPr>
          <w:ilvl w:val="0"/>
          <w:numId w:val="4"/>
        </w:numPr>
        <w:rPr>
          <w:b/>
        </w:rPr>
      </w:pPr>
      <w:r w:rsidRPr="00CE2014">
        <w:rPr>
          <w:b/>
        </w:rPr>
        <w:t xml:space="preserve">User ID </w:t>
      </w:r>
      <w:proofErr w:type="gramStart"/>
      <w:r w:rsidRPr="00CE2014">
        <w:rPr>
          <w:b/>
        </w:rPr>
        <w:t>Audit :</w:t>
      </w:r>
      <w:proofErr w:type="gramEnd"/>
      <w:r w:rsidRPr="00CE2014">
        <w:rPr>
          <w:b/>
        </w:rPr>
        <w:t xml:space="preserve"> </w:t>
      </w:r>
    </w:p>
    <w:p w14:paraId="6144A61F" w14:textId="77777777" w:rsidR="004929DD" w:rsidRDefault="00930497">
      <w:pPr>
        <w:numPr>
          <w:ilvl w:val="0"/>
          <w:numId w:val="22"/>
        </w:numPr>
      </w:pPr>
      <w:r>
        <w:t>User IDs are reviewed annually. Users that no longer require access to Fiware are disabled</w:t>
      </w:r>
      <w:r w:rsidR="004929DD">
        <w:t>.</w:t>
      </w:r>
    </w:p>
    <w:p w14:paraId="21A5DF9C" w14:textId="77777777" w:rsidR="00A11E15" w:rsidRPr="00A11E15" w:rsidRDefault="00A11E15" w:rsidP="00A11E15">
      <w:pPr>
        <w:pStyle w:val="Heading2"/>
        <w:rPr>
          <w:szCs w:val="28"/>
        </w:rPr>
      </w:pPr>
      <w:r w:rsidRPr="00A11E15">
        <w:rPr>
          <w:szCs w:val="28"/>
          <w:u w:val="none"/>
        </w:rPr>
        <w:t xml:space="preserve">User creation in </w:t>
      </w:r>
      <w:r w:rsidR="00A40BB3">
        <w:rPr>
          <w:szCs w:val="28"/>
          <w:u w:val="none"/>
        </w:rPr>
        <w:t>F</w:t>
      </w:r>
      <w:r w:rsidRPr="00A11E15">
        <w:rPr>
          <w:szCs w:val="28"/>
          <w:u w:val="none"/>
        </w:rPr>
        <w:t>iware:</w:t>
      </w:r>
    </w:p>
    <w:p w14:paraId="7380302C" w14:textId="77777777" w:rsidR="00521657" w:rsidRDefault="00C847DC" w:rsidP="00C847DC">
      <w:r w:rsidRPr="00521657">
        <w:rPr>
          <w:b/>
        </w:rPr>
        <w:t>Step 1</w:t>
      </w:r>
      <w:r w:rsidRPr="00521657">
        <w:t>:</w:t>
      </w:r>
    </w:p>
    <w:p w14:paraId="17C4F349" w14:textId="77777777" w:rsidR="00521657" w:rsidRDefault="00521657" w:rsidP="00C847DC">
      <w:r w:rsidRPr="00521657">
        <w:t>Login</w:t>
      </w:r>
      <w:r w:rsidR="00C847DC" w:rsidRPr="00521657">
        <w:t xml:space="preserve"> to Fiware. </w:t>
      </w:r>
    </w:p>
    <w:p w14:paraId="79B5EF30" w14:textId="77777777" w:rsidR="00C847DC" w:rsidRPr="00C847DC" w:rsidRDefault="00C847DC" w:rsidP="00C847DC">
      <w:pPr>
        <w:rPr>
          <w:sz w:val="24"/>
          <w:szCs w:val="24"/>
        </w:rPr>
      </w:pPr>
      <w:r w:rsidRPr="00521657">
        <w:t>Click on System Config -&gt; System Configuration -&gt; click on Users tab on Right -&gt; View Users</w:t>
      </w:r>
      <w:r w:rsidRPr="00C847DC">
        <w:rPr>
          <w:sz w:val="24"/>
          <w:szCs w:val="24"/>
        </w:rPr>
        <w:t xml:space="preserve">. </w:t>
      </w:r>
    </w:p>
    <w:p w14:paraId="53A60311" w14:textId="77777777" w:rsidR="00C847DC" w:rsidRDefault="00C847DC" w:rsidP="00C847DC">
      <w:pPr>
        <w:rPr>
          <w:sz w:val="28"/>
          <w:szCs w:val="28"/>
        </w:rPr>
      </w:pPr>
    </w:p>
    <w:p w14:paraId="22D07C1E" w14:textId="77777777" w:rsidR="00930497" w:rsidRDefault="00EE0F0B" w:rsidP="00C847DC">
      <w:pPr>
        <w:rPr>
          <w:sz w:val="28"/>
          <w:szCs w:val="28"/>
        </w:rPr>
      </w:pPr>
      <w:r>
        <w:rPr>
          <w:noProof/>
          <w:sz w:val="28"/>
          <w:szCs w:val="28"/>
        </w:rPr>
        <w:drawing>
          <wp:inline distT="0" distB="0" distL="0" distR="0" wp14:anchorId="5FC77614" wp14:editId="0209C0B3">
            <wp:extent cx="6471285" cy="3145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1285" cy="3145155"/>
                    </a:xfrm>
                    <a:prstGeom prst="rect">
                      <a:avLst/>
                    </a:prstGeom>
                    <a:noFill/>
                    <a:ln>
                      <a:noFill/>
                    </a:ln>
                  </pic:spPr>
                </pic:pic>
              </a:graphicData>
            </a:graphic>
          </wp:inline>
        </w:drawing>
      </w:r>
    </w:p>
    <w:p w14:paraId="333655AE" w14:textId="77777777" w:rsidR="00C847DC" w:rsidRDefault="00C847DC" w:rsidP="00C847DC">
      <w:pPr>
        <w:rPr>
          <w:sz w:val="28"/>
          <w:szCs w:val="28"/>
        </w:rPr>
      </w:pPr>
    </w:p>
    <w:p w14:paraId="4681B254" w14:textId="77777777" w:rsidR="0022691E" w:rsidRPr="0022691E" w:rsidRDefault="00C847DC" w:rsidP="00C847DC">
      <w:pPr>
        <w:rPr>
          <w:b/>
        </w:rPr>
      </w:pPr>
      <w:r w:rsidRPr="0022691E">
        <w:rPr>
          <w:b/>
        </w:rPr>
        <w:t xml:space="preserve">Step 2: </w:t>
      </w:r>
    </w:p>
    <w:p w14:paraId="78A30A3E" w14:textId="77777777" w:rsidR="000358D3" w:rsidRPr="000358D3" w:rsidRDefault="000358D3">
      <w:pPr>
        <w:numPr>
          <w:ilvl w:val="0"/>
          <w:numId w:val="23"/>
        </w:numPr>
      </w:pPr>
      <w:r w:rsidRPr="000358D3">
        <w:t xml:space="preserve">Select an existing user to clone -&gt; add new user </w:t>
      </w:r>
      <w:r w:rsidRPr="000358D3">
        <w:rPr>
          <w:b/>
        </w:rPr>
        <w:t>sso</w:t>
      </w:r>
      <w:r w:rsidRPr="000358D3">
        <w:t xml:space="preserve"> in </w:t>
      </w:r>
      <w:proofErr w:type="gramStart"/>
      <w:r w:rsidRPr="000358D3">
        <w:t>User Name</w:t>
      </w:r>
      <w:proofErr w:type="gramEnd"/>
      <w:r w:rsidRPr="000358D3">
        <w:t xml:space="preserve"> field-&gt;keep password and confirm new password field blank -&gt; Add user email address in Email Address field.</w:t>
      </w:r>
    </w:p>
    <w:p w14:paraId="21CCE28A" w14:textId="77777777" w:rsidR="000358D3" w:rsidRDefault="000358D3" w:rsidP="000358D3">
      <w:pPr>
        <w:ind w:firstLine="720"/>
      </w:pPr>
      <w:r w:rsidRPr="000358D3">
        <w:t xml:space="preserve">Verify that the fields are correct and update as needed: </w:t>
      </w:r>
    </w:p>
    <w:p w14:paraId="4C1B7EE8" w14:textId="77777777" w:rsidR="000358D3" w:rsidRPr="000358D3" w:rsidRDefault="000358D3" w:rsidP="000358D3">
      <w:pPr>
        <w:ind w:left="720"/>
      </w:pPr>
      <w:r w:rsidRPr="000358D3">
        <w:rPr>
          <w:b/>
        </w:rPr>
        <w:t>Note:</w:t>
      </w:r>
      <w:r w:rsidRPr="000358D3">
        <w:t xml:space="preserve"> </w:t>
      </w:r>
      <w:proofErr w:type="gramStart"/>
      <w:r w:rsidRPr="000358D3">
        <w:t>the</w:t>
      </w:r>
      <w:proofErr w:type="gramEnd"/>
      <w:r w:rsidRPr="000358D3">
        <w:t xml:space="preserve"> User Type should agree to the IDM Request. </w:t>
      </w:r>
    </w:p>
    <w:p w14:paraId="55E05BA7" w14:textId="77777777" w:rsidR="000358D3" w:rsidRDefault="000358D3">
      <w:pPr>
        <w:numPr>
          <w:ilvl w:val="0"/>
          <w:numId w:val="23"/>
        </w:numPr>
      </w:pPr>
      <w:r w:rsidRPr="000358D3">
        <w:t xml:space="preserve">Inactivity timeout, User Type, NT Login Domain, Verify Login via NT. </w:t>
      </w:r>
    </w:p>
    <w:p w14:paraId="1B28F98D" w14:textId="77777777" w:rsidR="00553DC4" w:rsidRDefault="00C847DC">
      <w:pPr>
        <w:numPr>
          <w:ilvl w:val="0"/>
          <w:numId w:val="23"/>
        </w:numPr>
      </w:pPr>
      <w:r w:rsidRPr="0022691E">
        <w:t>Click on Add. Click ok on the pop windo</w:t>
      </w:r>
      <w:r w:rsidR="000358D3">
        <w:t>w. The New users will be added.</w:t>
      </w:r>
    </w:p>
    <w:p w14:paraId="0DFA4E92" w14:textId="77777777" w:rsidR="000358D3" w:rsidRPr="000358D3" w:rsidRDefault="000358D3">
      <w:pPr>
        <w:numPr>
          <w:ilvl w:val="0"/>
          <w:numId w:val="23"/>
        </w:numPr>
      </w:pPr>
      <w:r w:rsidRPr="000358D3">
        <w:rPr>
          <w:b/>
          <w:color w:val="FF0000"/>
        </w:rPr>
        <w:lastRenderedPageBreak/>
        <w:t>IMPORTANT</w:t>
      </w:r>
      <w:r w:rsidRPr="00017F1A">
        <w:rPr>
          <w:color w:val="FF0000"/>
        </w:rPr>
        <w:t xml:space="preserve">: </w:t>
      </w:r>
      <w:r w:rsidRPr="000358D3">
        <w:t>Do not click “</w:t>
      </w:r>
      <w:r w:rsidRPr="000358D3">
        <w:rPr>
          <w:b/>
        </w:rPr>
        <w:t>Save</w:t>
      </w:r>
      <w:r w:rsidRPr="000358D3">
        <w:t xml:space="preserve">” otherwise the users ID that was cloned will be updated with the new </w:t>
      </w:r>
      <w:proofErr w:type="gramStart"/>
      <w:r w:rsidRPr="000358D3">
        <w:t>users</w:t>
      </w:r>
      <w:proofErr w:type="gramEnd"/>
      <w:r w:rsidRPr="000358D3">
        <w:t xml:space="preserve"> info.</w:t>
      </w:r>
    </w:p>
    <w:p w14:paraId="56A5014B" w14:textId="77777777" w:rsidR="00553DC4" w:rsidRDefault="00553DC4" w:rsidP="00C847DC"/>
    <w:p w14:paraId="132F7450" w14:textId="77777777" w:rsidR="00553DC4" w:rsidRDefault="00553DC4" w:rsidP="00C847DC"/>
    <w:p w14:paraId="1E8DE147" w14:textId="77777777" w:rsidR="00553DC4" w:rsidRDefault="00553DC4" w:rsidP="00C847DC"/>
    <w:p w14:paraId="44082DD2" w14:textId="77777777" w:rsidR="00553DC4" w:rsidRDefault="00553DC4" w:rsidP="00C847DC"/>
    <w:p w14:paraId="08D2A0A4" w14:textId="77777777" w:rsidR="00553DC4" w:rsidRPr="00426313" w:rsidRDefault="009A2FB8">
      <w:pPr>
        <w:numPr>
          <w:ilvl w:val="0"/>
          <w:numId w:val="4"/>
        </w:numPr>
        <w:rPr>
          <w:b/>
        </w:rPr>
      </w:pPr>
      <w:r w:rsidRPr="00426313">
        <w:rPr>
          <w:b/>
        </w:rPr>
        <w:t>Temp</w:t>
      </w:r>
      <w:r w:rsidR="00BC20AE">
        <w:rPr>
          <w:b/>
        </w:rPr>
        <w:t xml:space="preserve"> p</w:t>
      </w:r>
      <w:r w:rsidRPr="00426313">
        <w:rPr>
          <w:b/>
        </w:rPr>
        <w:t>assword</w:t>
      </w:r>
      <w:r w:rsidR="00BC20AE">
        <w:rPr>
          <w:b/>
        </w:rPr>
        <w:t xml:space="preserve"> change</w:t>
      </w:r>
      <w:r w:rsidRPr="00426313">
        <w:rPr>
          <w:b/>
        </w:rPr>
        <w:t>:</w:t>
      </w:r>
    </w:p>
    <w:p w14:paraId="136974C5" w14:textId="77777777" w:rsidR="00426313" w:rsidRDefault="00426313">
      <w:pPr>
        <w:numPr>
          <w:ilvl w:val="0"/>
          <w:numId w:val="24"/>
        </w:numPr>
      </w:pPr>
      <w:r>
        <w:t xml:space="preserve">If the Login via NT is not checked then we </w:t>
      </w:r>
      <w:proofErr w:type="gramStart"/>
      <w:r>
        <w:t>have to</w:t>
      </w:r>
      <w:proofErr w:type="gramEnd"/>
      <w:r>
        <w:t xml:space="preserve"> put the temp password to password text box and the same needs to be entered in confirm new password.</w:t>
      </w:r>
    </w:p>
    <w:p w14:paraId="4FB15E17" w14:textId="77777777" w:rsidR="001D4050" w:rsidRPr="001D4050" w:rsidRDefault="001D4050">
      <w:pPr>
        <w:numPr>
          <w:ilvl w:val="0"/>
          <w:numId w:val="24"/>
        </w:numPr>
      </w:pPr>
      <w:r>
        <w:t>If password is set manually then, u</w:t>
      </w:r>
      <w:r w:rsidRPr="001D4050">
        <w:t>ser will need to change the temporary password after first login.</w:t>
      </w:r>
    </w:p>
    <w:p w14:paraId="62737EDB" w14:textId="77777777" w:rsidR="00426313" w:rsidRDefault="00426313">
      <w:pPr>
        <w:numPr>
          <w:ilvl w:val="0"/>
          <w:numId w:val="24"/>
        </w:numPr>
      </w:pPr>
      <w:r>
        <w:t xml:space="preserve">Once the id is created without Login Via NT, please share the password with the user and ask them to change the password using below </w:t>
      </w:r>
      <w:proofErr w:type="gramStart"/>
      <w:r>
        <w:t>steps</w:t>
      </w:r>
      <w:proofErr w:type="gramEnd"/>
    </w:p>
    <w:p w14:paraId="03D683FC" w14:textId="77777777" w:rsidR="00426313" w:rsidRDefault="00426313">
      <w:pPr>
        <w:numPr>
          <w:ilvl w:val="0"/>
          <w:numId w:val="24"/>
        </w:numPr>
      </w:pPr>
      <w:r>
        <w:t xml:space="preserve">Login to Application -&gt; System configuration -&gt; Online </w:t>
      </w:r>
      <w:r w:rsidR="00BC20AE">
        <w:t>Cafeteria -&gt; User Options</w:t>
      </w:r>
    </w:p>
    <w:p w14:paraId="579207A7" w14:textId="77777777" w:rsidR="001D4050" w:rsidRDefault="00BC20AE">
      <w:pPr>
        <w:numPr>
          <w:ilvl w:val="0"/>
          <w:numId w:val="24"/>
        </w:numPr>
      </w:pPr>
      <w:r>
        <w:t xml:space="preserve">Enter the old password provided by the Run team and then Set the new password as per you and the click on save </w:t>
      </w:r>
      <w:proofErr w:type="gramStart"/>
      <w:r>
        <w:t>options</w:t>
      </w:r>
      <w:proofErr w:type="gramEnd"/>
    </w:p>
    <w:p w14:paraId="183C78D9" w14:textId="77777777" w:rsidR="00426313" w:rsidRDefault="00EE0F0B" w:rsidP="00426313">
      <w:pPr>
        <w:ind w:left="720"/>
      </w:pPr>
      <w:r>
        <w:rPr>
          <w:noProof/>
        </w:rPr>
        <w:drawing>
          <wp:inline distT="0" distB="0" distL="0" distR="0" wp14:anchorId="4B3247ED" wp14:editId="62FE3214">
            <wp:extent cx="6450965" cy="3286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50965" cy="3286125"/>
                    </a:xfrm>
                    <a:prstGeom prst="rect">
                      <a:avLst/>
                    </a:prstGeom>
                    <a:noFill/>
                    <a:ln>
                      <a:noFill/>
                    </a:ln>
                  </pic:spPr>
                </pic:pic>
              </a:graphicData>
            </a:graphic>
          </wp:inline>
        </w:drawing>
      </w:r>
    </w:p>
    <w:p w14:paraId="62F4D4E0" w14:textId="77777777" w:rsidR="00ED776B" w:rsidRDefault="00ED776B" w:rsidP="00ED776B">
      <w:pPr>
        <w:rPr>
          <w:b/>
        </w:rPr>
      </w:pPr>
    </w:p>
    <w:p w14:paraId="6597907B" w14:textId="77777777" w:rsidR="00ED776B" w:rsidRDefault="00ED776B" w:rsidP="00ED776B">
      <w:pPr>
        <w:rPr>
          <w:b/>
        </w:rPr>
      </w:pPr>
    </w:p>
    <w:p w14:paraId="028EA93C" w14:textId="77777777" w:rsidR="00ED776B" w:rsidRDefault="00ED776B" w:rsidP="00ED776B">
      <w:pPr>
        <w:rPr>
          <w:b/>
        </w:rPr>
      </w:pPr>
    </w:p>
    <w:p w14:paraId="35FF2183" w14:textId="77777777" w:rsidR="00ED776B" w:rsidRDefault="00ED776B" w:rsidP="00ED776B">
      <w:pPr>
        <w:rPr>
          <w:b/>
        </w:rPr>
      </w:pPr>
    </w:p>
    <w:p w14:paraId="17B579B5" w14:textId="77777777" w:rsidR="00ED776B" w:rsidRDefault="00ED776B" w:rsidP="00ED776B">
      <w:pPr>
        <w:rPr>
          <w:b/>
        </w:rPr>
      </w:pPr>
    </w:p>
    <w:p w14:paraId="280ADA70" w14:textId="77777777" w:rsidR="00ED776B" w:rsidRDefault="00ED776B" w:rsidP="00ED776B">
      <w:pPr>
        <w:rPr>
          <w:b/>
        </w:rPr>
      </w:pPr>
    </w:p>
    <w:p w14:paraId="436AD1AE" w14:textId="77777777" w:rsidR="00ED776B" w:rsidRDefault="00ED776B" w:rsidP="00ED776B">
      <w:pPr>
        <w:rPr>
          <w:b/>
        </w:rPr>
      </w:pPr>
    </w:p>
    <w:p w14:paraId="73FAD5A0" w14:textId="77777777" w:rsidR="00ED776B" w:rsidRDefault="00ED776B" w:rsidP="00ED776B">
      <w:pPr>
        <w:rPr>
          <w:b/>
        </w:rPr>
      </w:pPr>
    </w:p>
    <w:p w14:paraId="78E25E06" w14:textId="77777777" w:rsidR="00ED776B" w:rsidRDefault="00ED776B" w:rsidP="00ED776B">
      <w:pPr>
        <w:rPr>
          <w:b/>
        </w:rPr>
      </w:pPr>
    </w:p>
    <w:p w14:paraId="1F3DF29C" w14:textId="77777777" w:rsidR="00ED776B" w:rsidRDefault="00ED776B" w:rsidP="00ED776B">
      <w:pPr>
        <w:rPr>
          <w:b/>
        </w:rPr>
      </w:pPr>
    </w:p>
    <w:p w14:paraId="269109D7" w14:textId="77777777" w:rsidR="00ED776B" w:rsidRDefault="00ED776B" w:rsidP="00ED776B">
      <w:pPr>
        <w:rPr>
          <w:b/>
        </w:rPr>
      </w:pPr>
    </w:p>
    <w:p w14:paraId="2533354E" w14:textId="77777777" w:rsidR="00ED776B" w:rsidRDefault="00ED776B" w:rsidP="00ED776B">
      <w:pPr>
        <w:rPr>
          <w:b/>
        </w:rPr>
      </w:pPr>
    </w:p>
    <w:p w14:paraId="3890ADA7" w14:textId="77777777" w:rsidR="00ED776B" w:rsidRDefault="00ED776B" w:rsidP="00ED776B">
      <w:pPr>
        <w:rPr>
          <w:b/>
        </w:rPr>
      </w:pPr>
    </w:p>
    <w:p w14:paraId="2162C1FA" w14:textId="77777777" w:rsidR="00ED776B" w:rsidRDefault="00ED776B" w:rsidP="00ED776B">
      <w:pPr>
        <w:rPr>
          <w:b/>
        </w:rPr>
      </w:pPr>
    </w:p>
    <w:p w14:paraId="64B85348" w14:textId="77777777" w:rsidR="00ED776B" w:rsidRDefault="00ED776B" w:rsidP="00ED776B">
      <w:pPr>
        <w:rPr>
          <w:b/>
        </w:rPr>
      </w:pPr>
    </w:p>
    <w:p w14:paraId="0E5FEB98" w14:textId="77777777" w:rsidR="00ED776B" w:rsidRDefault="00ED776B" w:rsidP="00ED776B">
      <w:pPr>
        <w:rPr>
          <w:b/>
        </w:rPr>
      </w:pPr>
    </w:p>
    <w:p w14:paraId="10DDD20E" w14:textId="77777777" w:rsidR="00ED776B" w:rsidRDefault="00ED776B" w:rsidP="00ED776B">
      <w:pPr>
        <w:rPr>
          <w:b/>
        </w:rPr>
      </w:pPr>
    </w:p>
    <w:p w14:paraId="28D02087" w14:textId="77777777" w:rsidR="00ED776B" w:rsidRDefault="00ED776B" w:rsidP="00ED776B">
      <w:r w:rsidRPr="0022691E">
        <w:rPr>
          <w:b/>
        </w:rPr>
        <w:t>Step 3:</w:t>
      </w:r>
      <w:r w:rsidRPr="0022691E">
        <w:t xml:space="preserve"> </w:t>
      </w:r>
    </w:p>
    <w:p w14:paraId="537CB2C8" w14:textId="77777777" w:rsidR="00ED776B" w:rsidRPr="00ED776B" w:rsidRDefault="00EE0F0B" w:rsidP="00ED776B">
      <w:r>
        <w:rPr>
          <w:noProof/>
        </w:rPr>
        <mc:AlternateContent>
          <mc:Choice Requires="wps">
            <w:drawing>
              <wp:anchor distT="0" distB="0" distL="114300" distR="114300" simplePos="0" relativeHeight="251661824" behindDoc="0" locked="0" layoutInCell="1" allowOverlap="1" wp14:anchorId="4CD41816" wp14:editId="7FACD044">
                <wp:simplePos x="0" y="0"/>
                <wp:positionH relativeFrom="column">
                  <wp:posOffset>1202055</wp:posOffset>
                </wp:positionH>
                <wp:positionV relativeFrom="paragraph">
                  <wp:posOffset>128905</wp:posOffset>
                </wp:positionV>
                <wp:extent cx="1019175" cy="3048000"/>
                <wp:effectExtent l="38100" t="0" r="9525" b="38100"/>
                <wp:wrapNone/>
                <wp:docPr id="34"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19175" cy="3048000"/>
                        </a:xfrm>
                        <a:prstGeom prst="straightConnector1">
                          <a:avLst/>
                        </a:prstGeom>
                        <a:noFill/>
                        <a:ln w="15875"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3061FDBB" id="_x0000_t32" coordsize="21600,21600" o:spt="32" o:oned="t" path="m,l21600,21600e" filled="f">
                <v:path arrowok="t" fillok="f" o:connecttype="none"/>
                <o:lock v:ext="edit" shapetype="t"/>
              </v:shapetype>
              <v:shape id="Straight Arrow Connector 29" o:spid="_x0000_s1026" type="#_x0000_t32" style="position:absolute;margin-left:94.65pt;margin-top:10.15pt;width:80.25pt;height:240pt;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" strokecolor="#5b9bd5" strokeweight="1.25pt">
                <v:stroke endarrow="block" joinstyle="miter"/>
                <o:lock v:ext="edit" shapetype="f"/>
              </v:shape>
            </w:pict>
          </mc:Fallback>
        </mc:AlternateContent>
      </w:r>
      <w:r w:rsidR="00ED776B">
        <w:t>G</w:t>
      </w:r>
      <w:r w:rsidR="00ED776B" w:rsidRPr="0022691E">
        <w:t xml:space="preserve">o to Group Users tab -&gt; </w:t>
      </w:r>
      <w:r w:rsidR="00ED776B" w:rsidRPr="00ED776B">
        <w:t>select the Groups name associated with the user’s business -&gt; Highlight the user’s sso in “</w:t>
      </w:r>
      <w:r w:rsidR="00CD0AEA" w:rsidRPr="00ED776B">
        <w:t>Users in</w:t>
      </w:r>
      <w:r w:rsidR="00ED776B" w:rsidRPr="00ED776B">
        <w:t xml:space="preserve"> System” section and click the </w:t>
      </w:r>
      <w:r w:rsidR="00ED776B" w:rsidRPr="00ED776B">
        <w:sym w:font="Wingdings" w:char="F0DF"/>
      </w:r>
      <w:r w:rsidR="00ED776B" w:rsidRPr="00ED776B">
        <w:t xml:space="preserve"> arrow to add the user to the Assigned Users section.</w:t>
      </w:r>
    </w:p>
    <w:p w14:paraId="71E39764" w14:textId="77777777" w:rsidR="00ED776B" w:rsidRPr="00ED776B" w:rsidRDefault="00EE0F0B" w:rsidP="00ED776B">
      <w:r w:rsidRPr="00ED776B">
        <w:rPr>
          <w:noProof/>
        </w:rPr>
        <mc:AlternateContent>
          <mc:Choice Requires="wps">
            <w:drawing>
              <wp:anchor distT="0" distB="0" distL="114300" distR="114300" simplePos="0" relativeHeight="251662848" behindDoc="0" locked="0" layoutInCell="1" allowOverlap="1" wp14:anchorId="23BEBD76" wp14:editId="67771BFA">
                <wp:simplePos x="0" y="0"/>
                <wp:positionH relativeFrom="column">
                  <wp:posOffset>2735580</wp:posOffset>
                </wp:positionH>
                <wp:positionV relativeFrom="paragraph">
                  <wp:posOffset>11430</wp:posOffset>
                </wp:positionV>
                <wp:extent cx="1085850" cy="2343150"/>
                <wp:effectExtent l="0" t="0" r="38100" b="38100"/>
                <wp:wrapNone/>
                <wp:docPr id="33"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5850" cy="234315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E1BCF11" id="Straight Arrow Connector 30" o:spid="_x0000_s1026" type="#_x0000_t32" style="position:absolute;margin-left:215.4pt;margin-top:.9pt;width:85.5pt;height:18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" strokecolor="#5b9bd5" strokeweight="1pt">
                <v:stroke endarrow="block" joinstyle="miter"/>
                <o:lock v:ext="edit" shapetype="f"/>
              </v:shape>
            </w:pict>
          </mc:Fallback>
        </mc:AlternateContent>
      </w:r>
      <w:r w:rsidR="00ED776B" w:rsidRPr="00ED776B">
        <w:t>Next click “Save” and then click OK on the popup window.</w:t>
      </w:r>
    </w:p>
    <w:p w14:paraId="4333D761" w14:textId="77777777" w:rsidR="00ED776B" w:rsidRDefault="00EE0F0B" w:rsidP="00ED776B">
      <w:pPr>
        <w:rPr>
          <w:sz w:val="28"/>
          <w:szCs w:val="28"/>
        </w:rPr>
      </w:pPr>
      <w:r w:rsidRPr="00ED776B">
        <w:rPr>
          <w:noProof/>
          <w:sz w:val="28"/>
          <w:szCs w:val="28"/>
          <w:lang w:eastAsia="en-US"/>
        </w:rPr>
        <w:drawing>
          <wp:inline distT="0" distB="0" distL="0" distR="0" wp14:anchorId="5F7923EE" wp14:editId="456440B2">
            <wp:extent cx="5928360" cy="411988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8360" cy="4119880"/>
                    </a:xfrm>
                    <a:prstGeom prst="rect">
                      <a:avLst/>
                    </a:prstGeom>
                    <a:noFill/>
                    <a:ln>
                      <a:noFill/>
                    </a:ln>
                  </pic:spPr>
                </pic:pic>
              </a:graphicData>
            </a:graphic>
          </wp:inline>
        </w:drawing>
      </w:r>
    </w:p>
    <w:p w14:paraId="36DA8E6A" w14:textId="77777777" w:rsidR="00ED776B" w:rsidRDefault="00ED776B" w:rsidP="00C847DC">
      <w:pPr>
        <w:rPr>
          <w:b/>
        </w:rPr>
      </w:pPr>
    </w:p>
    <w:p w14:paraId="79963ABE" w14:textId="77777777" w:rsidR="00ED776B" w:rsidRDefault="00ED776B" w:rsidP="00C847DC">
      <w:pPr>
        <w:rPr>
          <w:b/>
        </w:rPr>
      </w:pPr>
    </w:p>
    <w:p w14:paraId="13587ABF" w14:textId="77777777" w:rsidR="00ED776B" w:rsidRDefault="00ED776B" w:rsidP="00C847DC">
      <w:pPr>
        <w:rPr>
          <w:b/>
        </w:rPr>
      </w:pPr>
    </w:p>
    <w:p w14:paraId="44699E45" w14:textId="77777777" w:rsidR="00ED776B" w:rsidRDefault="00ED776B" w:rsidP="00C847DC">
      <w:pPr>
        <w:rPr>
          <w:b/>
        </w:rPr>
      </w:pPr>
    </w:p>
    <w:p w14:paraId="22E98F57" w14:textId="77777777" w:rsidR="004066BB" w:rsidRDefault="004066BB" w:rsidP="00C847DC">
      <w:pPr>
        <w:rPr>
          <w:b/>
        </w:rPr>
      </w:pPr>
    </w:p>
    <w:p w14:paraId="752CC103" w14:textId="77777777" w:rsidR="004066BB" w:rsidRDefault="004066BB" w:rsidP="00C847DC">
      <w:pPr>
        <w:rPr>
          <w:b/>
        </w:rPr>
      </w:pPr>
    </w:p>
    <w:p w14:paraId="50F58A13" w14:textId="77777777" w:rsidR="004066BB" w:rsidRDefault="004066BB" w:rsidP="00C847DC">
      <w:pPr>
        <w:rPr>
          <w:b/>
        </w:rPr>
      </w:pPr>
    </w:p>
    <w:p w14:paraId="76BEC9A6" w14:textId="77777777" w:rsidR="004066BB" w:rsidRDefault="004066BB" w:rsidP="00C847DC">
      <w:pPr>
        <w:rPr>
          <w:b/>
        </w:rPr>
      </w:pPr>
    </w:p>
    <w:p w14:paraId="104AE1D7" w14:textId="77777777" w:rsidR="004066BB" w:rsidRDefault="004066BB" w:rsidP="00C847DC">
      <w:pPr>
        <w:rPr>
          <w:b/>
        </w:rPr>
      </w:pPr>
    </w:p>
    <w:p w14:paraId="23C6A463" w14:textId="77777777" w:rsidR="004066BB" w:rsidRDefault="004066BB" w:rsidP="00C847DC">
      <w:pPr>
        <w:rPr>
          <w:b/>
        </w:rPr>
      </w:pPr>
    </w:p>
    <w:p w14:paraId="169D350C" w14:textId="77777777" w:rsidR="004066BB" w:rsidRDefault="004066BB" w:rsidP="00C847DC">
      <w:pPr>
        <w:rPr>
          <w:b/>
        </w:rPr>
      </w:pPr>
    </w:p>
    <w:p w14:paraId="2808C0FD" w14:textId="77777777" w:rsidR="004066BB" w:rsidRDefault="004066BB" w:rsidP="00C847DC">
      <w:pPr>
        <w:rPr>
          <w:b/>
        </w:rPr>
      </w:pPr>
    </w:p>
    <w:p w14:paraId="72E06327" w14:textId="77777777" w:rsidR="004066BB" w:rsidRDefault="004066BB" w:rsidP="00C847DC">
      <w:pPr>
        <w:rPr>
          <w:b/>
        </w:rPr>
      </w:pPr>
    </w:p>
    <w:p w14:paraId="2548C6AE" w14:textId="77777777" w:rsidR="004066BB" w:rsidRDefault="004066BB" w:rsidP="00C847DC">
      <w:pPr>
        <w:rPr>
          <w:b/>
        </w:rPr>
      </w:pPr>
    </w:p>
    <w:p w14:paraId="73FAD042" w14:textId="77777777" w:rsidR="004066BB" w:rsidRDefault="004066BB" w:rsidP="00C847DC">
      <w:pPr>
        <w:rPr>
          <w:b/>
        </w:rPr>
      </w:pPr>
    </w:p>
    <w:p w14:paraId="78146604" w14:textId="77777777" w:rsidR="004066BB" w:rsidRDefault="004066BB" w:rsidP="00C847DC">
      <w:pPr>
        <w:rPr>
          <w:b/>
        </w:rPr>
      </w:pPr>
    </w:p>
    <w:p w14:paraId="419A92FA" w14:textId="77777777" w:rsidR="0022691E" w:rsidRPr="0022691E" w:rsidRDefault="0022691E" w:rsidP="00C847DC">
      <w:pPr>
        <w:rPr>
          <w:b/>
        </w:rPr>
      </w:pPr>
      <w:r w:rsidRPr="0022691E">
        <w:rPr>
          <w:b/>
        </w:rPr>
        <w:t>Step 4:</w:t>
      </w:r>
    </w:p>
    <w:p w14:paraId="62054D78" w14:textId="77777777" w:rsidR="00CD0AEA" w:rsidRDefault="00CD0AEA">
      <w:pPr>
        <w:numPr>
          <w:ilvl w:val="0"/>
          <w:numId w:val="4"/>
        </w:numPr>
      </w:pPr>
      <w:r w:rsidRPr="00CD0AEA">
        <w:t xml:space="preserve">Validate that user is added to the correct </w:t>
      </w:r>
      <w:proofErr w:type="gramStart"/>
      <w:r w:rsidRPr="00CD0AEA">
        <w:t>group</w:t>
      </w:r>
      <w:proofErr w:type="gramEnd"/>
      <w:r w:rsidRPr="0022691E">
        <w:t xml:space="preserve"> </w:t>
      </w:r>
    </w:p>
    <w:p w14:paraId="0079EDD5" w14:textId="77777777" w:rsidR="00C847DC" w:rsidRDefault="00C847DC">
      <w:pPr>
        <w:numPr>
          <w:ilvl w:val="0"/>
          <w:numId w:val="4"/>
        </w:numPr>
        <w:rPr>
          <w:sz w:val="28"/>
          <w:szCs w:val="28"/>
        </w:rPr>
      </w:pPr>
      <w:r w:rsidRPr="0022691E">
        <w:t xml:space="preserve">Select User Policies tab -&gt; validate if </w:t>
      </w:r>
      <w:proofErr w:type="gramStart"/>
      <w:r w:rsidRPr="0022691E">
        <w:t>users</w:t>
      </w:r>
      <w:proofErr w:type="gramEnd"/>
      <w:r w:rsidRPr="0022691E">
        <w:t xml:space="preserve"> group is correct or not. We can also </w:t>
      </w:r>
      <w:proofErr w:type="gramStart"/>
      <w:r w:rsidRPr="0022691E">
        <w:t>assigned</w:t>
      </w:r>
      <w:proofErr w:type="gramEnd"/>
      <w:r w:rsidRPr="0022691E">
        <w:t xml:space="preserve"> different functions using this tab depending on the requirements. Click on save once updated.</w:t>
      </w:r>
    </w:p>
    <w:p w14:paraId="60A5B3CF" w14:textId="77777777" w:rsidR="00C847DC" w:rsidRPr="00C84369" w:rsidRDefault="00EE0F0B" w:rsidP="00C847DC">
      <w:pPr>
        <w:rPr>
          <w:sz w:val="28"/>
          <w:szCs w:val="28"/>
        </w:rPr>
      </w:pPr>
      <w:r w:rsidRPr="00C847DC">
        <w:rPr>
          <w:noProof/>
          <w:sz w:val="28"/>
          <w:szCs w:val="28"/>
          <w:lang w:eastAsia="en-US"/>
        </w:rPr>
        <w:drawing>
          <wp:inline distT="0" distB="0" distL="0" distR="0" wp14:anchorId="3212C156" wp14:editId="148FBD76">
            <wp:extent cx="5938520" cy="406971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8520" cy="4069715"/>
                    </a:xfrm>
                    <a:prstGeom prst="rect">
                      <a:avLst/>
                    </a:prstGeom>
                    <a:noFill/>
                    <a:ln>
                      <a:noFill/>
                    </a:ln>
                  </pic:spPr>
                </pic:pic>
              </a:graphicData>
            </a:graphic>
          </wp:inline>
        </w:drawing>
      </w:r>
    </w:p>
    <w:p w14:paraId="4FEFE537" w14:textId="77777777" w:rsidR="00C847DC" w:rsidRDefault="00C847DC">
      <w:pPr>
        <w:pStyle w:val="NormalWeb"/>
        <w:spacing w:after="60"/>
      </w:pPr>
    </w:p>
    <w:p w14:paraId="41394C31" w14:textId="77777777" w:rsidR="00C847DC" w:rsidRDefault="00C847DC">
      <w:pPr>
        <w:pStyle w:val="NormalWeb"/>
        <w:spacing w:after="60"/>
      </w:pPr>
    </w:p>
    <w:p w14:paraId="4E2CCC24" w14:textId="77777777" w:rsidR="00C847DC" w:rsidRDefault="00C847DC">
      <w:pPr>
        <w:pStyle w:val="NormalWeb"/>
        <w:spacing w:after="60"/>
      </w:pPr>
    </w:p>
    <w:p w14:paraId="27A060D7" w14:textId="77777777" w:rsidR="00C847DC" w:rsidRDefault="00C847DC">
      <w:pPr>
        <w:pStyle w:val="NormalWeb"/>
        <w:spacing w:after="60"/>
      </w:pPr>
    </w:p>
    <w:p w14:paraId="4EAFD0D3" w14:textId="77777777" w:rsidR="00C847DC" w:rsidRDefault="00C847DC">
      <w:pPr>
        <w:pStyle w:val="NormalWeb"/>
        <w:spacing w:after="60"/>
      </w:pPr>
    </w:p>
    <w:p w14:paraId="49EB1BBF" w14:textId="77777777" w:rsidR="00C847DC" w:rsidRDefault="00C847DC">
      <w:pPr>
        <w:pStyle w:val="NormalWeb"/>
        <w:spacing w:after="60"/>
      </w:pPr>
    </w:p>
    <w:p w14:paraId="5B945A35" w14:textId="77777777" w:rsidR="00C847DC" w:rsidRDefault="00C847DC">
      <w:pPr>
        <w:pStyle w:val="NormalWeb"/>
        <w:spacing w:after="60"/>
      </w:pPr>
    </w:p>
    <w:p w14:paraId="65558BB4" w14:textId="77777777" w:rsidR="00C847DC" w:rsidRDefault="00C847DC">
      <w:pPr>
        <w:pStyle w:val="NormalWeb"/>
        <w:spacing w:after="60"/>
      </w:pPr>
    </w:p>
    <w:p w14:paraId="1DDD5A2D" w14:textId="77777777" w:rsidR="00C847DC" w:rsidRDefault="00C847DC">
      <w:pPr>
        <w:pStyle w:val="NormalWeb"/>
        <w:spacing w:after="60"/>
      </w:pPr>
    </w:p>
    <w:p w14:paraId="4FD92565" w14:textId="77777777" w:rsidR="00C847DC" w:rsidRDefault="00C847DC">
      <w:pPr>
        <w:pStyle w:val="NormalWeb"/>
        <w:spacing w:after="60"/>
      </w:pPr>
    </w:p>
    <w:p w14:paraId="587C849B" w14:textId="77777777" w:rsidR="00C847DC" w:rsidRDefault="00C847DC">
      <w:pPr>
        <w:pStyle w:val="NormalWeb"/>
        <w:spacing w:after="60"/>
      </w:pPr>
    </w:p>
    <w:p w14:paraId="3BF8243F" w14:textId="77777777" w:rsidR="00C847DC" w:rsidRDefault="00C847DC">
      <w:pPr>
        <w:pStyle w:val="NormalWeb"/>
        <w:spacing w:after="60"/>
      </w:pPr>
    </w:p>
    <w:p w14:paraId="39935AFB" w14:textId="77777777" w:rsidR="0022691E" w:rsidRDefault="0022691E">
      <w:pPr>
        <w:pStyle w:val="NormalWeb"/>
        <w:spacing w:after="60"/>
      </w:pPr>
    </w:p>
    <w:p w14:paraId="65161DB5" w14:textId="77777777" w:rsidR="0022691E" w:rsidRDefault="0022691E">
      <w:pPr>
        <w:pStyle w:val="NormalWeb"/>
        <w:spacing w:after="60"/>
      </w:pPr>
    </w:p>
    <w:p w14:paraId="1C7E9062" w14:textId="77777777" w:rsidR="0022691E" w:rsidRDefault="0022691E">
      <w:pPr>
        <w:pStyle w:val="NormalWeb"/>
        <w:spacing w:after="60"/>
      </w:pPr>
    </w:p>
    <w:p w14:paraId="3E75BB18" w14:textId="77777777" w:rsidR="001C1ADD" w:rsidRDefault="001C1ADD" w:rsidP="001C1ADD">
      <w:pPr>
        <w:pStyle w:val="Heading1"/>
        <w:tabs>
          <w:tab w:val="left" w:pos="0"/>
          <w:tab w:val="left" w:pos="432"/>
          <w:tab w:val="left" w:pos="8640"/>
        </w:tabs>
      </w:pPr>
      <w:r>
        <w:t xml:space="preserve"> Manually Requested Tasks</w:t>
      </w:r>
    </w:p>
    <w:p w14:paraId="45976A19" w14:textId="77777777" w:rsidR="00A71E91" w:rsidRDefault="00A71E91">
      <w:pPr>
        <w:pStyle w:val="NormalWeb"/>
        <w:spacing w:after="60"/>
      </w:pPr>
    </w:p>
    <w:p w14:paraId="5CCE2DE0" w14:textId="77777777" w:rsidR="00636755" w:rsidRPr="00A71E91" w:rsidRDefault="00A71E91">
      <w:pPr>
        <w:numPr>
          <w:ilvl w:val="0"/>
          <w:numId w:val="10"/>
        </w:numPr>
        <w:rPr>
          <w:b/>
          <w:sz w:val="22"/>
          <w:szCs w:val="22"/>
        </w:rPr>
      </w:pPr>
      <w:r w:rsidRPr="00A71E91">
        <w:rPr>
          <w:b/>
          <w:sz w:val="22"/>
          <w:szCs w:val="22"/>
        </w:rPr>
        <w:t xml:space="preserve">How </w:t>
      </w:r>
      <w:r>
        <w:rPr>
          <w:b/>
          <w:sz w:val="22"/>
          <w:szCs w:val="22"/>
        </w:rPr>
        <w:t>to add/update Printer in Fiware:</w:t>
      </w:r>
    </w:p>
    <w:p w14:paraId="6CC2E0AF" w14:textId="77777777" w:rsidR="00A71E91" w:rsidRDefault="00A71E91" w:rsidP="00636755">
      <w:pPr>
        <w:rPr>
          <w:b/>
          <w:sz w:val="28"/>
          <w:szCs w:val="28"/>
        </w:rPr>
      </w:pPr>
    </w:p>
    <w:p w14:paraId="0B329283" w14:textId="77777777" w:rsidR="00636755" w:rsidRDefault="00636755" w:rsidP="00636755">
      <w:pPr>
        <w:rPr>
          <w:b/>
          <w:sz w:val="22"/>
          <w:szCs w:val="22"/>
        </w:rPr>
      </w:pPr>
      <w:r w:rsidRPr="00CE13ED">
        <w:rPr>
          <w:b/>
          <w:sz w:val="22"/>
          <w:szCs w:val="22"/>
        </w:rPr>
        <w:t>For new printer:</w:t>
      </w:r>
    </w:p>
    <w:p w14:paraId="2E2B65A9" w14:textId="77777777" w:rsidR="00CE13ED" w:rsidRPr="00CE13ED" w:rsidRDefault="00CE13ED" w:rsidP="00636755">
      <w:pPr>
        <w:rPr>
          <w:b/>
          <w:sz w:val="22"/>
          <w:szCs w:val="22"/>
        </w:rPr>
      </w:pPr>
    </w:p>
    <w:p w14:paraId="51E7D577" w14:textId="77777777" w:rsidR="00CE13ED" w:rsidRDefault="00636755" w:rsidP="00636755">
      <w:r w:rsidRPr="00CE13ED">
        <w:rPr>
          <w:b/>
        </w:rPr>
        <w:t>Step 1</w:t>
      </w:r>
      <w:r>
        <w:t xml:space="preserve">: </w:t>
      </w:r>
    </w:p>
    <w:p w14:paraId="45F5249A" w14:textId="77777777" w:rsidR="00636755" w:rsidRDefault="00636755" w:rsidP="00636755">
      <w:r>
        <w:t>Go to Print Checks -&gt; Click on Global Printer Setup</w:t>
      </w:r>
    </w:p>
    <w:p w14:paraId="6889F0C6" w14:textId="77777777" w:rsidR="00636755" w:rsidRDefault="00EE0F0B" w:rsidP="00636755">
      <w:r w:rsidRPr="00D44F89">
        <w:rPr>
          <w:noProof/>
          <w:lang w:eastAsia="en-US"/>
        </w:rPr>
        <w:drawing>
          <wp:inline distT="0" distB="0" distL="0" distR="0" wp14:anchorId="69641AB3" wp14:editId="40614621">
            <wp:extent cx="5938520" cy="154749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8520" cy="1547495"/>
                    </a:xfrm>
                    <a:prstGeom prst="rect">
                      <a:avLst/>
                    </a:prstGeom>
                    <a:noFill/>
                    <a:ln>
                      <a:noFill/>
                    </a:ln>
                  </pic:spPr>
                </pic:pic>
              </a:graphicData>
            </a:graphic>
          </wp:inline>
        </w:drawing>
      </w:r>
    </w:p>
    <w:p w14:paraId="0EE6CB0D" w14:textId="77777777" w:rsidR="00636755" w:rsidRDefault="00636755" w:rsidP="00636755"/>
    <w:p w14:paraId="47087382" w14:textId="77777777" w:rsidR="00CE13ED" w:rsidRDefault="00636755" w:rsidP="00636755">
      <w:r w:rsidRPr="00CE13ED">
        <w:rPr>
          <w:b/>
        </w:rPr>
        <w:t>Step 2:</w:t>
      </w:r>
      <w:r>
        <w:t xml:space="preserve"> </w:t>
      </w:r>
    </w:p>
    <w:p w14:paraId="2A442E80" w14:textId="77777777" w:rsidR="00636755" w:rsidRDefault="00CE13ED" w:rsidP="00636755">
      <w:r>
        <w:t>Click</w:t>
      </w:r>
      <w:r w:rsidR="00636755">
        <w:t xml:space="preserve"> any existing printer -&gt; Edit printer Alias name (username_business group_location)</w:t>
      </w:r>
    </w:p>
    <w:p w14:paraId="14B8AA09" w14:textId="77777777" w:rsidR="00636755" w:rsidRDefault="00636755" w:rsidP="00636755">
      <w:r>
        <w:t xml:space="preserve">Edit Printer port: Put actual printer name set up in user </w:t>
      </w:r>
      <w:proofErr w:type="gramStart"/>
      <w:r>
        <w:t>machine</w:t>
      </w:r>
      <w:proofErr w:type="gramEnd"/>
    </w:p>
    <w:p w14:paraId="0B5FE454" w14:textId="77777777" w:rsidR="00636755" w:rsidRDefault="00636755" w:rsidP="00636755">
      <w:r>
        <w:t>Then click on Add (Ensure not to click on Update otherwise it will update the existing user). The new printer will be added.</w:t>
      </w:r>
    </w:p>
    <w:p w14:paraId="78C721CF" w14:textId="77777777" w:rsidR="00636755" w:rsidRDefault="00EE0F0B" w:rsidP="00636755">
      <w:r w:rsidRPr="00D44F89">
        <w:rPr>
          <w:noProof/>
          <w:lang w:eastAsia="en-US"/>
        </w:rPr>
        <w:lastRenderedPageBreak/>
        <w:drawing>
          <wp:inline distT="0" distB="0" distL="0" distR="0" wp14:anchorId="6ECC388D" wp14:editId="2BA26DE3">
            <wp:extent cx="5084445" cy="3396615"/>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4445" cy="3396615"/>
                    </a:xfrm>
                    <a:prstGeom prst="rect">
                      <a:avLst/>
                    </a:prstGeom>
                    <a:noFill/>
                    <a:ln>
                      <a:noFill/>
                    </a:ln>
                  </pic:spPr>
                </pic:pic>
              </a:graphicData>
            </a:graphic>
          </wp:inline>
        </w:drawing>
      </w:r>
    </w:p>
    <w:p w14:paraId="0A69045A" w14:textId="77777777" w:rsidR="00636755" w:rsidRDefault="00636755" w:rsidP="00636755"/>
    <w:p w14:paraId="79D8B7CD" w14:textId="77777777" w:rsidR="00636755" w:rsidRDefault="00636755" w:rsidP="00636755"/>
    <w:p w14:paraId="0A101BC7" w14:textId="77777777" w:rsidR="00636755" w:rsidRDefault="00636755" w:rsidP="00636755"/>
    <w:p w14:paraId="27064EC7" w14:textId="77777777" w:rsidR="00DD4C0D" w:rsidRPr="00DD4C0D" w:rsidRDefault="00636755" w:rsidP="00636755">
      <w:pPr>
        <w:rPr>
          <w:b/>
        </w:rPr>
      </w:pPr>
      <w:r w:rsidRPr="00DD4C0D">
        <w:rPr>
          <w:b/>
        </w:rPr>
        <w:t xml:space="preserve">Step 3: </w:t>
      </w:r>
    </w:p>
    <w:p w14:paraId="3808E596" w14:textId="77777777" w:rsidR="00636755" w:rsidRDefault="00636755" w:rsidP="00636755">
      <w:r>
        <w:t>Select the printer and Click on Assign Printers to add user to the print. Move the user’s sso from right to left to users assigned to printer.</w:t>
      </w:r>
    </w:p>
    <w:p w14:paraId="485C754C" w14:textId="77777777" w:rsidR="00636755" w:rsidRDefault="00636755" w:rsidP="00636755"/>
    <w:p w14:paraId="1E0CBB3B" w14:textId="77777777" w:rsidR="00636755" w:rsidRDefault="00EE0F0B" w:rsidP="00636755">
      <w:r w:rsidRPr="00D44F89">
        <w:rPr>
          <w:noProof/>
          <w:lang w:eastAsia="en-US"/>
        </w:rPr>
        <w:lastRenderedPageBreak/>
        <w:drawing>
          <wp:inline distT="0" distB="0" distL="0" distR="0" wp14:anchorId="115E7044" wp14:editId="6F058929">
            <wp:extent cx="4149725" cy="387858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9725" cy="3878580"/>
                    </a:xfrm>
                    <a:prstGeom prst="rect">
                      <a:avLst/>
                    </a:prstGeom>
                    <a:noFill/>
                    <a:ln>
                      <a:noFill/>
                    </a:ln>
                  </pic:spPr>
                </pic:pic>
              </a:graphicData>
            </a:graphic>
          </wp:inline>
        </w:drawing>
      </w:r>
    </w:p>
    <w:p w14:paraId="69777902" w14:textId="77777777" w:rsidR="00636755" w:rsidRDefault="00636755" w:rsidP="00636755"/>
    <w:p w14:paraId="276A32DF" w14:textId="77777777" w:rsidR="00636755" w:rsidRPr="000524EB" w:rsidRDefault="00636755">
      <w:pPr>
        <w:numPr>
          <w:ilvl w:val="0"/>
          <w:numId w:val="11"/>
        </w:numPr>
        <w:rPr>
          <w:b/>
          <w:sz w:val="22"/>
          <w:szCs w:val="22"/>
        </w:rPr>
      </w:pPr>
      <w:r w:rsidRPr="000524EB">
        <w:rPr>
          <w:b/>
          <w:sz w:val="22"/>
          <w:szCs w:val="22"/>
        </w:rPr>
        <w:t>To update a printer.</w:t>
      </w:r>
    </w:p>
    <w:p w14:paraId="302E5321" w14:textId="77777777" w:rsidR="0022691E" w:rsidRDefault="00636755" w:rsidP="00DD4C0D">
      <w:r>
        <w:t xml:space="preserve">If a printer port needs to be </w:t>
      </w:r>
      <w:proofErr w:type="gramStart"/>
      <w:r>
        <w:t>updated</w:t>
      </w:r>
      <w:proofErr w:type="gramEnd"/>
      <w:r>
        <w:t xml:space="preserve"> then select printer name and edit/add correct printer name and port then click on update.</w:t>
      </w:r>
    </w:p>
    <w:p w14:paraId="7C37E2B7" w14:textId="77777777" w:rsidR="00636755" w:rsidRDefault="00636755">
      <w:pPr>
        <w:pStyle w:val="NormalWeb"/>
        <w:spacing w:after="60"/>
      </w:pPr>
    </w:p>
    <w:p w14:paraId="07017C7F" w14:textId="77777777" w:rsidR="00636755" w:rsidRDefault="00636755">
      <w:pPr>
        <w:pStyle w:val="NormalWeb"/>
        <w:spacing w:after="60"/>
      </w:pPr>
    </w:p>
    <w:p w14:paraId="5F11CAE8" w14:textId="77777777" w:rsidR="00636755" w:rsidRDefault="00636755">
      <w:pPr>
        <w:pStyle w:val="NormalWeb"/>
        <w:spacing w:after="60"/>
      </w:pPr>
    </w:p>
    <w:p w14:paraId="48A21E04" w14:textId="77777777" w:rsidR="00636755" w:rsidRDefault="00636755">
      <w:pPr>
        <w:pStyle w:val="NormalWeb"/>
        <w:spacing w:after="60"/>
      </w:pPr>
    </w:p>
    <w:p w14:paraId="0E666356" w14:textId="77777777" w:rsidR="00636755" w:rsidRDefault="00636755">
      <w:pPr>
        <w:pStyle w:val="NormalWeb"/>
        <w:spacing w:after="60"/>
      </w:pPr>
    </w:p>
    <w:p w14:paraId="08FD9298" w14:textId="77777777" w:rsidR="00636755" w:rsidRDefault="00636755">
      <w:pPr>
        <w:pStyle w:val="NormalWeb"/>
        <w:spacing w:after="60"/>
      </w:pPr>
    </w:p>
    <w:p w14:paraId="02ED751D" w14:textId="77777777" w:rsidR="00636755" w:rsidRDefault="00636755">
      <w:pPr>
        <w:pStyle w:val="NormalWeb"/>
        <w:spacing w:after="60"/>
      </w:pPr>
    </w:p>
    <w:p w14:paraId="6AB28D3C" w14:textId="77777777" w:rsidR="00374DD6" w:rsidRDefault="00374DD6">
      <w:pPr>
        <w:pStyle w:val="NormalWeb"/>
        <w:spacing w:after="60"/>
      </w:pPr>
    </w:p>
    <w:p w14:paraId="5EE11D60" w14:textId="77777777" w:rsidR="00374DD6" w:rsidRDefault="00374DD6">
      <w:pPr>
        <w:pStyle w:val="NormalWeb"/>
        <w:spacing w:after="60"/>
      </w:pPr>
    </w:p>
    <w:p w14:paraId="7D30CFE7" w14:textId="77777777" w:rsidR="00374DD6" w:rsidRDefault="00374DD6">
      <w:pPr>
        <w:pStyle w:val="NormalWeb"/>
        <w:spacing w:after="60"/>
      </w:pPr>
    </w:p>
    <w:p w14:paraId="54A4BD90" w14:textId="77777777" w:rsidR="00374DD6" w:rsidRDefault="00374DD6">
      <w:pPr>
        <w:pStyle w:val="NormalWeb"/>
        <w:spacing w:after="60"/>
      </w:pPr>
    </w:p>
    <w:p w14:paraId="4F0925D6" w14:textId="77777777" w:rsidR="00374DD6" w:rsidRDefault="00374DD6" w:rsidP="00374DD6">
      <w:pPr>
        <w:pStyle w:val="Heading2"/>
      </w:pPr>
      <w:bookmarkStart w:id="19" w:name="_Printer_Setup"/>
      <w:bookmarkStart w:id="20" w:name="_Toc20125283"/>
      <w:bookmarkStart w:id="21" w:name="_Toc45610437"/>
      <w:bookmarkEnd w:id="19"/>
      <w:r>
        <w:t>Printer Setup</w:t>
      </w:r>
      <w:bookmarkEnd w:id="20"/>
      <w:bookmarkEnd w:id="21"/>
    </w:p>
    <w:p w14:paraId="2CFD6B7E" w14:textId="77777777" w:rsidR="00374DD6" w:rsidRDefault="00374DD6">
      <w:pPr>
        <w:numPr>
          <w:ilvl w:val="0"/>
          <w:numId w:val="29"/>
        </w:numPr>
        <w:suppressAutoHyphens w:val="0"/>
        <w:spacing w:after="0"/>
      </w:pPr>
      <w:r>
        <w:t xml:space="preserve">Click </w:t>
      </w:r>
      <w:r>
        <w:rPr>
          <w:b/>
          <w:bCs/>
        </w:rPr>
        <w:t>Printer Setup</w:t>
      </w:r>
      <w:r>
        <w:t xml:space="preserve">.  The </w:t>
      </w:r>
      <w:r>
        <w:rPr>
          <w:b/>
          <w:bCs/>
        </w:rPr>
        <w:t>User Printers</w:t>
      </w:r>
      <w:r>
        <w:t xml:space="preserve"> screen will appear.  Enter the printer settings for the printer(s) to process the checks.  </w:t>
      </w:r>
    </w:p>
    <w:p w14:paraId="11119811" w14:textId="77777777" w:rsidR="00374DD6" w:rsidRDefault="00374DD6" w:rsidP="00374DD6">
      <w:pPr>
        <w:ind w:left="360"/>
      </w:pPr>
    </w:p>
    <w:p w14:paraId="6B038F1A" w14:textId="77777777" w:rsidR="00374DD6" w:rsidRDefault="00EE0F0B" w:rsidP="00374DD6">
      <w:pPr>
        <w:pStyle w:val="Header"/>
        <w:tabs>
          <w:tab w:val="clear" w:pos="4320"/>
          <w:tab w:val="clear" w:pos="8640"/>
        </w:tabs>
      </w:pPr>
      <w:r w:rsidRPr="00990B6C">
        <w:rPr>
          <w:noProof/>
          <w:lang w:eastAsia="en-US"/>
        </w:rPr>
        <w:lastRenderedPageBreak/>
        <w:drawing>
          <wp:inline distT="0" distB="0" distL="0" distR="0" wp14:anchorId="426BED65" wp14:editId="417F0D24">
            <wp:extent cx="5486400" cy="4119880"/>
            <wp:effectExtent l="0" t="0" r="0" b="0"/>
            <wp:docPr id="1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9880"/>
                    </a:xfrm>
                    <a:prstGeom prst="rect">
                      <a:avLst/>
                    </a:prstGeom>
                    <a:noFill/>
                    <a:ln>
                      <a:noFill/>
                    </a:ln>
                  </pic:spPr>
                </pic:pic>
              </a:graphicData>
            </a:graphic>
          </wp:inline>
        </w:drawing>
      </w:r>
    </w:p>
    <w:p w14:paraId="0295CADD" w14:textId="77777777" w:rsidR="00374DD6" w:rsidRDefault="00374DD6" w:rsidP="00374DD6">
      <w:pPr>
        <w:pStyle w:val="Header"/>
        <w:tabs>
          <w:tab w:val="clear" w:pos="4320"/>
          <w:tab w:val="clear" w:pos="8640"/>
        </w:tabs>
      </w:pPr>
    </w:p>
    <w:p w14:paraId="479441D9" w14:textId="77777777" w:rsidR="00374DD6" w:rsidRDefault="00374DD6" w:rsidP="00374DD6">
      <w:pPr>
        <w:pStyle w:val="Header"/>
        <w:tabs>
          <w:tab w:val="clear" w:pos="4320"/>
          <w:tab w:val="clear" w:pos="8640"/>
        </w:tabs>
      </w:pPr>
    </w:p>
    <w:p w14:paraId="1DAEF934" w14:textId="77777777" w:rsidR="00374DD6" w:rsidRDefault="00374DD6" w:rsidP="00374DD6">
      <w:pPr>
        <w:pStyle w:val="BodyTextIndent"/>
      </w:pPr>
      <w:r>
        <w:t>Note:</w:t>
      </w:r>
      <w:r>
        <w:rPr>
          <w:b/>
          <w:bCs/>
        </w:rPr>
        <w:t xml:space="preserve"> Before checks can be printed, the user must first configure the printers that will process the checks and make the proper form alignments.  These setting are specific to the current user logged into eCenter.  </w:t>
      </w:r>
    </w:p>
    <w:p w14:paraId="5C9B026D" w14:textId="77777777" w:rsidR="00374DD6" w:rsidRPr="00374DD6" w:rsidRDefault="00374DD6" w:rsidP="00374DD6">
      <w:pPr>
        <w:pStyle w:val="Header"/>
        <w:tabs>
          <w:tab w:val="clear" w:pos="4320"/>
          <w:tab w:val="clear" w:pos="8640"/>
        </w:tabs>
        <w:rPr>
          <w:b w:val="0"/>
          <w:sz w:val="20"/>
        </w:rPr>
      </w:pPr>
    </w:p>
    <w:p w14:paraId="41B8F4D3" w14:textId="77777777" w:rsidR="00374DD6" w:rsidRPr="00374DD6" w:rsidRDefault="00374DD6" w:rsidP="00374DD6">
      <w:pPr>
        <w:pStyle w:val="Header"/>
        <w:tabs>
          <w:tab w:val="clear" w:pos="4320"/>
          <w:tab w:val="clear" w:pos="8640"/>
        </w:tabs>
        <w:ind w:left="720"/>
        <w:rPr>
          <w:b w:val="0"/>
          <w:sz w:val="20"/>
        </w:rPr>
      </w:pPr>
      <w:r w:rsidRPr="00374DD6">
        <w:rPr>
          <w:b w:val="0"/>
          <w:sz w:val="20"/>
        </w:rPr>
        <w:t xml:space="preserve">Printer Name specifies the printer port of a locally attached printer such as LPT1.  Although is not recommended to print to networked printers for data security reasons, eCenter also supports UNC path names, (ex. </w:t>
      </w:r>
      <w:hyperlink r:id="rId28" w:history="1">
        <w:r w:rsidRPr="00374DD6">
          <w:rPr>
            <w:b w:val="0"/>
            <w:sz w:val="20"/>
          </w:rPr>
          <w:t>\\CORPORATE\HP5SICORP</w:t>
        </w:r>
      </w:hyperlink>
      <w:r w:rsidRPr="00374DD6">
        <w:rPr>
          <w:b w:val="0"/>
          <w:sz w:val="20"/>
        </w:rPr>
        <w:t>).</w:t>
      </w:r>
    </w:p>
    <w:p w14:paraId="6F952BB3" w14:textId="77777777" w:rsidR="00374DD6" w:rsidRPr="00374DD6" w:rsidRDefault="00374DD6" w:rsidP="00374DD6">
      <w:pPr>
        <w:pStyle w:val="Header"/>
        <w:tabs>
          <w:tab w:val="clear" w:pos="4320"/>
          <w:tab w:val="clear" w:pos="8640"/>
        </w:tabs>
        <w:ind w:left="720"/>
        <w:rPr>
          <w:b w:val="0"/>
          <w:sz w:val="20"/>
        </w:rPr>
      </w:pPr>
    </w:p>
    <w:p w14:paraId="48BA6531" w14:textId="77777777" w:rsidR="00374DD6" w:rsidRPr="00374DD6" w:rsidRDefault="00374DD6" w:rsidP="00374DD6">
      <w:pPr>
        <w:pStyle w:val="Header"/>
        <w:tabs>
          <w:tab w:val="clear" w:pos="4320"/>
          <w:tab w:val="clear" w:pos="8640"/>
        </w:tabs>
        <w:ind w:left="720"/>
        <w:rPr>
          <w:b w:val="0"/>
          <w:sz w:val="20"/>
        </w:rPr>
      </w:pPr>
      <w:r w:rsidRPr="00374DD6">
        <w:rPr>
          <w:b w:val="0"/>
          <w:sz w:val="20"/>
        </w:rPr>
        <w:t>Block Size specifies the number of records of data being transferred to the printer at a time.  The value entered here is typically two times the</w:t>
      </w:r>
      <w:r>
        <w:t xml:space="preserve"> </w:t>
      </w:r>
      <w:r w:rsidRPr="00374DD6">
        <w:rPr>
          <w:b w:val="0"/>
          <w:sz w:val="20"/>
        </w:rPr>
        <w:t>printer’s page per minute value.  This value must be greater than zero (0).  A value of 10 is sufficient.</w:t>
      </w:r>
    </w:p>
    <w:p w14:paraId="31C8E9AF" w14:textId="77777777" w:rsidR="00374DD6" w:rsidRPr="00374DD6" w:rsidRDefault="00374DD6" w:rsidP="00374DD6">
      <w:pPr>
        <w:pStyle w:val="Header"/>
        <w:tabs>
          <w:tab w:val="clear" w:pos="4320"/>
          <w:tab w:val="clear" w:pos="8640"/>
        </w:tabs>
        <w:rPr>
          <w:b w:val="0"/>
          <w:sz w:val="20"/>
        </w:rPr>
      </w:pPr>
    </w:p>
    <w:p w14:paraId="03B9B319" w14:textId="77777777" w:rsidR="00374DD6" w:rsidRPr="00374DD6" w:rsidRDefault="00374DD6" w:rsidP="00374DD6">
      <w:pPr>
        <w:pStyle w:val="Header"/>
        <w:tabs>
          <w:tab w:val="clear" w:pos="4320"/>
          <w:tab w:val="clear" w:pos="8640"/>
        </w:tabs>
        <w:ind w:left="720"/>
        <w:rPr>
          <w:b w:val="0"/>
          <w:sz w:val="20"/>
        </w:rPr>
      </w:pPr>
      <w:r w:rsidRPr="00374DD6">
        <w:rPr>
          <w:b w:val="0"/>
          <w:sz w:val="20"/>
        </w:rPr>
        <w:t>Timeout (secs) specifies the amount of time the printer waits before assuming the print job is complete.</w:t>
      </w:r>
    </w:p>
    <w:p w14:paraId="0618755E" w14:textId="77777777" w:rsidR="00374DD6" w:rsidRPr="00374DD6" w:rsidRDefault="00374DD6" w:rsidP="00374DD6">
      <w:pPr>
        <w:pStyle w:val="Header"/>
        <w:tabs>
          <w:tab w:val="clear" w:pos="4320"/>
          <w:tab w:val="clear" w:pos="8640"/>
        </w:tabs>
        <w:ind w:left="720"/>
        <w:rPr>
          <w:b w:val="0"/>
          <w:sz w:val="20"/>
        </w:rPr>
      </w:pPr>
    </w:p>
    <w:p w14:paraId="735B3BDC" w14:textId="77777777" w:rsidR="00374DD6" w:rsidRPr="00374DD6" w:rsidRDefault="00374DD6" w:rsidP="00374DD6">
      <w:pPr>
        <w:pStyle w:val="Header"/>
        <w:tabs>
          <w:tab w:val="clear" w:pos="4320"/>
          <w:tab w:val="clear" w:pos="8640"/>
        </w:tabs>
        <w:ind w:left="720"/>
        <w:rPr>
          <w:b w:val="0"/>
          <w:sz w:val="20"/>
        </w:rPr>
      </w:pPr>
      <w:r w:rsidRPr="00374DD6">
        <w:rPr>
          <w:b w:val="0"/>
          <w:sz w:val="20"/>
        </w:rPr>
        <w:t xml:space="preserve">Copies Only specifies if this printer will only print copies of the forms being printed.  The print application must be configured to print copies </w:t>
      </w:r>
      <w:proofErr w:type="gramStart"/>
      <w:r w:rsidRPr="00374DD6">
        <w:rPr>
          <w:b w:val="0"/>
          <w:sz w:val="20"/>
        </w:rPr>
        <w:t>in order for</w:t>
      </w:r>
      <w:proofErr w:type="gramEnd"/>
      <w:r w:rsidRPr="00374DD6">
        <w:rPr>
          <w:b w:val="0"/>
          <w:sz w:val="20"/>
        </w:rPr>
        <w:t xml:space="preserve"> copies to actually print.</w:t>
      </w:r>
    </w:p>
    <w:p w14:paraId="0E146747" w14:textId="77777777" w:rsidR="00374DD6" w:rsidRPr="00374DD6" w:rsidRDefault="00374DD6" w:rsidP="00374DD6">
      <w:pPr>
        <w:pStyle w:val="Header"/>
        <w:tabs>
          <w:tab w:val="clear" w:pos="4320"/>
          <w:tab w:val="clear" w:pos="8640"/>
        </w:tabs>
        <w:ind w:left="720"/>
        <w:rPr>
          <w:b w:val="0"/>
          <w:sz w:val="20"/>
        </w:rPr>
      </w:pPr>
    </w:p>
    <w:p w14:paraId="3FCAC81D" w14:textId="77777777" w:rsidR="00374DD6" w:rsidRPr="00374DD6" w:rsidRDefault="00374DD6" w:rsidP="00374DD6">
      <w:pPr>
        <w:pStyle w:val="Header"/>
        <w:tabs>
          <w:tab w:val="clear" w:pos="4320"/>
          <w:tab w:val="clear" w:pos="8640"/>
        </w:tabs>
        <w:ind w:left="720"/>
        <w:rPr>
          <w:b w:val="0"/>
          <w:sz w:val="20"/>
        </w:rPr>
      </w:pPr>
      <w:r w:rsidRPr="00374DD6">
        <w:rPr>
          <w:b w:val="0"/>
          <w:sz w:val="20"/>
        </w:rPr>
        <w:lastRenderedPageBreak/>
        <w:t>Printer Offline designates a printer as “Offline” if checked and “Online” if not checked. This feature allows for multiple printers to be configured and aligned in case of a primary printer failure.</w:t>
      </w:r>
    </w:p>
    <w:p w14:paraId="616BD8A6" w14:textId="77777777" w:rsidR="00374DD6" w:rsidRPr="00374DD6" w:rsidRDefault="00374DD6" w:rsidP="00374DD6">
      <w:pPr>
        <w:pStyle w:val="Header"/>
        <w:tabs>
          <w:tab w:val="clear" w:pos="4320"/>
          <w:tab w:val="clear" w:pos="8640"/>
        </w:tabs>
        <w:ind w:left="720"/>
        <w:rPr>
          <w:b w:val="0"/>
          <w:sz w:val="20"/>
        </w:rPr>
      </w:pPr>
    </w:p>
    <w:p w14:paraId="01634987" w14:textId="77777777" w:rsidR="00374DD6" w:rsidRPr="00374DD6" w:rsidRDefault="00374DD6" w:rsidP="00374DD6">
      <w:pPr>
        <w:pStyle w:val="Header"/>
        <w:tabs>
          <w:tab w:val="clear" w:pos="4320"/>
          <w:tab w:val="clear" w:pos="8640"/>
        </w:tabs>
        <w:ind w:left="720"/>
        <w:rPr>
          <w:b w:val="0"/>
          <w:sz w:val="20"/>
        </w:rPr>
      </w:pPr>
      <w:r w:rsidRPr="00374DD6">
        <w:rPr>
          <w:b w:val="0"/>
          <w:sz w:val="20"/>
        </w:rPr>
        <w:t>Global Printer will auto-populate with a check if an administrator has designated the selected printer as Global. The check box will be grayed-out if the printer has not been designated as Global.</w:t>
      </w:r>
    </w:p>
    <w:p w14:paraId="59085EC3" w14:textId="77777777" w:rsidR="00374DD6" w:rsidRPr="00374DD6" w:rsidRDefault="00374DD6" w:rsidP="00374DD6">
      <w:pPr>
        <w:pStyle w:val="Header"/>
        <w:tabs>
          <w:tab w:val="clear" w:pos="4320"/>
          <w:tab w:val="clear" w:pos="8640"/>
        </w:tabs>
        <w:rPr>
          <w:b w:val="0"/>
          <w:sz w:val="20"/>
        </w:rPr>
      </w:pPr>
    </w:p>
    <w:p w14:paraId="31284AD0" w14:textId="77777777" w:rsidR="00374DD6" w:rsidRPr="00374DD6" w:rsidRDefault="00374DD6">
      <w:pPr>
        <w:pStyle w:val="Header"/>
        <w:numPr>
          <w:ilvl w:val="0"/>
          <w:numId w:val="29"/>
        </w:numPr>
        <w:tabs>
          <w:tab w:val="clear" w:pos="4320"/>
          <w:tab w:val="clear" w:pos="8640"/>
        </w:tabs>
        <w:suppressAutoHyphens w:val="0"/>
        <w:spacing w:after="0"/>
        <w:jc w:val="left"/>
        <w:rPr>
          <w:b w:val="0"/>
          <w:sz w:val="20"/>
        </w:rPr>
      </w:pPr>
      <w:r w:rsidRPr="00374DD6">
        <w:rPr>
          <w:b w:val="0"/>
          <w:sz w:val="20"/>
        </w:rPr>
        <w:t>After entering values for each field, click Add.  The printer will appear in the Defined Printers box.</w:t>
      </w:r>
    </w:p>
    <w:p w14:paraId="71CAE90C" w14:textId="77777777" w:rsidR="00374DD6" w:rsidRDefault="00374DD6" w:rsidP="00374DD6"/>
    <w:p w14:paraId="105B693F" w14:textId="77777777" w:rsidR="00374DD6" w:rsidRDefault="00EE0F0B" w:rsidP="00374DD6">
      <w:pPr>
        <w:pStyle w:val="Header"/>
        <w:tabs>
          <w:tab w:val="clear" w:pos="4320"/>
          <w:tab w:val="clear" w:pos="8640"/>
        </w:tabs>
      </w:pPr>
      <w:r w:rsidRPr="00990B6C">
        <w:rPr>
          <w:noProof/>
          <w:lang w:eastAsia="en-US"/>
        </w:rPr>
        <w:drawing>
          <wp:inline distT="0" distB="0" distL="0" distR="0" wp14:anchorId="4227E290" wp14:editId="0F2B88E7">
            <wp:extent cx="5486400" cy="4119880"/>
            <wp:effectExtent l="0" t="0" r="0" b="0"/>
            <wp:docPr id="1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119880"/>
                    </a:xfrm>
                    <a:prstGeom prst="rect">
                      <a:avLst/>
                    </a:prstGeom>
                    <a:noFill/>
                    <a:ln>
                      <a:noFill/>
                    </a:ln>
                  </pic:spPr>
                </pic:pic>
              </a:graphicData>
            </a:graphic>
          </wp:inline>
        </w:drawing>
      </w:r>
    </w:p>
    <w:p w14:paraId="1DE16158" w14:textId="77777777" w:rsidR="00374DD6" w:rsidRDefault="00374DD6" w:rsidP="00374DD6"/>
    <w:p w14:paraId="6A601D12" w14:textId="77777777" w:rsidR="00374DD6" w:rsidRDefault="00374DD6" w:rsidP="00374DD6">
      <w:pPr>
        <w:pStyle w:val="BodyTextIndent"/>
        <w:rPr>
          <w:b/>
          <w:bCs/>
        </w:rPr>
      </w:pPr>
      <w:r>
        <w:t xml:space="preserve">Note: </w:t>
      </w:r>
      <w:r>
        <w:rPr>
          <w:b/>
          <w:bCs/>
        </w:rPr>
        <w:t>You may configure more than one printer.  When multiple printers are defined, the print records will be evenly disbursed among all configured printers unless the additional printers are set to be Offline.</w:t>
      </w:r>
    </w:p>
    <w:p w14:paraId="04482CE9" w14:textId="77777777" w:rsidR="00374DD6" w:rsidRDefault="00374DD6" w:rsidP="00374DD6"/>
    <w:p w14:paraId="5FEF934D" w14:textId="77777777" w:rsidR="00374DD6" w:rsidRDefault="00374DD6" w:rsidP="00374DD6">
      <w:r>
        <w:t xml:space="preserve">To make changes to a configured printer, highlight the </w:t>
      </w:r>
      <w:proofErr w:type="gramStart"/>
      <w:r>
        <w:t>printer</w:t>
      </w:r>
      <w:proofErr w:type="gramEnd"/>
      <w:r>
        <w:t xml:space="preserve"> name, change the printer’s settings, and click </w:t>
      </w:r>
      <w:r>
        <w:rPr>
          <w:b/>
          <w:bCs/>
        </w:rPr>
        <w:t>Update</w:t>
      </w:r>
      <w:r>
        <w:t xml:space="preserve">. To </w:t>
      </w:r>
      <w:r>
        <w:rPr>
          <w:b/>
          <w:bCs/>
        </w:rPr>
        <w:t>Delete</w:t>
      </w:r>
      <w:r>
        <w:t xml:space="preserve"> a configured printer, highlight the </w:t>
      </w:r>
      <w:proofErr w:type="gramStart"/>
      <w:r>
        <w:t>printer</w:t>
      </w:r>
      <w:proofErr w:type="gramEnd"/>
      <w:r>
        <w:t xml:space="preserve"> name, and click </w:t>
      </w:r>
      <w:r>
        <w:rPr>
          <w:b/>
          <w:bCs/>
        </w:rPr>
        <w:t>Remove</w:t>
      </w:r>
      <w:r>
        <w:t>.</w:t>
      </w:r>
    </w:p>
    <w:p w14:paraId="04F2D4B5" w14:textId="77777777" w:rsidR="00374DD6" w:rsidRDefault="00374DD6" w:rsidP="00374DD6"/>
    <w:p w14:paraId="72D6CE29" w14:textId="77777777" w:rsidR="00374DD6" w:rsidRDefault="00374DD6">
      <w:pPr>
        <w:numPr>
          <w:ilvl w:val="0"/>
          <w:numId w:val="29"/>
        </w:numPr>
        <w:suppressAutoHyphens w:val="0"/>
        <w:spacing w:after="0"/>
      </w:pPr>
      <w:r>
        <w:t xml:space="preserve">Click </w:t>
      </w:r>
      <w:r>
        <w:rPr>
          <w:b/>
          <w:bCs/>
        </w:rPr>
        <w:t>Back</w:t>
      </w:r>
      <w:r>
        <w:t xml:space="preserve"> to return to the prior screen.</w:t>
      </w:r>
    </w:p>
    <w:p w14:paraId="35AFF3C1" w14:textId="77777777" w:rsidR="00374DD6" w:rsidRDefault="00374DD6" w:rsidP="00374DD6"/>
    <w:p w14:paraId="3A270C81" w14:textId="77777777" w:rsidR="00374DD6" w:rsidRDefault="00374DD6" w:rsidP="00374DD6">
      <w:pPr>
        <w:pStyle w:val="Heading2"/>
      </w:pPr>
      <w:bookmarkStart w:id="22" w:name="_Align_Printers"/>
      <w:bookmarkStart w:id="23" w:name="_Toc20125284"/>
      <w:bookmarkStart w:id="24" w:name="_Toc45610438"/>
      <w:bookmarkEnd w:id="22"/>
      <w:r>
        <w:t>Align Printers</w:t>
      </w:r>
      <w:bookmarkEnd w:id="23"/>
      <w:bookmarkEnd w:id="24"/>
    </w:p>
    <w:p w14:paraId="07177F18" w14:textId="77777777" w:rsidR="00374DD6" w:rsidRPr="00374DD6" w:rsidRDefault="00374DD6">
      <w:pPr>
        <w:pStyle w:val="Header"/>
        <w:numPr>
          <w:ilvl w:val="0"/>
          <w:numId w:val="30"/>
        </w:numPr>
        <w:tabs>
          <w:tab w:val="clear" w:pos="4320"/>
          <w:tab w:val="clear" w:pos="8640"/>
        </w:tabs>
        <w:suppressAutoHyphens w:val="0"/>
        <w:spacing w:after="0"/>
        <w:jc w:val="left"/>
        <w:rPr>
          <w:b w:val="0"/>
          <w:sz w:val="20"/>
        </w:rPr>
      </w:pPr>
      <w:r w:rsidRPr="00374DD6">
        <w:rPr>
          <w:b w:val="0"/>
          <w:sz w:val="20"/>
        </w:rPr>
        <w:t>The check form must be properly aligned for your configured printer(s).  Click Align Printers.  The Align Printers screen will appear.</w:t>
      </w:r>
    </w:p>
    <w:p w14:paraId="2B73611C" w14:textId="77777777" w:rsidR="00374DD6" w:rsidRDefault="00374DD6" w:rsidP="00374DD6">
      <w:pPr>
        <w:pStyle w:val="Header"/>
        <w:tabs>
          <w:tab w:val="clear" w:pos="4320"/>
          <w:tab w:val="clear" w:pos="8640"/>
        </w:tabs>
      </w:pPr>
    </w:p>
    <w:p w14:paraId="04613B27" w14:textId="77777777" w:rsidR="00374DD6" w:rsidRDefault="00EE0F0B" w:rsidP="00374DD6">
      <w:pPr>
        <w:jc w:val="center"/>
      </w:pPr>
      <w:r w:rsidRPr="00990B6C">
        <w:rPr>
          <w:noProof/>
          <w:lang w:eastAsia="en-US"/>
        </w:rPr>
        <w:drawing>
          <wp:inline distT="0" distB="0" distL="0" distR="0" wp14:anchorId="142FD08D" wp14:editId="09606168">
            <wp:extent cx="5486400" cy="4119880"/>
            <wp:effectExtent l="0" t="0" r="0" b="0"/>
            <wp:docPr id="1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119880"/>
                    </a:xfrm>
                    <a:prstGeom prst="rect">
                      <a:avLst/>
                    </a:prstGeom>
                    <a:noFill/>
                    <a:ln>
                      <a:noFill/>
                    </a:ln>
                  </pic:spPr>
                </pic:pic>
              </a:graphicData>
            </a:graphic>
          </wp:inline>
        </w:drawing>
      </w:r>
    </w:p>
    <w:p w14:paraId="212701B0" w14:textId="77777777" w:rsidR="00374DD6" w:rsidRDefault="00374DD6" w:rsidP="00374DD6"/>
    <w:p w14:paraId="70789174" w14:textId="77777777" w:rsidR="00374DD6" w:rsidRDefault="00374DD6" w:rsidP="00374DD6">
      <w:pPr>
        <w:ind w:left="720"/>
      </w:pPr>
      <w:r>
        <w:rPr>
          <w:b/>
          <w:bCs/>
        </w:rPr>
        <w:t>Form X Adj</w:t>
      </w:r>
      <w:r>
        <w:t xml:space="preserve"> adjusts all form contents horizontally.  A </w:t>
      </w:r>
      <w:r>
        <w:rPr>
          <w:b/>
          <w:bCs/>
        </w:rPr>
        <w:t>positive value</w:t>
      </w:r>
      <w:r>
        <w:t xml:space="preserve"> moves the form’s contents to the </w:t>
      </w:r>
      <w:r>
        <w:rPr>
          <w:b/>
          <w:bCs/>
        </w:rPr>
        <w:t>right</w:t>
      </w:r>
      <w:r>
        <w:t xml:space="preserve">.  A </w:t>
      </w:r>
      <w:r>
        <w:rPr>
          <w:b/>
          <w:bCs/>
        </w:rPr>
        <w:t>negative value</w:t>
      </w:r>
      <w:r>
        <w:t xml:space="preserve"> moves the form’s contents to the </w:t>
      </w:r>
      <w:r>
        <w:rPr>
          <w:b/>
          <w:bCs/>
        </w:rPr>
        <w:t>left</w:t>
      </w:r>
      <w:r>
        <w:t>.</w:t>
      </w:r>
    </w:p>
    <w:p w14:paraId="5C710B25" w14:textId="77777777" w:rsidR="00374DD6" w:rsidRDefault="00374DD6" w:rsidP="00374DD6">
      <w:pPr>
        <w:ind w:left="720"/>
      </w:pPr>
    </w:p>
    <w:p w14:paraId="77C57BF4" w14:textId="77777777" w:rsidR="00374DD6" w:rsidRDefault="00374DD6" w:rsidP="00374DD6">
      <w:pPr>
        <w:ind w:left="720"/>
      </w:pPr>
      <w:r>
        <w:rPr>
          <w:b/>
          <w:bCs/>
        </w:rPr>
        <w:t>Form Y Adj</w:t>
      </w:r>
      <w:r>
        <w:t xml:space="preserve"> adjusts all form contents vertically.  A </w:t>
      </w:r>
      <w:r>
        <w:rPr>
          <w:b/>
          <w:bCs/>
        </w:rPr>
        <w:t>positive value</w:t>
      </w:r>
      <w:r>
        <w:t xml:space="preserve"> moves the form’s contents </w:t>
      </w:r>
      <w:r>
        <w:rPr>
          <w:b/>
          <w:bCs/>
        </w:rPr>
        <w:t>down</w:t>
      </w:r>
      <w:r>
        <w:t xml:space="preserve">.  A </w:t>
      </w:r>
      <w:r>
        <w:rPr>
          <w:b/>
          <w:bCs/>
        </w:rPr>
        <w:t>negative value</w:t>
      </w:r>
      <w:r>
        <w:t xml:space="preserve"> moves the form’s contents </w:t>
      </w:r>
      <w:r>
        <w:rPr>
          <w:b/>
          <w:bCs/>
        </w:rPr>
        <w:t>up</w:t>
      </w:r>
      <w:r>
        <w:t>.</w:t>
      </w:r>
    </w:p>
    <w:p w14:paraId="6E3146F5" w14:textId="77777777" w:rsidR="00374DD6" w:rsidRDefault="00374DD6" w:rsidP="00374DD6">
      <w:pPr>
        <w:ind w:left="720"/>
      </w:pPr>
    </w:p>
    <w:p w14:paraId="737C2700" w14:textId="77777777" w:rsidR="00374DD6" w:rsidRDefault="00374DD6" w:rsidP="00374DD6">
      <w:pPr>
        <w:ind w:left="720"/>
      </w:pPr>
      <w:r>
        <w:rPr>
          <w:b/>
          <w:bCs/>
        </w:rPr>
        <w:t>MICR X Adj</w:t>
      </w:r>
      <w:r>
        <w:t xml:space="preserve"> adjusts the MICR line horizontally. A </w:t>
      </w:r>
      <w:r>
        <w:rPr>
          <w:b/>
          <w:bCs/>
        </w:rPr>
        <w:t>positive value</w:t>
      </w:r>
      <w:r>
        <w:t xml:space="preserve"> moves the line to the </w:t>
      </w:r>
      <w:r>
        <w:rPr>
          <w:b/>
          <w:bCs/>
        </w:rPr>
        <w:t>right</w:t>
      </w:r>
      <w:r>
        <w:t xml:space="preserve">.  A </w:t>
      </w:r>
      <w:r>
        <w:rPr>
          <w:b/>
          <w:bCs/>
        </w:rPr>
        <w:t>negative value</w:t>
      </w:r>
      <w:r>
        <w:t xml:space="preserve"> moves the line to the </w:t>
      </w:r>
      <w:r>
        <w:rPr>
          <w:b/>
          <w:bCs/>
        </w:rPr>
        <w:t>left</w:t>
      </w:r>
      <w:r>
        <w:t>.</w:t>
      </w:r>
    </w:p>
    <w:p w14:paraId="7CF130E5" w14:textId="77777777" w:rsidR="00374DD6" w:rsidRDefault="00374DD6" w:rsidP="00374DD6">
      <w:pPr>
        <w:ind w:left="720"/>
      </w:pPr>
    </w:p>
    <w:p w14:paraId="4BEDB1CF" w14:textId="77777777" w:rsidR="00374DD6" w:rsidRDefault="00374DD6" w:rsidP="00374DD6">
      <w:pPr>
        <w:ind w:left="720"/>
      </w:pPr>
      <w:r>
        <w:rPr>
          <w:b/>
          <w:bCs/>
        </w:rPr>
        <w:t>MICR Y Adj</w:t>
      </w:r>
      <w:r>
        <w:t xml:space="preserve"> adjusts the MICR line vertically.  A </w:t>
      </w:r>
      <w:r>
        <w:rPr>
          <w:b/>
          <w:bCs/>
        </w:rPr>
        <w:t>positive value</w:t>
      </w:r>
      <w:r>
        <w:t xml:space="preserve"> moves the line </w:t>
      </w:r>
      <w:r>
        <w:rPr>
          <w:b/>
          <w:bCs/>
        </w:rPr>
        <w:t>down</w:t>
      </w:r>
      <w:r>
        <w:t xml:space="preserve">.  A </w:t>
      </w:r>
      <w:r>
        <w:rPr>
          <w:b/>
          <w:bCs/>
        </w:rPr>
        <w:t>negative value</w:t>
      </w:r>
      <w:r>
        <w:t xml:space="preserve"> moves the line </w:t>
      </w:r>
      <w:r>
        <w:rPr>
          <w:b/>
          <w:bCs/>
        </w:rPr>
        <w:t>up</w:t>
      </w:r>
      <w:r>
        <w:t>.</w:t>
      </w:r>
    </w:p>
    <w:p w14:paraId="78CB2C56" w14:textId="77777777" w:rsidR="00374DD6" w:rsidRDefault="00374DD6" w:rsidP="00374DD6"/>
    <w:p w14:paraId="2570CCCA" w14:textId="77777777" w:rsidR="00374DD6" w:rsidRDefault="00374DD6" w:rsidP="00374DD6">
      <w:pPr>
        <w:pStyle w:val="BodyTextIndent"/>
        <w:rPr>
          <w:b/>
          <w:bCs/>
        </w:rPr>
      </w:pPr>
      <w:r>
        <w:t xml:space="preserve">Note: </w:t>
      </w:r>
      <w:r>
        <w:rPr>
          <w:b/>
          <w:bCs/>
        </w:rPr>
        <w:t>A value of –25 moves the corresponding field 25 millimeters up or left.</w:t>
      </w:r>
    </w:p>
    <w:p w14:paraId="736D2A6F" w14:textId="77777777" w:rsidR="00374DD6" w:rsidRDefault="00374DD6" w:rsidP="00374DD6"/>
    <w:p w14:paraId="3E01E859" w14:textId="77777777" w:rsidR="00374DD6" w:rsidRDefault="00374DD6" w:rsidP="00374DD6">
      <w:pPr>
        <w:pBdr>
          <w:left w:val="single" w:sz="4" w:space="4" w:color="auto"/>
        </w:pBdr>
        <w:shd w:val="clear" w:color="auto" w:fill="E0E0E0"/>
        <w:ind w:left="720"/>
      </w:pPr>
      <w:r>
        <w:rPr>
          <w:b/>
          <w:bCs/>
        </w:rPr>
        <w:t>WARNING!</w:t>
      </w:r>
      <w:r>
        <w:t xml:space="preserve"> Before you a print your forms in a production cycle, use a MICR ruler to properly adjust your MICR setting.  Then, you should submit test forms to your bank for their approval of the MICR settings.  </w:t>
      </w:r>
    </w:p>
    <w:p w14:paraId="6A3B7A44" w14:textId="77777777" w:rsidR="00374DD6" w:rsidRDefault="00374DD6" w:rsidP="00374DD6"/>
    <w:p w14:paraId="06CE7E0A" w14:textId="77777777" w:rsidR="00374DD6" w:rsidRPr="00374DD6" w:rsidRDefault="00374DD6" w:rsidP="00374DD6">
      <w:pPr>
        <w:pStyle w:val="BodyTextIndent"/>
      </w:pPr>
      <w:r w:rsidRPr="00374DD6">
        <w:rPr>
          <w:b/>
        </w:rPr>
        <w:t>Note</w:t>
      </w:r>
      <w:r w:rsidRPr="00374DD6">
        <w:t>: If your document was created to print more than one check per form, each check on the form is called a frame.  The above settings may need to be adjusted for each frame.</w:t>
      </w:r>
    </w:p>
    <w:p w14:paraId="3AC5F85C" w14:textId="77777777" w:rsidR="00374DD6" w:rsidRDefault="00374DD6" w:rsidP="00374DD6"/>
    <w:p w14:paraId="57D5BA23" w14:textId="77777777" w:rsidR="00374DD6" w:rsidRDefault="00374DD6">
      <w:pPr>
        <w:numPr>
          <w:ilvl w:val="0"/>
          <w:numId w:val="30"/>
        </w:numPr>
        <w:suppressAutoHyphens w:val="0"/>
        <w:spacing w:after="0"/>
      </w:pPr>
      <w:r>
        <w:lastRenderedPageBreak/>
        <w:t xml:space="preserve">Highlight the printer to be configured and the form. If necessary, enter values for each field.  Click </w:t>
      </w:r>
      <w:r>
        <w:rPr>
          <w:b/>
          <w:bCs/>
        </w:rPr>
        <w:t>Update</w:t>
      </w:r>
      <w:r>
        <w:t xml:space="preserve"> to save your changes. It may be necessary to enter unique values for each form. Click </w:t>
      </w:r>
      <w:r>
        <w:rPr>
          <w:b/>
          <w:bCs/>
        </w:rPr>
        <w:t>Back</w:t>
      </w:r>
      <w:r>
        <w:t xml:space="preserve"> to return to the prior screen.</w:t>
      </w:r>
    </w:p>
    <w:p w14:paraId="3D52ACF4" w14:textId="77777777" w:rsidR="00374DD6" w:rsidRDefault="00374DD6" w:rsidP="00374DD6"/>
    <w:p w14:paraId="27C1D71F" w14:textId="77777777" w:rsidR="00374DD6" w:rsidRDefault="00EE0F0B" w:rsidP="00374DD6">
      <w:pPr>
        <w:jc w:val="center"/>
        <w:rPr>
          <w:noProof/>
          <w:lang w:eastAsia="en-US"/>
        </w:rPr>
      </w:pPr>
      <w:r w:rsidRPr="00990B6C">
        <w:rPr>
          <w:noProof/>
          <w:lang w:eastAsia="en-US"/>
        </w:rPr>
        <w:drawing>
          <wp:inline distT="0" distB="0" distL="0" distR="0" wp14:anchorId="51857E64" wp14:editId="094E913B">
            <wp:extent cx="5486400" cy="4119880"/>
            <wp:effectExtent l="0" t="0" r="0" b="0"/>
            <wp:docPr id="1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119880"/>
                    </a:xfrm>
                    <a:prstGeom prst="rect">
                      <a:avLst/>
                    </a:prstGeom>
                    <a:noFill/>
                    <a:ln>
                      <a:noFill/>
                    </a:ln>
                  </pic:spPr>
                </pic:pic>
              </a:graphicData>
            </a:graphic>
          </wp:inline>
        </w:drawing>
      </w:r>
      <w:bookmarkStart w:id="25" w:name="_SoftFonts"/>
      <w:bookmarkEnd w:id="25"/>
    </w:p>
    <w:p w14:paraId="526688DE" w14:textId="77777777" w:rsidR="00374DD6" w:rsidRDefault="00374DD6" w:rsidP="00374DD6">
      <w:pPr>
        <w:jc w:val="center"/>
        <w:rPr>
          <w:noProof/>
          <w:lang w:eastAsia="en-US"/>
        </w:rPr>
      </w:pPr>
    </w:p>
    <w:p w14:paraId="429D86DD" w14:textId="77777777" w:rsidR="00374DD6" w:rsidRDefault="00374DD6" w:rsidP="00374DD6">
      <w:pPr>
        <w:jc w:val="center"/>
        <w:rPr>
          <w:noProof/>
          <w:lang w:eastAsia="en-US"/>
        </w:rPr>
      </w:pPr>
    </w:p>
    <w:p w14:paraId="304B9A70" w14:textId="77777777" w:rsidR="00374DD6" w:rsidRDefault="00374DD6" w:rsidP="00374DD6">
      <w:pPr>
        <w:jc w:val="center"/>
        <w:rPr>
          <w:noProof/>
          <w:lang w:eastAsia="en-US"/>
        </w:rPr>
      </w:pPr>
    </w:p>
    <w:p w14:paraId="5F707F78" w14:textId="77777777" w:rsidR="00374DD6" w:rsidRDefault="00374DD6" w:rsidP="00374DD6">
      <w:pPr>
        <w:jc w:val="center"/>
      </w:pPr>
    </w:p>
    <w:p w14:paraId="79D7150D" w14:textId="77777777" w:rsidR="00374DD6" w:rsidRDefault="00374DD6">
      <w:pPr>
        <w:pStyle w:val="NormalWeb"/>
        <w:spacing w:after="60"/>
      </w:pPr>
    </w:p>
    <w:p w14:paraId="4B4F9A98" w14:textId="77777777" w:rsidR="00374DD6" w:rsidRDefault="00374DD6">
      <w:pPr>
        <w:pStyle w:val="NormalWeb"/>
        <w:spacing w:after="60"/>
      </w:pPr>
    </w:p>
    <w:p w14:paraId="47EA9142" w14:textId="77777777" w:rsidR="00374DD6" w:rsidRDefault="00374DD6">
      <w:pPr>
        <w:pStyle w:val="NormalWeb"/>
        <w:spacing w:after="60"/>
      </w:pPr>
    </w:p>
    <w:p w14:paraId="0CD37B3A" w14:textId="77777777" w:rsidR="00374DD6" w:rsidRDefault="00374DD6">
      <w:pPr>
        <w:pStyle w:val="NormalWeb"/>
        <w:spacing w:after="60"/>
      </w:pPr>
    </w:p>
    <w:p w14:paraId="282B2947" w14:textId="77777777" w:rsidR="00636755" w:rsidRDefault="00636755">
      <w:pPr>
        <w:pStyle w:val="NormalWeb"/>
        <w:spacing w:after="60"/>
      </w:pPr>
    </w:p>
    <w:p w14:paraId="1ADB4E08" w14:textId="77777777" w:rsidR="00636755" w:rsidRDefault="00636755">
      <w:pPr>
        <w:pStyle w:val="NormalWeb"/>
        <w:spacing w:after="60"/>
      </w:pPr>
    </w:p>
    <w:p w14:paraId="6A4D3616" w14:textId="77777777" w:rsidR="00636755" w:rsidRDefault="00636755">
      <w:pPr>
        <w:pStyle w:val="NormalWeb"/>
        <w:spacing w:after="60"/>
      </w:pPr>
    </w:p>
    <w:p w14:paraId="2F20D823" w14:textId="77777777" w:rsidR="00636755" w:rsidRDefault="00636755">
      <w:pPr>
        <w:pStyle w:val="NormalWeb"/>
        <w:spacing w:after="60"/>
      </w:pPr>
    </w:p>
    <w:p w14:paraId="1A109102" w14:textId="77777777" w:rsidR="00636755" w:rsidRDefault="00636755">
      <w:pPr>
        <w:pStyle w:val="NormalWeb"/>
        <w:spacing w:after="6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8"/>
      </w:tblGrid>
      <w:tr w:rsidR="00901FC7" w14:paraId="3D275DB6" w14:textId="77777777" w:rsidTr="00DB21B4">
        <w:tc>
          <w:tcPr>
            <w:tcW w:w="10404" w:type="dxa"/>
            <w:shd w:val="clear" w:color="auto" w:fill="auto"/>
          </w:tcPr>
          <w:p w14:paraId="0897A87C" w14:textId="77777777" w:rsidR="00901FC7" w:rsidRPr="00DB21B4" w:rsidRDefault="00901FC7">
            <w:pPr>
              <w:numPr>
                <w:ilvl w:val="0"/>
                <w:numId w:val="12"/>
              </w:numPr>
              <w:rPr>
                <w:b/>
                <w:sz w:val="24"/>
                <w:szCs w:val="24"/>
              </w:rPr>
            </w:pPr>
            <w:r w:rsidRPr="00DB21B4">
              <w:rPr>
                <w:b/>
                <w:sz w:val="24"/>
                <w:szCs w:val="24"/>
              </w:rPr>
              <w:t xml:space="preserve">Fiware Logo/Signature/Check Form Change Process: </w:t>
            </w:r>
          </w:p>
        </w:tc>
      </w:tr>
    </w:tbl>
    <w:p w14:paraId="2A42DF98" w14:textId="77777777" w:rsidR="00901FC7" w:rsidRDefault="00901FC7">
      <w:pPr>
        <w:pStyle w:val="NormalWeb"/>
        <w:spacing w:after="60"/>
      </w:pPr>
    </w:p>
    <w:p w14:paraId="628880D7" w14:textId="77777777" w:rsidR="00901FC7" w:rsidRDefault="00901FC7">
      <w:pPr>
        <w:pStyle w:val="ListParagraph"/>
        <w:numPr>
          <w:ilvl w:val="0"/>
          <w:numId w:val="6"/>
        </w:numPr>
        <w:spacing w:line="240" w:lineRule="auto"/>
      </w:pPr>
      <w:r>
        <w:t>Business:  Open a request using helpdesk service delivery form.</w:t>
      </w:r>
    </w:p>
    <w:p w14:paraId="29C3A1E8" w14:textId="77777777" w:rsidR="00901FC7" w:rsidRDefault="00901FC7">
      <w:pPr>
        <w:pStyle w:val="ListParagraph"/>
        <w:numPr>
          <w:ilvl w:val="0"/>
          <w:numId w:val="6"/>
        </w:numPr>
        <w:spacing w:line="240" w:lineRule="auto"/>
      </w:pPr>
      <w:r>
        <w:t>Fiware IT: Once request received, contacts user for further information.</w:t>
      </w:r>
    </w:p>
    <w:p w14:paraId="5127070A" w14:textId="77777777" w:rsidR="00901FC7" w:rsidRDefault="00901FC7">
      <w:pPr>
        <w:pStyle w:val="ListParagraph"/>
        <w:numPr>
          <w:ilvl w:val="0"/>
          <w:numId w:val="6"/>
        </w:numPr>
        <w:spacing w:line="240" w:lineRule="auto"/>
      </w:pPr>
      <w:r>
        <w:lastRenderedPageBreak/>
        <w:t>Business:  Provide sample check with logo/signature/Form to be changed highlighted.</w:t>
      </w:r>
    </w:p>
    <w:p w14:paraId="6145E897" w14:textId="77777777" w:rsidR="00901FC7" w:rsidRDefault="00901FC7">
      <w:pPr>
        <w:pStyle w:val="ListParagraph"/>
        <w:numPr>
          <w:ilvl w:val="0"/>
          <w:numId w:val="6"/>
        </w:numPr>
        <w:spacing w:line="240" w:lineRule="auto"/>
      </w:pPr>
      <w:r>
        <w:t>Business:  If logo change - provide new logo image.</w:t>
      </w:r>
    </w:p>
    <w:p w14:paraId="51F8E084" w14:textId="77777777" w:rsidR="00901FC7" w:rsidRDefault="00901FC7">
      <w:pPr>
        <w:pStyle w:val="ListParagraph"/>
        <w:numPr>
          <w:ilvl w:val="0"/>
          <w:numId w:val="6"/>
        </w:numPr>
        <w:spacing w:line="240" w:lineRule="auto"/>
      </w:pPr>
      <w:r>
        <w:t xml:space="preserve">Business:  If Signature change - Fill up </w:t>
      </w:r>
      <w:r w:rsidR="008F49B6">
        <w:t xml:space="preserve">below </w:t>
      </w:r>
      <w:r>
        <w:t>signature template and send it back to Fiware IT.</w:t>
      </w:r>
    </w:p>
    <w:p w14:paraId="53CA04DD" w14:textId="77777777" w:rsidR="00901FC7" w:rsidRDefault="00901FC7">
      <w:pPr>
        <w:pStyle w:val="ListParagraph"/>
        <w:numPr>
          <w:ilvl w:val="0"/>
          <w:numId w:val="6"/>
        </w:numPr>
        <w:spacing w:line="240" w:lineRule="auto"/>
      </w:pPr>
      <w:r>
        <w:t>Fiware IT: Contact Fiware third party vendor (surepay financials) requesting quote for changes.</w:t>
      </w:r>
    </w:p>
    <w:p w14:paraId="0829751F" w14:textId="77777777" w:rsidR="00901FC7" w:rsidRDefault="00901FC7">
      <w:pPr>
        <w:pStyle w:val="ListParagraph"/>
        <w:numPr>
          <w:ilvl w:val="0"/>
          <w:numId w:val="6"/>
        </w:numPr>
        <w:spacing w:line="240" w:lineRule="auto"/>
      </w:pPr>
      <w:r>
        <w:t>Fiware vendor provides quote for changes requested.</w:t>
      </w:r>
    </w:p>
    <w:p w14:paraId="397EC9C7" w14:textId="77777777" w:rsidR="00901FC7" w:rsidRDefault="00901FC7">
      <w:pPr>
        <w:pStyle w:val="ListParagraph"/>
        <w:numPr>
          <w:ilvl w:val="0"/>
          <w:numId w:val="6"/>
        </w:numPr>
        <w:spacing w:line="240" w:lineRule="auto"/>
      </w:pPr>
      <w:r>
        <w:t>Fiware IT: Send quote back to business for review and acceptance.</w:t>
      </w:r>
    </w:p>
    <w:p w14:paraId="500FB4E1" w14:textId="77777777" w:rsidR="00901FC7" w:rsidRDefault="00901FC7">
      <w:pPr>
        <w:pStyle w:val="ListParagraph"/>
        <w:numPr>
          <w:ilvl w:val="0"/>
          <w:numId w:val="6"/>
        </w:numPr>
        <w:spacing w:line="240" w:lineRule="auto"/>
      </w:pPr>
      <w:r>
        <w:t>Business: Review, accept (sign) quote and send it back to Fiware IT.</w:t>
      </w:r>
    </w:p>
    <w:p w14:paraId="059AF090" w14:textId="77777777" w:rsidR="00901FC7" w:rsidRDefault="00901FC7">
      <w:pPr>
        <w:pStyle w:val="ListParagraph"/>
        <w:numPr>
          <w:ilvl w:val="0"/>
          <w:numId w:val="6"/>
        </w:numPr>
        <w:spacing w:line="240" w:lineRule="auto"/>
      </w:pPr>
      <w:r>
        <w:t>Fiware IT: Send signed quote back to Fiware Vendor.</w:t>
      </w:r>
    </w:p>
    <w:p w14:paraId="240B691B" w14:textId="77777777" w:rsidR="00901FC7" w:rsidRDefault="00901FC7">
      <w:pPr>
        <w:pStyle w:val="ListParagraph"/>
        <w:numPr>
          <w:ilvl w:val="0"/>
          <w:numId w:val="6"/>
        </w:numPr>
        <w:spacing w:line="240" w:lineRule="auto"/>
      </w:pPr>
      <w:r>
        <w:t>Fiware Vendor: Start the actual work and deliver required logo/signature.</w:t>
      </w:r>
    </w:p>
    <w:p w14:paraId="64CBEB67" w14:textId="77777777" w:rsidR="00901FC7" w:rsidRDefault="00901FC7">
      <w:pPr>
        <w:pStyle w:val="ListParagraph"/>
        <w:numPr>
          <w:ilvl w:val="0"/>
          <w:numId w:val="6"/>
        </w:numPr>
        <w:spacing w:line="240" w:lineRule="auto"/>
      </w:pPr>
      <w:r>
        <w:t>Fiware IT: Setup new logo/signature/Form in Fiware DEV environment.</w:t>
      </w:r>
    </w:p>
    <w:p w14:paraId="7E12A9E7" w14:textId="77777777" w:rsidR="00901FC7" w:rsidRDefault="00901FC7">
      <w:pPr>
        <w:pStyle w:val="ListParagraph"/>
        <w:numPr>
          <w:ilvl w:val="0"/>
          <w:numId w:val="6"/>
        </w:numPr>
        <w:spacing w:line="240" w:lineRule="auto"/>
      </w:pPr>
      <w:r>
        <w:t>Business: Test new logo/signature/Form and validate results.</w:t>
      </w:r>
    </w:p>
    <w:p w14:paraId="2D0CFACE" w14:textId="77777777" w:rsidR="00901FC7" w:rsidRDefault="00901FC7">
      <w:pPr>
        <w:pStyle w:val="ListParagraph"/>
        <w:numPr>
          <w:ilvl w:val="0"/>
          <w:numId w:val="6"/>
        </w:numPr>
        <w:spacing w:line="240" w:lineRule="auto"/>
      </w:pPr>
      <w:r>
        <w:t>Business: Signoff on changes and approve for production deployment.</w:t>
      </w:r>
    </w:p>
    <w:p w14:paraId="65FE7C49" w14:textId="77777777" w:rsidR="00901FC7" w:rsidRDefault="00901FC7">
      <w:pPr>
        <w:pStyle w:val="ListParagraph"/>
        <w:numPr>
          <w:ilvl w:val="0"/>
          <w:numId w:val="6"/>
        </w:numPr>
        <w:spacing w:line="240" w:lineRule="auto"/>
      </w:pPr>
      <w:r>
        <w:t>Fiware IT: Schedule changes to be deployed in production.</w:t>
      </w:r>
    </w:p>
    <w:p w14:paraId="6EF2F959" w14:textId="77777777" w:rsidR="00901FC7" w:rsidRDefault="00901FC7">
      <w:pPr>
        <w:pStyle w:val="ListParagraph"/>
        <w:numPr>
          <w:ilvl w:val="0"/>
          <w:numId w:val="6"/>
        </w:numPr>
        <w:spacing w:line="240" w:lineRule="auto"/>
      </w:pPr>
      <w:r>
        <w:t xml:space="preserve">Business: </w:t>
      </w:r>
      <w:proofErr w:type="gramStart"/>
      <w:r>
        <w:t>Post production</w:t>
      </w:r>
      <w:proofErr w:type="gramEnd"/>
      <w:r>
        <w:t xml:space="preserve"> testing and signoff.</w:t>
      </w:r>
    </w:p>
    <w:p w14:paraId="7A54BCB2" w14:textId="77777777" w:rsidR="00901FC7" w:rsidRDefault="00901FC7">
      <w:pPr>
        <w:pStyle w:val="ListParagraph"/>
        <w:numPr>
          <w:ilvl w:val="0"/>
          <w:numId w:val="6"/>
        </w:numPr>
        <w:spacing w:line="240" w:lineRule="auto"/>
      </w:pPr>
      <w:r>
        <w:t>Fiware IT: Contact Fiware vendor and get the invoice for the changes done.</w:t>
      </w:r>
    </w:p>
    <w:p w14:paraId="1FD7F220" w14:textId="77777777" w:rsidR="00901FC7" w:rsidRDefault="00901FC7">
      <w:pPr>
        <w:pStyle w:val="ListParagraph"/>
        <w:numPr>
          <w:ilvl w:val="0"/>
          <w:numId w:val="6"/>
        </w:numPr>
        <w:spacing w:line="240" w:lineRule="auto"/>
      </w:pPr>
      <w:r>
        <w:t>Fiware Vendor: Send invoice to Fiware IT.</w:t>
      </w:r>
    </w:p>
    <w:p w14:paraId="3A707A09" w14:textId="77777777" w:rsidR="00901FC7" w:rsidRDefault="00901FC7">
      <w:pPr>
        <w:pStyle w:val="ListParagraph"/>
        <w:numPr>
          <w:ilvl w:val="0"/>
          <w:numId w:val="6"/>
        </w:numPr>
        <w:spacing w:line="240" w:lineRule="auto"/>
      </w:pPr>
      <w:r>
        <w:t>Fiware IT: Send invoice to business.</w:t>
      </w:r>
    </w:p>
    <w:p w14:paraId="08067EE5" w14:textId="77777777" w:rsidR="00901FC7" w:rsidRDefault="00901FC7">
      <w:pPr>
        <w:pStyle w:val="ListParagraph"/>
        <w:numPr>
          <w:ilvl w:val="0"/>
          <w:numId w:val="6"/>
        </w:numPr>
        <w:spacing w:line="240" w:lineRule="auto"/>
      </w:pPr>
      <w:r>
        <w:t>Business: Setup the invoice for payment.</w:t>
      </w:r>
    </w:p>
    <w:p w14:paraId="7C3EBF93" w14:textId="77777777" w:rsidR="006B2F57" w:rsidRPr="007B1E01" w:rsidRDefault="006B2F57" w:rsidP="005C2F2F">
      <w:pPr>
        <w:rPr>
          <w:b/>
          <w:sz w:val="22"/>
          <w:szCs w:val="22"/>
        </w:rPr>
      </w:pPr>
      <w:r w:rsidRPr="007B1E01">
        <w:rPr>
          <w:b/>
          <w:sz w:val="22"/>
          <w:szCs w:val="22"/>
        </w:rPr>
        <w:t xml:space="preserve">Fiware IT Contact Information: </w:t>
      </w:r>
    </w:p>
    <w:p w14:paraId="0E4866F0" w14:textId="77777777" w:rsidR="006B2F57" w:rsidRDefault="006B2F57">
      <w:pPr>
        <w:numPr>
          <w:ilvl w:val="0"/>
          <w:numId w:val="4"/>
        </w:numPr>
      </w:pPr>
      <w:r w:rsidRPr="006B2F57">
        <w:t>Thompson, Ronald (GE Capital)</w:t>
      </w:r>
    </w:p>
    <w:p w14:paraId="0AA1B479" w14:textId="77777777" w:rsidR="006B2F57" w:rsidRDefault="006B2F57">
      <w:pPr>
        <w:numPr>
          <w:ilvl w:val="0"/>
          <w:numId w:val="4"/>
        </w:numPr>
      </w:pPr>
      <w:r>
        <w:t>@CAPITAL AM OTR RUN CLIENT SERVER SUPPORT</w:t>
      </w:r>
    </w:p>
    <w:p w14:paraId="78952AAB" w14:textId="77777777" w:rsidR="005C2F2F" w:rsidRDefault="005C2F2F" w:rsidP="005C2F2F"/>
    <w:p w14:paraId="0D92E27A" w14:textId="77777777" w:rsidR="005C2F2F" w:rsidRPr="005C2F2F" w:rsidRDefault="005C2F2F" w:rsidP="005C2F2F">
      <w:pPr>
        <w:rPr>
          <w:b/>
          <w:sz w:val="22"/>
          <w:szCs w:val="22"/>
        </w:rPr>
      </w:pPr>
      <w:r w:rsidRPr="005C2F2F">
        <w:rPr>
          <w:b/>
          <w:sz w:val="22"/>
          <w:szCs w:val="22"/>
        </w:rPr>
        <w:t xml:space="preserve">Fiware Vendor (Surepay) Contact Information: </w:t>
      </w:r>
    </w:p>
    <w:p w14:paraId="57071BA4" w14:textId="77777777" w:rsidR="00292691" w:rsidRDefault="0023340E">
      <w:pPr>
        <w:numPr>
          <w:ilvl w:val="0"/>
          <w:numId w:val="28"/>
        </w:numPr>
        <w:spacing w:after="0"/>
      </w:pPr>
      <w:r w:rsidRPr="001B7390">
        <w:t xml:space="preserve">Schiron </w:t>
      </w:r>
      <w:proofErr w:type="gramStart"/>
      <w:r w:rsidRPr="001B7390">
        <w:t>Nichols</w:t>
      </w:r>
      <w:r>
        <w:t xml:space="preserve"> :</w:t>
      </w:r>
      <w:proofErr w:type="gramEnd"/>
      <w:r>
        <w:t xml:space="preserve"> </w:t>
      </w:r>
      <w:r w:rsidR="00292691">
        <w:t>GE Account Representative</w:t>
      </w:r>
    </w:p>
    <w:p w14:paraId="46BC3AB2" w14:textId="77777777" w:rsidR="00292691" w:rsidRDefault="00292691" w:rsidP="0023340E">
      <w:pPr>
        <w:spacing w:after="0"/>
        <w:ind w:left="720"/>
      </w:pPr>
      <w:r>
        <w:t xml:space="preserve"> </w:t>
      </w:r>
      <w:hyperlink r:id="rId32" w:history="1">
        <w:r w:rsidRPr="008C6522">
          <w:rPr>
            <w:rStyle w:val="Hyperlink"/>
          </w:rPr>
          <w:t>snichols@surepayfs.com</w:t>
        </w:r>
      </w:hyperlink>
    </w:p>
    <w:p w14:paraId="3E248985" w14:textId="77777777" w:rsidR="00292691" w:rsidRPr="001B7390" w:rsidRDefault="00292691" w:rsidP="00292691">
      <w:pPr>
        <w:spacing w:after="0"/>
        <w:ind w:left="720"/>
      </w:pPr>
    </w:p>
    <w:p w14:paraId="1ABC7867" w14:textId="77777777" w:rsidR="006B2F57" w:rsidRDefault="006B2F57" w:rsidP="006B2F57">
      <w:pPr>
        <w:pStyle w:val="ListParagraph"/>
        <w:spacing w:line="240" w:lineRule="auto"/>
        <w:ind w:left="0"/>
      </w:pPr>
    </w:p>
    <w:p w14:paraId="4B63CD07" w14:textId="77777777" w:rsidR="00636755" w:rsidRDefault="00636755">
      <w:pPr>
        <w:pStyle w:val="NormalWeb"/>
        <w:spacing w:after="60"/>
      </w:pPr>
    </w:p>
    <w:p w14:paraId="4EBD5591" w14:textId="77777777" w:rsidR="00E83E53" w:rsidRDefault="00E83E53">
      <w:pPr>
        <w:pStyle w:val="NormalWeb"/>
        <w:spacing w:after="60"/>
      </w:pPr>
    </w:p>
    <w:p w14:paraId="50887537" w14:textId="77777777" w:rsidR="00E83E53" w:rsidRDefault="00E83E53">
      <w:pPr>
        <w:pStyle w:val="NormalWeb"/>
        <w:spacing w:after="60"/>
      </w:pPr>
    </w:p>
    <w:p w14:paraId="1E059B25" w14:textId="77777777" w:rsidR="00E83E53" w:rsidRDefault="00E83E53">
      <w:pPr>
        <w:pStyle w:val="NormalWeb"/>
        <w:spacing w:after="60"/>
      </w:pPr>
    </w:p>
    <w:p w14:paraId="581D9DF3" w14:textId="77777777" w:rsidR="00E83E53" w:rsidRDefault="00E83E53">
      <w:pPr>
        <w:pStyle w:val="NormalWeb"/>
        <w:spacing w:after="60"/>
      </w:pPr>
    </w:p>
    <w:p w14:paraId="0341665F" w14:textId="77777777" w:rsidR="00E83E53" w:rsidRDefault="00E83E53">
      <w:pPr>
        <w:pStyle w:val="NormalWeb"/>
        <w:spacing w:after="60"/>
      </w:pPr>
    </w:p>
    <w:p w14:paraId="7F00FDFC" w14:textId="77777777" w:rsidR="00E83E53" w:rsidRDefault="00E83E53">
      <w:pPr>
        <w:pStyle w:val="NormalWeb"/>
        <w:spacing w:after="60"/>
      </w:pPr>
    </w:p>
    <w:p w14:paraId="641CA495" w14:textId="77777777" w:rsidR="00E83E53" w:rsidRDefault="00E83E53">
      <w:pPr>
        <w:pStyle w:val="NormalWeb"/>
        <w:spacing w:after="60"/>
      </w:pPr>
    </w:p>
    <w:p w14:paraId="39E2D899" w14:textId="77777777" w:rsidR="00E83E53" w:rsidRDefault="00E83E53">
      <w:pPr>
        <w:pStyle w:val="NormalWeb"/>
        <w:spacing w:after="60"/>
      </w:pPr>
    </w:p>
    <w:p w14:paraId="4E9C31B5" w14:textId="77777777" w:rsidR="00E83E53" w:rsidRDefault="00E83E53">
      <w:pPr>
        <w:pStyle w:val="NormalWeb"/>
        <w:spacing w:after="60"/>
      </w:pPr>
    </w:p>
    <w:p w14:paraId="592BDB92" w14:textId="77777777" w:rsidR="00E83E53" w:rsidRDefault="00E83E53">
      <w:pPr>
        <w:pStyle w:val="NormalWeb"/>
        <w:spacing w:after="60"/>
      </w:pPr>
    </w:p>
    <w:p w14:paraId="029362AF" w14:textId="77777777" w:rsidR="00E5071F" w:rsidRDefault="00E5071F" w:rsidP="00E5071F">
      <w:pPr>
        <w:pStyle w:val="Heading1-FormatOnly"/>
        <w:numPr>
          <w:ilvl w:val="0"/>
          <w:numId w:val="0"/>
        </w:numPr>
      </w:pPr>
      <w:bookmarkStart w:id="26" w:name="_Toc23041441"/>
      <w:r>
        <w:lastRenderedPageBreak/>
        <w:t>Digitizing Signature Template</w:t>
      </w:r>
      <w:bookmarkEnd w:id="26"/>
    </w:p>
    <w:p w14:paraId="6B3D839A" w14:textId="77777777" w:rsidR="00E5071F" w:rsidRDefault="00E5071F" w:rsidP="00E5071F">
      <w:pPr>
        <w:pStyle w:val="BodyText"/>
      </w:pPr>
    </w:p>
    <w:p w14:paraId="31EE9559" w14:textId="77777777" w:rsidR="00E5071F" w:rsidRDefault="00E5071F" w:rsidP="00E5071F">
      <w:pPr>
        <w:rPr>
          <w:u w:val="single"/>
        </w:rPr>
      </w:pPr>
      <w:r>
        <w:t>Company:</w:t>
      </w:r>
      <w:r>
        <w:rPr>
          <w:u w:val="single"/>
        </w:rPr>
        <w:tab/>
      </w:r>
      <w:r>
        <w:rPr>
          <w:u w:val="single"/>
        </w:rPr>
        <w:tab/>
      </w:r>
      <w:r>
        <w:rPr>
          <w:u w:val="single"/>
        </w:rPr>
        <w:tab/>
        <w:t xml:space="preserve">                                                                                        </w:t>
      </w:r>
      <w:r>
        <w:rPr>
          <w:u w:val="single"/>
        </w:rPr>
        <w:tab/>
      </w:r>
    </w:p>
    <w:p w14:paraId="28E43F31" w14:textId="77777777" w:rsidR="00E5071F" w:rsidRDefault="00E5071F" w:rsidP="00E5071F"/>
    <w:p w14:paraId="5758F5B1" w14:textId="77777777" w:rsidR="00E5071F" w:rsidRDefault="00E5071F" w:rsidP="00E5071F">
      <w:pPr>
        <w:rPr>
          <w:u w:val="single"/>
        </w:rPr>
      </w:pPr>
      <w:r>
        <w:t>Name:</w:t>
      </w:r>
      <w:r>
        <w:rPr>
          <w:u w:val="single"/>
        </w:rPr>
        <w:tab/>
      </w:r>
      <w:r>
        <w:rPr>
          <w:u w:val="single"/>
        </w:rPr>
        <w:tab/>
      </w:r>
      <w:r>
        <w:rPr>
          <w:i/>
          <w:iCs/>
          <w:u w:val="single"/>
        </w:rPr>
        <w:t xml:space="preserve">  </w:t>
      </w:r>
      <w:r>
        <w:rPr>
          <w:u w:val="single"/>
        </w:rPr>
        <w:t xml:space="preserve">                                                 </w:t>
      </w:r>
      <w:r>
        <w:rPr>
          <w:u w:val="single"/>
        </w:rPr>
        <w:tab/>
      </w:r>
      <w:r>
        <w:rPr>
          <w:u w:val="single"/>
        </w:rPr>
        <w:tab/>
      </w:r>
      <w:r>
        <w:rPr>
          <w:u w:val="single"/>
        </w:rPr>
        <w:tab/>
      </w:r>
      <w:r>
        <w:rPr>
          <w:u w:val="single"/>
        </w:rPr>
        <w:tab/>
      </w:r>
      <w:r>
        <w:rPr>
          <w:u w:val="single"/>
        </w:rPr>
        <w:tab/>
      </w:r>
    </w:p>
    <w:p w14:paraId="0AD67EAA" w14:textId="77777777" w:rsidR="00E5071F" w:rsidRDefault="00E5071F" w:rsidP="00E5071F">
      <w:r>
        <w:t>(Name of person signing below – please print)</w:t>
      </w:r>
    </w:p>
    <w:p w14:paraId="61C600CB" w14:textId="77777777" w:rsidR="00E5071F" w:rsidRDefault="00E5071F" w:rsidP="00E5071F"/>
    <w:p w14:paraId="04195F11" w14:textId="77777777" w:rsidR="00E5071F" w:rsidRDefault="00E5071F" w:rsidP="00E5071F"/>
    <w:p w14:paraId="5C60B131" w14:textId="77777777" w:rsidR="00E5071F" w:rsidRDefault="00E5071F" w:rsidP="00E5071F"/>
    <w:p w14:paraId="047A907A" w14:textId="77777777" w:rsidR="00E5071F" w:rsidRDefault="00E5071F" w:rsidP="00E5071F">
      <w:r>
        <w:t xml:space="preserve">Place the same signature </w:t>
      </w:r>
      <w:r>
        <w:rPr>
          <w:b/>
          <w:u w:val="single"/>
        </w:rPr>
        <w:t>COMPLETELY INSIDE</w:t>
      </w:r>
      <w:r>
        <w:t xml:space="preserve"> all three boxes in </w:t>
      </w:r>
      <w:r>
        <w:rPr>
          <w:b/>
          <w:u w:val="single"/>
        </w:rPr>
        <w:t>BLACK</w:t>
      </w:r>
      <w:r>
        <w:t xml:space="preserve"> ink only.</w:t>
      </w:r>
    </w:p>
    <w:p w14:paraId="6D054C78" w14:textId="77777777" w:rsidR="00E5071F" w:rsidRDefault="00E5071F" w:rsidP="00E5071F"/>
    <w:p w14:paraId="7F53819D" w14:textId="77777777" w:rsidR="00E5071F" w:rsidRDefault="00E5071F" w:rsidP="00E5071F">
      <w:pPr>
        <w:rPr>
          <w:sz w:val="22"/>
        </w:rPr>
      </w:pPr>
    </w:p>
    <w:p w14:paraId="41A06523" w14:textId="77777777" w:rsidR="00E5071F" w:rsidRDefault="00EE0F0B" w:rsidP="00E5071F">
      <w:pPr>
        <w:rPr>
          <w:sz w:val="22"/>
        </w:rPr>
      </w:pPr>
      <w:r>
        <w:rPr>
          <w:noProof/>
          <w:sz w:val="22"/>
        </w:rPr>
        <mc:AlternateContent>
          <mc:Choice Requires="wps">
            <w:drawing>
              <wp:anchor distT="0" distB="0" distL="114300" distR="114300" simplePos="0" relativeHeight="251652608" behindDoc="0" locked="0" layoutInCell="0" allowOverlap="1" wp14:anchorId="2626422D" wp14:editId="24C5859A">
                <wp:simplePos x="0" y="0"/>
                <wp:positionH relativeFrom="column">
                  <wp:posOffset>1508760</wp:posOffset>
                </wp:positionH>
                <wp:positionV relativeFrom="paragraph">
                  <wp:posOffset>147955</wp:posOffset>
                </wp:positionV>
                <wp:extent cx="2286000" cy="347345"/>
                <wp:effectExtent l="11430" t="10160" r="7620" b="13970"/>
                <wp:wrapNone/>
                <wp:docPr id="32"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3473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58608A" w14:textId="77777777" w:rsidR="009D03B7" w:rsidRDefault="009D03B7" w:rsidP="00E5071F">
                            <w:pPr>
                              <w:rPr>
                                <w:i/>
                                <w:i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26422D" id="Rectangle 50" o:spid="_x0000_s1026" style="position:absolute;margin-left:118.8pt;margin-top:11.65pt;width:180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" o:allowincell="f">
                <v:textbox>
                  <w:txbxContent>
                    <w:p w14:paraId="4A58608A" w14:textId="77777777" w:rsidR="009D03B7" w:rsidRDefault="009D03B7" w:rsidP="00E5071F">
                      <w:pPr>
                        <w:rPr>
                          <w:i/>
                          <w:iCs/>
                        </w:rPr>
                      </w:pPr>
                    </w:p>
                  </w:txbxContent>
                </v:textbox>
              </v:rect>
            </w:pict>
          </mc:Fallback>
        </mc:AlternateContent>
      </w:r>
    </w:p>
    <w:p w14:paraId="4154C85B" w14:textId="77777777" w:rsidR="00E5071F" w:rsidRDefault="00E5071F" w:rsidP="00E5071F">
      <w:pPr>
        <w:rPr>
          <w:sz w:val="22"/>
        </w:rPr>
      </w:pPr>
    </w:p>
    <w:p w14:paraId="6C972053" w14:textId="77777777" w:rsidR="00E5071F" w:rsidRDefault="00E5071F" w:rsidP="00E5071F">
      <w:pPr>
        <w:rPr>
          <w:sz w:val="22"/>
        </w:rPr>
      </w:pPr>
    </w:p>
    <w:p w14:paraId="7CC0051D" w14:textId="77777777" w:rsidR="00E5071F" w:rsidRDefault="00E5071F" w:rsidP="00E5071F">
      <w:pPr>
        <w:rPr>
          <w:sz w:val="22"/>
        </w:rPr>
      </w:pPr>
    </w:p>
    <w:p w14:paraId="6D911834" w14:textId="77777777" w:rsidR="00E5071F" w:rsidRDefault="00E5071F" w:rsidP="00E5071F">
      <w:pPr>
        <w:rPr>
          <w:sz w:val="22"/>
        </w:rPr>
      </w:pPr>
    </w:p>
    <w:p w14:paraId="725A67AB" w14:textId="77777777" w:rsidR="00E5071F" w:rsidRDefault="00E5071F" w:rsidP="00E5071F">
      <w:pPr>
        <w:rPr>
          <w:sz w:val="22"/>
        </w:rPr>
      </w:pPr>
    </w:p>
    <w:p w14:paraId="1147F0CD" w14:textId="77777777" w:rsidR="00E5071F" w:rsidRDefault="00EE0F0B" w:rsidP="00E5071F">
      <w:pPr>
        <w:rPr>
          <w:sz w:val="22"/>
        </w:rPr>
      </w:pPr>
      <w:r>
        <w:rPr>
          <w:noProof/>
          <w:sz w:val="22"/>
        </w:rPr>
        <mc:AlternateContent>
          <mc:Choice Requires="wps">
            <w:drawing>
              <wp:anchor distT="0" distB="0" distL="114300" distR="114300" simplePos="0" relativeHeight="251654656" behindDoc="0" locked="0" layoutInCell="1" allowOverlap="1" wp14:anchorId="48A322D6" wp14:editId="357C46EE">
                <wp:simplePos x="0" y="0"/>
                <wp:positionH relativeFrom="column">
                  <wp:posOffset>1485900</wp:posOffset>
                </wp:positionH>
                <wp:positionV relativeFrom="paragraph">
                  <wp:posOffset>107950</wp:posOffset>
                </wp:positionV>
                <wp:extent cx="2286000" cy="347345"/>
                <wp:effectExtent l="7620" t="10160" r="11430" b="13970"/>
                <wp:wrapNone/>
                <wp:docPr id="3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3473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F53E63" w14:textId="77777777" w:rsidR="009D03B7" w:rsidRDefault="009D03B7" w:rsidP="00E507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A322D6" id="Rectangle 52" o:spid="_x0000_s1027" style="position:absolute;margin-left:117pt;margin-top:8.5pt;width:180pt;height:27.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">
                <v:textbox>
                  <w:txbxContent>
                    <w:p w14:paraId="2FF53E63" w14:textId="77777777" w:rsidR="009D03B7" w:rsidRDefault="009D03B7" w:rsidP="00E5071F"/>
                  </w:txbxContent>
                </v:textbox>
              </v:rect>
            </w:pict>
          </mc:Fallback>
        </mc:AlternateContent>
      </w:r>
    </w:p>
    <w:p w14:paraId="0FEDAEAF" w14:textId="77777777" w:rsidR="00E5071F" w:rsidRDefault="00E5071F" w:rsidP="00E5071F">
      <w:pPr>
        <w:rPr>
          <w:sz w:val="22"/>
        </w:rPr>
      </w:pPr>
    </w:p>
    <w:p w14:paraId="2C532A9F" w14:textId="77777777" w:rsidR="00E5071F" w:rsidRDefault="00E5071F" w:rsidP="00E5071F">
      <w:pPr>
        <w:rPr>
          <w:sz w:val="22"/>
        </w:rPr>
      </w:pPr>
    </w:p>
    <w:p w14:paraId="0D96CE56" w14:textId="77777777" w:rsidR="00E5071F" w:rsidRDefault="00E5071F" w:rsidP="00E5071F">
      <w:pPr>
        <w:rPr>
          <w:sz w:val="22"/>
        </w:rPr>
      </w:pPr>
    </w:p>
    <w:p w14:paraId="6D767209" w14:textId="77777777" w:rsidR="00E5071F" w:rsidRDefault="00E5071F" w:rsidP="00E5071F">
      <w:pPr>
        <w:rPr>
          <w:sz w:val="22"/>
        </w:rPr>
      </w:pPr>
    </w:p>
    <w:p w14:paraId="7401B755" w14:textId="77777777" w:rsidR="00E5071F" w:rsidRDefault="00E5071F" w:rsidP="00E5071F">
      <w:pPr>
        <w:rPr>
          <w:sz w:val="22"/>
        </w:rPr>
      </w:pPr>
    </w:p>
    <w:p w14:paraId="00E31FA9" w14:textId="77777777" w:rsidR="00E5071F" w:rsidRDefault="00EE0F0B" w:rsidP="00E5071F">
      <w:pPr>
        <w:rPr>
          <w:sz w:val="22"/>
        </w:rPr>
      </w:pPr>
      <w:r>
        <w:rPr>
          <w:noProof/>
          <w:sz w:val="22"/>
        </w:rPr>
        <mc:AlternateContent>
          <mc:Choice Requires="wps">
            <w:drawing>
              <wp:anchor distT="0" distB="0" distL="114300" distR="114300" simplePos="0" relativeHeight="251660800" behindDoc="0" locked="0" layoutInCell="0" allowOverlap="1" wp14:anchorId="7BB9F478" wp14:editId="27E4A1E5">
                <wp:simplePos x="0" y="0"/>
                <wp:positionH relativeFrom="column">
                  <wp:posOffset>1508760</wp:posOffset>
                </wp:positionH>
                <wp:positionV relativeFrom="paragraph">
                  <wp:posOffset>38735</wp:posOffset>
                </wp:positionV>
                <wp:extent cx="2286000" cy="347345"/>
                <wp:effectExtent l="11430" t="8890" r="7620" b="5715"/>
                <wp:wrapNone/>
                <wp:docPr id="30"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3473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70C8295" w14:textId="77777777" w:rsidR="009D03B7" w:rsidRDefault="009D03B7" w:rsidP="00E507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B9F478" id="Rectangle 58" o:spid="_x0000_s1028" style="position:absolute;margin-left:118.8pt;margin-top:3.05pt;width:180pt;height:27.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" o:allowincell="f">
                <v:textbox>
                  <w:txbxContent>
                    <w:p w14:paraId="070C8295" w14:textId="77777777" w:rsidR="009D03B7" w:rsidRDefault="009D03B7" w:rsidP="00E5071F"/>
                  </w:txbxContent>
                </v:textbox>
              </v:rect>
            </w:pict>
          </mc:Fallback>
        </mc:AlternateContent>
      </w:r>
    </w:p>
    <w:p w14:paraId="2442398A" w14:textId="77777777" w:rsidR="00E5071F" w:rsidRDefault="00E5071F" w:rsidP="00E5071F">
      <w:pPr>
        <w:rPr>
          <w:sz w:val="22"/>
        </w:rPr>
      </w:pPr>
    </w:p>
    <w:p w14:paraId="1BA61DE1" w14:textId="77777777" w:rsidR="00E5071F" w:rsidRDefault="00E5071F" w:rsidP="00E5071F">
      <w:pPr>
        <w:rPr>
          <w:sz w:val="22"/>
        </w:rPr>
      </w:pPr>
    </w:p>
    <w:p w14:paraId="4ED50F4D" w14:textId="77777777" w:rsidR="00E5071F" w:rsidRDefault="00E5071F" w:rsidP="00E5071F">
      <w:pPr>
        <w:rPr>
          <w:sz w:val="22"/>
        </w:rPr>
      </w:pPr>
    </w:p>
    <w:p w14:paraId="5EB8D4E6" w14:textId="77777777" w:rsidR="00E5071F" w:rsidRDefault="00E5071F" w:rsidP="00E5071F">
      <w:pPr>
        <w:rPr>
          <w:sz w:val="22"/>
        </w:rPr>
      </w:pPr>
    </w:p>
    <w:p w14:paraId="73CC6E7E" w14:textId="77777777" w:rsidR="00E5071F" w:rsidRDefault="00EE0F0B" w:rsidP="00E5071F">
      <w:pPr>
        <w:pStyle w:val="Header"/>
        <w:rPr>
          <w:noProof/>
        </w:rPr>
      </w:pPr>
      <w:r>
        <w:rPr>
          <w:noProof/>
        </w:rPr>
        <mc:AlternateContent>
          <mc:Choice Requires="wps">
            <w:drawing>
              <wp:anchor distT="0" distB="0" distL="114300" distR="114300" simplePos="0" relativeHeight="251655680" behindDoc="0" locked="0" layoutInCell="0" allowOverlap="1" wp14:anchorId="0923A33D" wp14:editId="373A14DB">
                <wp:simplePos x="0" y="0"/>
                <wp:positionH relativeFrom="column">
                  <wp:posOffset>777240</wp:posOffset>
                </wp:positionH>
                <wp:positionV relativeFrom="paragraph">
                  <wp:posOffset>31115</wp:posOffset>
                </wp:positionV>
                <wp:extent cx="1189355" cy="183515"/>
                <wp:effectExtent l="3810" t="4445" r="0" b="2540"/>
                <wp:wrapNone/>
                <wp:docPr id="29"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9355" cy="183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B09D99" w14:textId="77777777" w:rsidR="009D03B7" w:rsidRDefault="009D03B7" w:rsidP="00E5071F">
                            <w:pPr>
                              <w:shd w:val="solid" w:color="auto" w:fill="auto"/>
                              <w:jc w:val="center"/>
                              <w:rPr>
                                <w:b/>
                              </w:rPr>
                            </w:pPr>
                            <w:r>
                              <w:rPr>
                                <w:b/>
                              </w:rPr>
                              <w:t>INCORRECT</w:t>
                            </w:r>
                          </w:p>
                          <w:p w14:paraId="2B9AE4F4" w14:textId="77777777" w:rsidR="009D03B7" w:rsidRDefault="009D03B7" w:rsidP="00E5071F">
                            <w:pPr>
                              <w:shd w:val="solid" w:color="auto" w:fill="auto"/>
                              <w:jc w:val="center"/>
                              <w:rPr>
                                <w:b/>
                              </w:rPr>
                            </w:pPr>
                          </w:p>
                          <w:p w14:paraId="704E2D8B" w14:textId="77777777" w:rsidR="009D03B7" w:rsidRDefault="009D03B7" w:rsidP="00E5071F">
                            <w:pPr>
                              <w:shd w:val="solid" w:color="auto" w:fill="auto"/>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23A33D" id="Rectangle 53" o:spid="_x0000_s1029" style="position:absolute;left:0;text-align:left;margin-left:61.2pt;margin-top:2.45pt;width:93.65pt;height:14.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" o:allowincell="f" filled="f" stroked="f">
                <v:textbox inset="0,0,0,0">
                  <w:txbxContent>
                    <w:p w14:paraId="6DB09D99" w14:textId="77777777" w:rsidR="009D03B7" w:rsidRDefault="009D03B7" w:rsidP="00E5071F">
                      <w:pPr>
                        <w:shd w:val="solid" w:color="auto" w:fill="auto"/>
                        <w:jc w:val="center"/>
                        <w:rPr>
                          <w:b/>
                        </w:rPr>
                      </w:pPr>
                      <w:r>
                        <w:rPr>
                          <w:b/>
                        </w:rPr>
                        <w:t>INCORRECT</w:t>
                      </w:r>
                    </w:p>
                    <w:p w14:paraId="2B9AE4F4" w14:textId="77777777" w:rsidR="009D03B7" w:rsidRDefault="009D03B7" w:rsidP="00E5071F">
                      <w:pPr>
                        <w:shd w:val="solid" w:color="auto" w:fill="auto"/>
                        <w:jc w:val="center"/>
                        <w:rPr>
                          <w:b/>
                        </w:rPr>
                      </w:pPr>
                    </w:p>
                    <w:p w14:paraId="704E2D8B" w14:textId="77777777" w:rsidR="009D03B7" w:rsidRDefault="009D03B7" w:rsidP="00E5071F">
                      <w:pPr>
                        <w:shd w:val="solid" w:color="auto" w:fill="auto"/>
                        <w:jc w:val="center"/>
                      </w:pPr>
                    </w:p>
                  </w:txbxContent>
                </v:textbox>
              </v:rect>
            </w:pict>
          </mc:Fallback>
        </mc:AlternateContent>
      </w:r>
      <w:r>
        <w:rPr>
          <w:noProof/>
        </w:rPr>
        <mc:AlternateContent>
          <mc:Choice Requires="wps">
            <w:drawing>
              <wp:anchor distT="0" distB="0" distL="114300" distR="114300" simplePos="0" relativeHeight="251656704" behindDoc="0" locked="0" layoutInCell="0" allowOverlap="1" wp14:anchorId="4A3EEA27" wp14:editId="6AA9B6C7">
                <wp:simplePos x="0" y="0"/>
                <wp:positionH relativeFrom="column">
                  <wp:posOffset>3429000</wp:posOffset>
                </wp:positionH>
                <wp:positionV relativeFrom="paragraph">
                  <wp:posOffset>31115</wp:posOffset>
                </wp:positionV>
                <wp:extent cx="1189355" cy="183515"/>
                <wp:effectExtent l="0" t="4445" r="3175" b="2540"/>
                <wp:wrapNone/>
                <wp:docPr id="28"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9355" cy="183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FFEF28" w14:textId="77777777" w:rsidR="009D03B7" w:rsidRDefault="009D03B7" w:rsidP="00E5071F">
                            <w:pPr>
                              <w:shd w:val="solid" w:color="auto" w:fill="auto"/>
                              <w:jc w:val="center"/>
                              <w:rPr>
                                <w:b/>
                              </w:rPr>
                            </w:pPr>
                            <w:r>
                              <w:rPr>
                                <w:b/>
                              </w:rPr>
                              <w:t>CORRECT</w:t>
                            </w:r>
                          </w:p>
                          <w:p w14:paraId="0286BE2F" w14:textId="77777777" w:rsidR="009D03B7" w:rsidRDefault="009D03B7" w:rsidP="00E5071F">
                            <w:pPr>
                              <w:shd w:val="solid" w:color="auto" w:fill="auto"/>
                              <w:jc w:val="center"/>
                              <w:rPr>
                                <w:b/>
                              </w:rPr>
                            </w:pPr>
                          </w:p>
                          <w:p w14:paraId="063AC3CE" w14:textId="77777777" w:rsidR="009D03B7" w:rsidRDefault="009D03B7" w:rsidP="00E5071F">
                            <w:pPr>
                              <w:shd w:val="solid" w:color="auto" w:fill="auto"/>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3EEA27" id="Rectangle 54" o:spid="_x0000_s1030" style="position:absolute;left:0;text-align:left;margin-left:270pt;margin-top:2.45pt;width:93.65pt;height:14.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" o:allowincell="f" filled="f" stroked="f">
                <v:textbox inset="0,0,0,0">
                  <w:txbxContent>
                    <w:p w14:paraId="71FFEF28" w14:textId="77777777" w:rsidR="009D03B7" w:rsidRDefault="009D03B7" w:rsidP="00E5071F">
                      <w:pPr>
                        <w:shd w:val="solid" w:color="auto" w:fill="auto"/>
                        <w:jc w:val="center"/>
                        <w:rPr>
                          <w:b/>
                        </w:rPr>
                      </w:pPr>
                      <w:r>
                        <w:rPr>
                          <w:b/>
                        </w:rPr>
                        <w:t>CORRECT</w:t>
                      </w:r>
                    </w:p>
                    <w:p w14:paraId="0286BE2F" w14:textId="77777777" w:rsidR="009D03B7" w:rsidRDefault="009D03B7" w:rsidP="00E5071F">
                      <w:pPr>
                        <w:shd w:val="solid" w:color="auto" w:fill="auto"/>
                        <w:jc w:val="center"/>
                        <w:rPr>
                          <w:b/>
                        </w:rPr>
                      </w:pPr>
                    </w:p>
                    <w:p w14:paraId="063AC3CE" w14:textId="77777777" w:rsidR="009D03B7" w:rsidRDefault="009D03B7" w:rsidP="00E5071F">
                      <w:pPr>
                        <w:shd w:val="solid" w:color="auto" w:fill="auto"/>
                        <w:jc w:val="center"/>
                      </w:pPr>
                    </w:p>
                  </w:txbxContent>
                </v:textbox>
              </v:rect>
            </w:pict>
          </mc:Fallback>
        </mc:AlternateContent>
      </w:r>
    </w:p>
    <w:p w14:paraId="04B7CA0B" w14:textId="77777777" w:rsidR="00E5071F" w:rsidRDefault="00E5071F" w:rsidP="00E5071F">
      <w:pPr>
        <w:pStyle w:val="Header"/>
      </w:pPr>
    </w:p>
    <w:p w14:paraId="19CEBBA0" w14:textId="77777777" w:rsidR="00E5071F" w:rsidRDefault="00EE0F0B" w:rsidP="00E5071F">
      <w:r>
        <w:rPr>
          <w:noProof/>
        </w:rPr>
        <mc:AlternateContent>
          <mc:Choice Requires="wps">
            <w:drawing>
              <wp:anchor distT="0" distB="0" distL="114300" distR="114300" simplePos="0" relativeHeight="251659776" behindDoc="0" locked="0" layoutInCell="1" allowOverlap="1" wp14:anchorId="0BD5DD9E" wp14:editId="26A3AA67">
                <wp:simplePos x="0" y="0"/>
                <wp:positionH relativeFrom="column">
                  <wp:posOffset>2971800</wp:posOffset>
                </wp:positionH>
                <wp:positionV relativeFrom="paragraph">
                  <wp:posOffset>123190</wp:posOffset>
                </wp:positionV>
                <wp:extent cx="2468880" cy="274955"/>
                <wp:effectExtent l="0" t="635" r="0" b="635"/>
                <wp:wrapNone/>
                <wp:docPr id="2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888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87ECAB" w14:textId="77777777" w:rsidR="009D03B7" w:rsidRDefault="009D03B7" w:rsidP="00E5071F">
                            <w:pPr>
                              <w:jc w:val="center"/>
                              <w:rPr>
                                <w:rFonts w:ascii="Monotype Corsiva" w:hAnsi="Monotype Corsiva"/>
                                <w:bCs/>
                                <w:i/>
                                <w:sz w:val="36"/>
                              </w:rPr>
                            </w:pPr>
                            <w:r>
                              <w:rPr>
                                <w:rFonts w:ascii="Monotype Corsiva" w:hAnsi="Monotype Corsiva"/>
                                <w:bCs/>
                                <w:i/>
                                <w:sz w:val="36"/>
                              </w:rPr>
                              <w:t>Christian Alexander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D5DD9E" id="Rectangle 57" o:spid="_x0000_s1031" style="position:absolute;margin-left:234pt;margin-top:9.7pt;width:194.4pt;height:21.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" filled="f" stroked="f">
                <v:textbox inset="0,0,0,0">
                  <w:txbxContent>
                    <w:p w14:paraId="3487ECAB" w14:textId="77777777" w:rsidR="009D03B7" w:rsidRDefault="009D03B7" w:rsidP="00E5071F">
                      <w:pPr>
                        <w:jc w:val="center"/>
                        <w:rPr>
                          <w:rFonts w:ascii="Monotype Corsiva" w:hAnsi="Monotype Corsiva"/>
                          <w:bCs/>
                          <w:i/>
                          <w:sz w:val="36"/>
                        </w:rPr>
                      </w:pPr>
                      <w:r>
                        <w:rPr>
                          <w:rFonts w:ascii="Monotype Corsiva" w:hAnsi="Monotype Corsiva"/>
                          <w:bCs/>
                          <w:i/>
                          <w:sz w:val="36"/>
                        </w:rPr>
                        <w:t>Christian Alexander</w:t>
                      </w:r>
                    </w:p>
                  </w:txbxContent>
                </v:textbox>
              </v:rect>
            </w:pict>
          </mc:Fallback>
        </mc:AlternateContent>
      </w:r>
      <w:r>
        <w:rPr>
          <w:noProof/>
        </w:rPr>
        <mc:AlternateContent>
          <mc:Choice Requires="wps">
            <w:drawing>
              <wp:anchor distT="0" distB="0" distL="114300" distR="114300" simplePos="0" relativeHeight="251653632" behindDoc="0" locked="0" layoutInCell="0" allowOverlap="1" wp14:anchorId="6FCCE724" wp14:editId="22CC32FC">
                <wp:simplePos x="0" y="0"/>
                <wp:positionH relativeFrom="column">
                  <wp:posOffset>320040</wp:posOffset>
                </wp:positionH>
                <wp:positionV relativeFrom="paragraph">
                  <wp:posOffset>137795</wp:posOffset>
                </wp:positionV>
                <wp:extent cx="2286000" cy="347345"/>
                <wp:effectExtent l="13335" t="5715" r="5715" b="8890"/>
                <wp:wrapNone/>
                <wp:docPr id="26"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3473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1845B0" id="Rectangle 51" o:spid="_x0000_s1026" style="position:absolute;margin-left:25.2pt;margin-top:10.85pt;width:180pt;height:27.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" o:allowincell="f"/>
            </w:pict>
          </mc:Fallback>
        </mc:AlternateContent>
      </w:r>
      <w:r>
        <w:rPr>
          <w:noProof/>
        </w:rPr>
        <mc:AlternateContent>
          <mc:Choice Requires="wps">
            <w:drawing>
              <wp:anchor distT="0" distB="0" distL="114300" distR="114300" simplePos="0" relativeHeight="251658752" behindDoc="0" locked="0" layoutInCell="0" allowOverlap="1" wp14:anchorId="0ECCBE66" wp14:editId="5FB10227">
                <wp:simplePos x="0" y="0"/>
                <wp:positionH relativeFrom="column">
                  <wp:posOffset>3063240</wp:posOffset>
                </wp:positionH>
                <wp:positionV relativeFrom="paragraph">
                  <wp:posOffset>137795</wp:posOffset>
                </wp:positionV>
                <wp:extent cx="2286000" cy="347345"/>
                <wp:effectExtent l="13335" t="5715" r="5715" b="8890"/>
                <wp:wrapNone/>
                <wp:docPr id="25"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3473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CFC2A2" id="Rectangle 56" o:spid="_x0000_s1026" style="position:absolute;margin-left:241.2pt;margin-top:10.85pt;width:180pt;height:27.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" o:allowincell="f" filled="f"/>
            </w:pict>
          </mc:Fallback>
        </mc:AlternateContent>
      </w:r>
    </w:p>
    <w:p w14:paraId="2B00A25F" w14:textId="77777777" w:rsidR="00E5071F" w:rsidRDefault="00EE0F0B" w:rsidP="00E5071F">
      <w:r>
        <w:rPr>
          <w:noProof/>
        </w:rPr>
        <mc:AlternateContent>
          <mc:Choice Requires="wps">
            <w:drawing>
              <wp:anchor distT="0" distB="0" distL="114300" distR="114300" simplePos="0" relativeHeight="251657728" behindDoc="0" locked="0" layoutInCell="0" allowOverlap="1" wp14:anchorId="24AC8DBA" wp14:editId="0AC5E035">
                <wp:simplePos x="0" y="0"/>
                <wp:positionH relativeFrom="column">
                  <wp:posOffset>274320</wp:posOffset>
                </wp:positionH>
                <wp:positionV relativeFrom="paragraph">
                  <wp:posOffset>144780</wp:posOffset>
                </wp:positionV>
                <wp:extent cx="2651760" cy="255270"/>
                <wp:effectExtent l="0" t="0" r="0" b="0"/>
                <wp:wrapNone/>
                <wp:docPr id="24"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1760" cy="255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E3A24D" w14:textId="77777777" w:rsidR="009D03B7" w:rsidRDefault="009D03B7" w:rsidP="00E5071F">
                            <w:pPr>
                              <w:rPr>
                                <w:rFonts w:ascii="Monotype Corsiva" w:hAnsi="Monotype Corsiva"/>
                                <w:bCs/>
                                <w:i/>
                                <w:sz w:val="36"/>
                              </w:rPr>
                            </w:pPr>
                            <w:r>
                              <w:rPr>
                                <w:rFonts w:ascii="Monotype Corsiva" w:hAnsi="Monotype Corsiva"/>
                                <w:bCs/>
                                <w:i/>
                                <w:sz w:val="36"/>
                              </w:rPr>
                              <w:t>Christian Alexander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AC8DBA" id="Rectangle 55" o:spid="_x0000_s1032" style="position:absolute;margin-left:21.6pt;margin-top:11.4pt;width:208.8pt;height:20.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" o:allowincell="f" filled="f" stroked="f">
                <v:textbox inset="0,0,0,0">
                  <w:txbxContent>
                    <w:p w14:paraId="59E3A24D" w14:textId="77777777" w:rsidR="009D03B7" w:rsidRDefault="009D03B7" w:rsidP="00E5071F">
                      <w:pPr>
                        <w:rPr>
                          <w:rFonts w:ascii="Monotype Corsiva" w:hAnsi="Monotype Corsiva"/>
                          <w:bCs/>
                          <w:i/>
                          <w:sz w:val="36"/>
                        </w:rPr>
                      </w:pPr>
                      <w:r>
                        <w:rPr>
                          <w:rFonts w:ascii="Monotype Corsiva" w:hAnsi="Monotype Corsiva"/>
                          <w:bCs/>
                          <w:i/>
                          <w:sz w:val="36"/>
                        </w:rPr>
                        <w:t>Christian Alexander</w:t>
                      </w:r>
                    </w:p>
                  </w:txbxContent>
                </v:textbox>
              </v:rect>
            </w:pict>
          </mc:Fallback>
        </mc:AlternateContent>
      </w:r>
    </w:p>
    <w:p w14:paraId="5261E7A9" w14:textId="77777777" w:rsidR="00E5071F" w:rsidRDefault="00E5071F" w:rsidP="00E5071F">
      <w:pPr>
        <w:pStyle w:val="Header"/>
      </w:pPr>
    </w:p>
    <w:p w14:paraId="11010D5F" w14:textId="77777777" w:rsidR="00E5071F" w:rsidRDefault="00E5071F" w:rsidP="00E5071F">
      <w:pPr>
        <w:pStyle w:val="Header"/>
      </w:pPr>
    </w:p>
    <w:p w14:paraId="706ABA38" w14:textId="77777777" w:rsidR="00E5071F" w:rsidRDefault="00E5071F" w:rsidP="00E5071F">
      <w:r>
        <w:rPr>
          <w:b/>
          <w:sz w:val="18"/>
        </w:rPr>
        <w:t>NOTE:</w:t>
      </w:r>
      <w:r>
        <w:rPr>
          <w:sz w:val="18"/>
        </w:rPr>
        <w:t xml:space="preserve"> FiWare reserves the right to choose the best signature from the three above to digitize based on appearance, readability, and correctness.  If multiple signatures are needed, make copies of this form and complete as above.  It is not necessary to complete this form for software upgrades unless this requires a signature change.</w:t>
      </w:r>
    </w:p>
    <w:p w14:paraId="4976E5D6" w14:textId="77777777" w:rsidR="00D20C95" w:rsidRDefault="00D20C95" w:rsidP="00E65A9D">
      <w:pPr>
        <w:rPr>
          <w:sz w:val="18"/>
        </w:rPr>
      </w:pPr>
    </w:p>
    <w:p w14:paraId="715C275E" w14:textId="77777777" w:rsidR="00D20C95" w:rsidRDefault="00D20C95">
      <w:pPr>
        <w:pStyle w:val="Heading3"/>
        <w:numPr>
          <w:ilvl w:val="0"/>
          <w:numId w:val="13"/>
        </w:numPr>
      </w:pPr>
      <w:r>
        <w:lastRenderedPageBreak/>
        <w:t>Fiware Production Print Queues</w:t>
      </w:r>
    </w:p>
    <w:p w14:paraId="775F3F2D" w14:textId="77777777" w:rsidR="00D20C95" w:rsidRDefault="00D20C95" w:rsidP="00D20C95"/>
    <w:tbl>
      <w:tblPr>
        <w:tblW w:w="8159" w:type="dxa"/>
        <w:tblInd w:w="-5" w:type="dxa"/>
        <w:tblLook w:val="04A0" w:firstRow="1" w:lastRow="0" w:firstColumn="1" w:lastColumn="0" w:noHBand="0" w:noVBand="1"/>
      </w:tblPr>
      <w:tblGrid>
        <w:gridCol w:w="867"/>
        <w:gridCol w:w="4072"/>
        <w:gridCol w:w="3220"/>
      </w:tblGrid>
      <w:tr w:rsidR="001F4F22" w:rsidRPr="005B7F50" w14:paraId="654A83C5" w14:textId="77777777" w:rsidTr="00B61282">
        <w:trPr>
          <w:trHeight w:val="300"/>
        </w:trPr>
        <w:tc>
          <w:tcPr>
            <w:tcW w:w="8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078F45" w14:textId="77777777" w:rsidR="001F4F22" w:rsidRPr="005B7F50" w:rsidRDefault="001F4F22" w:rsidP="00B61282">
            <w:pPr>
              <w:suppressAutoHyphens w:val="0"/>
              <w:spacing w:after="0"/>
              <w:rPr>
                <w:rFonts w:ascii="Calibri" w:hAnsi="Calibri" w:cs="Times New Roman"/>
                <w:color w:val="FF0000"/>
                <w:sz w:val="22"/>
                <w:szCs w:val="22"/>
                <w:lang w:eastAsia="en-US"/>
              </w:rPr>
            </w:pPr>
            <w:r w:rsidRPr="005B7F50">
              <w:rPr>
                <w:rFonts w:ascii="Calibri" w:hAnsi="Calibri" w:cs="Times New Roman"/>
                <w:color w:val="FF0000"/>
                <w:sz w:val="22"/>
                <w:szCs w:val="22"/>
                <w:lang w:eastAsia="en-US"/>
              </w:rPr>
              <w:t>Sr No.</w:t>
            </w:r>
          </w:p>
        </w:tc>
        <w:tc>
          <w:tcPr>
            <w:tcW w:w="4072" w:type="dxa"/>
            <w:tcBorders>
              <w:top w:val="single" w:sz="4" w:space="0" w:color="auto"/>
              <w:left w:val="nil"/>
              <w:bottom w:val="single" w:sz="4" w:space="0" w:color="auto"/>
              <w:right w:val="single" w:sz="4" w:space="0" w:color="auto"/>
            </w:tcBorders>
            <w:shd w:val="clear" w:color="000000" w:fill="DDEBF7"/>
            <w:noWrap/>
            <w:vAlign w:val="bottom"/>
            <w:hideMark/>
          </w:tcPr>
          <w:p w14:paraId="69100F86" w14:textId="77777777" w:rsidR="001F4F22" w:rsidRPr="005B7F50" w:rsidRDefault="001F4F22" w:rsidP="00B61282">
            <w:pPr>
              <w:suppressAutoHyphens w:val="0"/>
              <w:spacing w:after="0"/>
              <w:rPr>
                <w:rFonts w:ascii="Calibri" w:hAnsi="Calibri" w:cs="Times New Roman"/>
                <w:color w:val="FF0000"/>
                <w:sz w:val="22"/>
                <w:szCs w:val="22"/>
                <w:lang w:eastAsia="en-US"/>
              </w:rPr>
            </w:pPr>
            <w:r w:rsidRPr="005B7F50">
              <w:rPr>
                <w:rFonts w:ascii="Calibri" w:hAnsi="Calibri" w:cs="Times New Roman"/>
                <w:color w:val="FF0000"/>
                <w:sz w:val="22"/>
                <w:szCs w:val="22"/>
                <w:lang w:eastAsia="en-US"/>
              </w:rPr>
              <w:t>Printer Path/Name</w:t>
            </w:r>
          </w:p>
        </w:tc>
        <w:tc>
          <w:tcPr>
            <w:tcW w:w="3220" w:type="dxa"/>
            <w:tcBorders>
              <w:top w:val="single" w:sz="4" w:space="0" w:color="auto"/>
              <w:left w:val="nil"/>
              <w:bottom w:val="single" w:sz="4" w:space="0" w:color="auto"/>
              <w:right w:val="single" w:sz="4" w:space="0" w:color="auto"/>
            </w:tcBorders>
            <w:shd w:val="clear" w:color="000000" w:fill="DDEBF7"/>
            <w:noWrap/>
            <w:vAlign w:val="bottom"/>
            <w:hideMark/>
          </w:tcPr>
          <w:p w14:paraId="28307022" w14:textId="77777777" w:rsidR="001F4F22" w:rsidRPr="005B7F50" w:rsidRDefault="001F4F22" w:rsidP="00B61282">
            <w:pPr>
              <w:suppressAutoHyphens w:val="0"/>
              <w:spacing w:after="0"/>
              <w:rPr>
                <w:rFonts w:ascii="Calibri" w:hAnsi="Calibri" w:cs="Times New Roman"/>
                <w:color w:val="FF0000"/>
                <w:sz w:val="22"/>
                <w:szCs w:val="22"/>
                <w:lang w:eastAsia="en-US"/>
              </w:rPr>
            </w:pPr>
            <w:r w:rsidRPr="005B7F50">
              <w:rPr>
                <w:rFonts w:ascii="Calibri" w:hAnsi="Calibri" w:cs="Times New Roman"/>
                <w:color w:val="FF0000"/>
                <w:sz w:val="22"/>
                <w:szCs w:val="22"/>
                <w:lang w:eastAsia="en-US"/>
              </w:rPr>
              <w:t>Printer Alias</w:t>
            </w:r>
          </w:p>
        </w:tc>
      </w:tr>
      <w:tr w:rsidR="001F4F22" w:rsidRPr="005B7F50" w14:paraId="4D11BFC2" w14:textId="77777777" w:rsidTr="00B61282">
        <w:trPr>
          <w:trHeight w:val="30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76ADF7FA" w14:textId="77777777" w:rsidR="001F4F22" w:rsidRPr="005B7F50" w:rsidRDefault="001F4F22" w:rsidP="00B61282">
            <w:pPr>
              <w:suppressAutoHyphens w:val="0"/>
              <w:spacing w:after="0"/>
              <w:jc w:val="right"/>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1</w:t>
            </w:r>
          </w:p>
        </w:tc>
        <w:tc>
          <w:tcPr>
            <w:tcW w:w="4072" w:type="dxa"/>
            <w:tcBorders>
              <w:top w:val="nil"/>
              <w:left w:val="nil"/>
              <w:bottom w:val="single" w:sz="4" w:space="0" w:color="auto"/>
              <w:right w:val="single" w:sz="4" w:space="0" w:color="auto"/>
            </w:tcBorders>
            <w:shd w:val="clear" w:color="auto" w:fill="auto"/>
            <w:noWrap/>
            <w:vAlign w:val="bottom"/>
            <w:hideMark/>
          </w:tcPr>
          <w:p w14:paraId="0B0F22BE"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\\dnc01pntcvfsge\CheckGen_DNC</w:t>
            </w:r>
          </w:p>
        </w:tc>
        <w:tc>
          <w:tcPr>
            <w:tcW w:w="3220" w:type="dxa"/>
            <w:tcBorders>
              <w:top w:val="nil"/>
              <w:left w:val="nil"/>
              <w:bottom w:val="single" w:sz="4" w:space="0" w:color="auto"/>
              <w:right w:val="single" w:sz="4" w:space="0" w:color="auto"/>
            </w:tcBorders>
            <w:shd w:val="clear" w:color="auto" w:fill="auto"/>
            <w:noWrap/>
            <w:vAlign w:val="bottom"/>
            <w:hideMark/>
          </w:tcPr>
          <w:p w14:paraId="5EB47C4F"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 </w:t>
            </w:r>
          </w:p>
        </w:tc>
      </w:tr>
      <w:tr w:rsidR="001F4F22" w:rsidRPr="005B7F50" w14:paraId="11EEEE3B" w14:textId="77777777" w:rsidTr="00B61282">
        <w:trPr>
          <w:trHeight w:val="30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3CF6663F" w14:textId="77777777" w:rsidR="001F4F22" w:rsidRPr="005B7F50" w:rsidRDefault="001F4F22" w:rsidP="00B61282">
            <w:pPr>
              <w:suppressAutoHyphens w:val="0"/>
              <w:spacing w:after="0"/>
              <w:jc w:val="right"/>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2</w:t>
            </w:r>
          </w:p>
        </w:tc>
        <w:tc>
          <w:tcPr>
            <w:tcW w:w="4072" w:type="dxa"/>
            <w:tcBorders>
              <w:top w:val="nil"/>
              <w:left w:val="nil"/>
              <w:bottom w:val="single" w:sz="4" w:space="0" w:color="auto"/>
              <w:right w:val="single" w:sz="4" w:space="0" w:color="auto"/>
            </w:tcBorders>
            <w:shd w:val="clear" w:color="auto" w:fill="auto"/>
            <w:noWrap/>
            <w:vAlign w:val="bottom"/>
            <w:hideMark/>
          </w:tcPr>
          <w:p w14:paraId="53BD4086"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\\CMF-F67S6R1\Doris_checkprinter</w:t>
            </w:r>
          </w:p>
        </w:tc>
        <w:tc>
          <w:tcPr>
            <w:tcW w:w="3220" w:type="dxa"/>
            <w:tcBorders>
              <w:top w:val="nil"/>
              <w:left w:val="nil"/>
              <w:bottom w:val="single" w:sz="4" w:space="0" w:color="auto"/>
              <w:right w:val="single" w:sz="4" w:space="0" w:color="auto"/>
            </w:tcBorders>
            <w:shd w:val="clear" w:color="auto" w:fill="auto"/>
            <w:noWrap/>
            <w:vAlign w:val="bottom"/>
            <w:hideMark/>
          </w:tcPr>
          <w:p w14:paraId="1E613304"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Doris Weber HFS</w:t>
            </w:r>
          </w:p>
        </w:tc>
      </w:tr>
      <w:tr w:rsidR="001F4F22" w:rsidRPr="005B7F50" w14:paraId="36DB6085" w14:textId="77777777" w:rsidTr="00B61282">
        <w:trPr>
          <w:trHeight w:val="30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163615BE" w14:textId="77777777" w:rsidR="001F4F22" w:rsidRPr="005B7F50" w:rsidRDefault="001F4F22" w:rsidP="00B61282">
            <w:pPr>
              <w:suppressAutoHyphens w:val="0"/>
              <w:spacing w:after="0"/>
              <w:jc w:val="right"/>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3</w:t>
            </w:r>
          </w:p>
        </w:tc>
        <w:tc>
          <w:tcPr>
            <w:tcW w:w="4072" w:type="dxa"/>
            <w:tcBorders>
              <w:top w:val="nil"/>
              <w:left w:val="nil"/>
              <w:bottom w:val="single" w:sz="4" w:space="0" w:color="auto"/>
              <w:right w:val="single" w:sz="4" w:space="0" w:color="auto"/>
            </w:tcBorders>
            <w:shd w:val="clear" w:color="auto" w:fill="auto"/>
            <w:noWrap/>
            <w:vAlign w:val="bottom"/>
            <w:hideMark/>
          </w:tcPr>
          <w:p w14:paraId="33ECD85D"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\\cmfcriapfiprp\vfs_cria_checkgen_cri</w:t>
            </w:r>
          </w:p>
        </w:tc>
        <w:tc>
          <w:tcPr>
            <w:tcW w:w="3220" w:type="dxa"/>
            <w:tcBorders>
              <w:top w:val="nil"/>
              <w:left w:val="nil"/>
              <w:bottom w:val="single" w:sz="4" w:space="0" w:color="auto"/>
              <w:right w:val="single" w:sz="4" w:space="0" w:color="auto"/>
            </w:tcBorders>
            <w:shd w:val="clear" w:color="auto" w:fill="auto"/>
            <w:noWrap/>
            <w:vAlign w:val="bottom"/>
            <w:hideMark/>
          </w:tcPr>
          <w:p w14:paraId="2035466C"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CheckGen_CRI</w:t>
            </w:r>
          </w:p>
        </w:tc>
      </w:tr>
      <w:tr w:rsidR="001F4F22" w:rsidRPr="005B7F50" w14:paraId="1F2BF038" w14:textId="77777777" w:rsidTr="00B61282">
        <w:trPr>
          <w:trHeight w:val="30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1912AC81" w14:textId="77777777" w:rsidR="001F4F22" w:rsidRPr="005B7F50" w:rsidRDefault="001F4F22" w:rsidP="00B61282">
            <w:pPr>
              <w:suppressAutoHyphens w:val="0"/>
              <w:spacing w:after="0"/>
              <w:jc w:val="right"/>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4</w:t>
            </w:r>
          </w:p>
        </w:tc>
        <w:tc>
          <w:tcPr>
            <w:tcW w:w="4072" w:type="dxa"/>
            <w:tcBorders>
              <w:top w:val="nil"/>
              <w:left w:val="nil"/>
              <w:bottom w:val="single" w:sz="4" w:space="0" w:color="auto"/>
              <w:right w:val="single" w:sz="4" w:space="0" w:color="auto"/>
            </w:tcBorders>
            <w:shd w:val="clear" w:color="auto" w:fill="auto"/>
            <w:noWrap/>
            <w:vAlign w:val="bottom"/>
            <w:hideMark/>
          </w:tcPr>
          <w:p w14:paraId="7C7090B3"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\\CAP-PC02TY7J\HEF_IFS_Checks</w:t>
            </w:r>
          </w:p>
        </w:tc>
        <w:tc>
          <w:tcPr>
            <w:tcW w:w="3220" w:type="dxa"/>
            <w:tcBorders>
              <w:top w:val="nil"/>
              <w:left w:val="nil"/>
              <w:bottom w:val="single" w:sz="4" w:space="0" w:color="auto"/>
              <w:right w:val="single" w:sz="4" w:space="0" w:color="auto"/>
            </w:tcBorders>
            <w:shd w:val="clear" w:color="auto" w:fill="auto"/>
            <w:noWrap/>
            <w:vAlign w:val="bottom"/>
            <w:hideMark/>
          </w:tcPr>
          <w:p w14:paraId="056C19F1"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Angel Esteban - Jacsonville</w:t>
            </w:r>
          </w:p>
        </w:tc>
      </w:tr>
      <w:tr w:rsidR="001F4F22" w:rsidRPr="005B7F50" w14:paraId="2E8D3578" w14:textId="77777777" w:rsidTr="00B61282">
        <w:trPr>
          <w:trHeight w:val="30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73AB5AA0" w14:textId="77777777" w:rsidR="001F4F22" w:rsidRPr="005B7F50" w:rsidRDefault="001F4F22" w:rsidP="00B61282">
            <w:pPr>
              <w:suppressAutoHyphens w:val="0"/>
              <w:spacing w:after="0"/>
              <w:jc w:val="right"/>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5</w:t>
            </w:r>
          </w:p>
        </w:tc>
        <w:tc>
          <w:tcPr>
            <w:tcW w:w="4072" w:type="dxa"/>
            <w:tcBorders>
              <w:top w:val="nil"/>
              <w:left w:val="nil"/>
              <w:bottom w:val="single" w:sz="4" w:space="0" w:color="auto"/>
              <w:right w:val="single" w:sz="4" w:space="0" w:color="auto"/>
            </w:tcBorders>
            <w:shd w:val="clear" w:color="auto" w:fill="auto"/>
            <w:noWrap/>
            <w:vAlign w:val="bottom"/>
            <w:hideMark/>
          </w:tcPr>
          <w:p w14:paraId="0FC09481"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\\cmfdnctpfiprp5\dnc3s06</w:t>
            </w:r>
          </w:p>
        </w:tc>
        <w:tc>
          <w:tcPr>
            <w:tcW w:w="3220" w:type="dxa"/>
            <w:tcBorders>
              <w:top w:val="nil"/>
              <w:left w:val="nil"/>
              <w:bottom w:val="single" w:sz="4" w:space="0" w:color="auto"/>
              <w:right w:val="single" w:sz="4" w:space="0" w:color="auto"/>
            </w:tcBorders>
            <w:shd w:val="clear" w:color="auto" w:fill="auto"/>
            <w:noWrap/>
            <w:vAlign w:val="bottom"/>
            <w:hideMark/>
          </w:tcPr>
          <w:p w14:paraId="6A0DCD63"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Lee Farm danbury</w:t>
            </w:r>
          </w:p>
        </w:tc>
      </w:tr>
      <w:tr w:rsidR="001F4F22" w:rsidRPr="005B7F50" w14:paraId="1DF16DFB" w14:textId="77777777" w:rsidTr="00B61282">
        <w:trPr>
          <w:trHeight w:val="30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7A4902A6" w14:textId="77777777" w:rsidR="001F4F22" w:rsidRPr="005B7F50" w:rsidRDefault="001F4F22" w:rsidP="00B61282">
            <w:pPr>
              <w:suppressAutoHyphens w:val="0"/>
              <w:spacing w:after="0"/>
              <w:jc w:val="right"/>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6</w:t>
            </w:r>
          </w:p>
        </w:tc>
        <w:tc>
          <w:tcPr>
            <w:tcW w:w="4072" w:type="dxa"/>
            <w:tcBorders>
              <w:top w:val="nil"/>
              <w:left w:val="nil"/>
              <w:bottom w:val="single" w:sz="4" w:space="0" w:color="auto"/>
              <w:right w:val="single" w:sz="4" w:space="0" w:color="auto"/>
            </w:tcBorders>
            <w:shd w:val="clear" w:color="auto" w:fill="auto"/>
            <w:noWrap/>
            <w:vAlign w:val="bottom"/>
            <w:hideMark/>
          </w:tcPr>
          <w:p w14:paraId="5DF79423"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\\cmfdnctpfiprp5\dnc3s06</w:t>
            </w:r>
          </w:p>
        </w:tc>
        <w:tc>
          <w:tcPr>
            <w:tcW w:w="3220" w:type="dxa"/>
            <w:tcBorders>
              <w:top w:val="nil"/>
              <w:left w:val="nil"/>
              <w:bottom w:val="single" w:sz="4" w:space="0" w:color="auto"/>
              <w:right w:val="single" w:sz="4" w:space="0" w:color="auto"/>
            </w:tcBorders>
            <w:shd w:val="clear" w:color="auto" w:fill="auto"/>
            <w:noWrap/>
            <w:vAlign w:val="bottom"/>
            <w:hideMark/>
          </w:tcPr>
          <w:p w14:paraId="7DFAEA0A"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Leefarm Danbury</w:t>
            </w:r>
          </w:p>
        </w:tc>
      </w:tr>
      <w:tr w:rsidR="001F4F22" w:rsidRPr="005B7F50" w14:paraId="1D961808" w14:textId="77777777" w:rsidTr="00B61282">
        <w:trPr>
          <w:trHeight w:val="30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521502D6" w14:textId="77777777" w:rsidR="001F4F22" w:rsidRPr="005B7F50" w:rsidRDefault="001F4F22" w:rsidP="00B61282">
            <w:pPr>
              <w:suppressAutoHyphens w:val="0"/>
              <w:spacing w:after="0"/>
              <w:jc w:val="right"/>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7</w:t>
            </w:r>
          </w:p>
        </w:tc>
        <w:tc>
          <w:tcPr>
            <w:tcW w:w="4072" w:type="dxa"/>
            <w:tcBorders>
              <w:top w:val="nil"/>
              <w:left w:val="nil"/>
              <w:bottom w:val="single" w:sz="4" w:space="0" w:color="auto"/>
              <w:right w:val="single" w:sz="4" w:space="0" w:color="auto"/>
            </w:tcBorders>
            <w:shd w:val="clear" w:color="auto" w:fill="auto"/>
            <w:noWrap/>
            <w:vAlign w:val="bottom"/>
            <w:hideMark/>
          </w:tcPr>
          <w:p w14:paraId="0B1A9E9E"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\\CAP-4YN5M72\HEF_IFS_Checks</w:t>
            </w:r>
          </w:p>
        </w:tc>
        <w:tc>
          <w:tcPr>
            <w:tcW w:w="3220" w:type="dxa"/>
            <w:tcBorders>
              <w:top w:val="nil"/>
              <w:left w:val="nil"/>
              <w:bottom w:val="single" w:sz="4" w:space="0" w:color="auto"/>
              <w:right w:val="single" w:sz="4" w:space="0" w:color="auto"/>
            </w:tcBorders>
            <w:shd w:val="clear" w:color="auto" w:fill="auto"/>
            <w:noWrap/>
            <w:vAlign w:val="bottom"/>
            <w:hideMark/>
          </w:tcPr>
          <w:p w14:paraId="1743C2D5"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Donna A</w:t>
            </w:r>
          </w:p>
        </w:tc>
      </w:tr>
      <w:tr w:rsidR="001F4F22" w:rsidRPr="005B7F50" w14:paraId="73D57581" w14:textId="77777777" w:rsidTr="00B61282">
        <w:trPr>
          <w:trHeight w:val="30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2224BCA8" w14:textId="77777777" w:rsidR="001F4F22" w:rsidRPr="005B7F50" w:rsidRDefault="001F4F22" w:rsidP="00B61282">
            <w:pPr>
              <w:suppressAutoHyphens w:val="0"/>
              <w:spacing w:after="0"/>
              <w:jc w:val="right"/>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8</w:t>
            </w:r>
          </w:p>
        </w:tc>
        <w:tc>
          <w:tcPr>
            <w:tcW w:w="4072" w:type="dxa"/>
            <w:tcBorders>
              <w:top w:val="nil"/>
              <w:left w:val="nil"/>
              <w:bottom w:val="single" w:sz="4" w:space="0" w:color="auto"/>
              <w:right w:val="single" w:sz="4" w:space="0" w:color="auto"/>
            </w:tcBorders>
            <w:shd w:val="clear" w:color="auto" w:fill="auto"/>
            <w:noWrap/>
            <w:vAlign w:val="bottom"/>
            <w:hideMark/>
          </w:tcPr>
          <w:p w14:paraId="76663306"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\\CMF-PK0N2CX\Ben_Hentges_IRTX</w:t>
            </w:r>
          </w:p>
        </w:tc>
        <w:tc>
          <w:tcPr>
            <w:tcW w:w="3220" w:type="dxa"/>
            <w:tcBorders>
              <w:top w:val="nil"/>
              <w:left w:val="nil"/>
              <w:bottom w:val="single" w:sz="4" w:space="0" w:color="auto"/>
              <w:right w:val="single" w:sz="4" w:space="0" w:color="auto"/>
            </w:tcBorders>
            <w:shd w:val="clear" w:color="auto" w:fill="auto"/>
            <w:noWrap/>
            <w:vAlign w:val="bottom"/>
            <w:hideMark/>
          </w:tcPr>
          <w:p w14:paraId="49C05DA6"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Ben_Hentges_IRTX</w:t>
            </w:r>
          </w:p>
        </w:tc>
      </w:tr>
      <w:tr w:rsidR="001F4F22" w:rsidRPr="005B7F50" w14:paraId="522F25BF" w14:textId="77777777" w:rsidTr="00B61282">
        <w:trPr>
          <w:trHeight w:val="30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5F09CBA6" w14:textId="77777777" w:rsidR="001F4F22" w:rsidRPr="005B7F50" w:rsidRDefault="001F4F22" w:rsidP="00B61282">
            <w:pPr>
              <w:suppressAutoHyphens w:val="0"/>
              <w:spacing w:after="0"/>
              <w:jc w:val="right"/>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9</w:t>
            </w:r>
          </w:p>
        </w:tc>
        <w:tc>
          <w:tcPr>
            <w:tcW w:w="4072" w:type="dxa"/>
            <w:tcBorders>
              <w:top w:val="nil"/>
              <w:left w:val="nil"/>
              <w:bottom w:val="single" w:sz="4" w:space="0" w:color="auto"/>
              <w:right w:val="single" w:sz="4" w:space="0" w:color="auto"/>
            </w:tcBorders>
            <w:shd w:val="clear" w:color="auto" w:fill="auto"/>
            <w:noWrap/>
            <w:vAlign w:val="bottom"/>
            <w:hideMark/>
          </w:tcPr>
          <w:p w14:paraId="15D68DD4"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\\CMF-FMJR4Q1\check_printer</w:t>
            </w:r>
          </w:p>
        </w:tc>
        <w:tc>
          <w:tcPr>
            <w:tcW w:w="3220" w:type="dxa"/>
            <w:tcBorders>
              <w:top w:val="nil"/>
              <w:left w:val="nil"/>
              <w:bottom w:val="single" w:sz="4" w:space="0" w:color="auto"/>
              <w:right w:val="single" w:sz="4" w:space="0" w:color="auto"/>
            </w:tcBorders>
            <w:shd w:val="clear" w:color="auto" w:fill="auto"/>
            <w:noWrap/>
            <w:vAlign w:val="bottom"/>
            <w:hideMark/>
          </w:tcPr>
          <w:p w14:paraId="630BAE6B"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Mandy_Padgett</w:t>
            </w:r>
          </w:p>
        </w:tc>
      </w:tr>
      <w:tr w:rsidR="001F4F22" w:rsidRPr="005B7F50" w14:paraId="2ECDF75C" w14:textId="77777777" w:rsidTr="00B61282">
        <w:trPr>
          <w:trHeight w:val="30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75C7F949" w14:textId="77777777" w:rsidR="001F4F22" w:rsidRPr="005B7F50" w:rsidRDefault="001F4F22" w:rsidP="00B61282">
            <w:pPr>
              <w:suppressAutoHyphens w:val="0"/>
              <w:spacing w:after="0"/>
              <w:jc w:val="right"/>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10</w:t>
            </w:r>
          </w:p>
        </w:tc>
        <w:tc>
          <w:tcPr>
            <w:tcW w:w="4072" w:type="dxa"/>
            <w:tcBorders>
              <w:top w:val="nil"/>
              <w:left w:val="nil"/>
              <w:bottom w:val="single" w:sz="4" w:space="0" w:color="auto"/>
              <w:right w:val="single" w:sz="4" w:space="0" w:color="auto"/>
            </w:tcBorders>
            <w:shd w:val="clear" w:color="auto" w:fill="auto"/>
            <w:noWrap/>
            <w:vAlign w:val="bottom"/>
            <w:hideMark/>
          </w:tcPr>
          <w:p w14:paraId="13B34AC0"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\\CMF-4FH4FS1\Gwen_checkprinter</w:t>
            </w:r>
          </w:p>
        </w:tc>
        <w:tc>
          <w:tcPr>
            <w:tcW w:w="3220" w:type="dxa"/>
            <w:tcBorders>
              <w:top w:val="nil"/>
              <w:left w:val="nil"/>
              <w:bottom w:val="single" w:sz="4" w:space="0" w:color="auto"/>
              <w:right w:val="single" w:sz="4" w:space="0" w:color="auto"/>
            </w:tcBorders>
            <w:shd w:val="clear" w:color="auto" w:fill="auto"/>
            <w:noWrap/>
            <w:vAlign w:val="bottom"/>
            <w:hideMark/>
          </w:tcPr>
          <w:p w14:paraId="60476A82"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Gwendolyn Smith</w:t>
            </w:r>
          </w:p>
        </w:tc>
      </w:tr>
      <w:tr w:rsidR="001F4F22" w:rsidRPr="005B7F50" w14:paraId="5353529D" w14:textId="77777777" w:rsidTr="00B61282">
        <w:trPr>
          <w:trHeight w:val="30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2E97611C" w14:textId="77777777" w:rsidR="001F4F22" w:rsidRPr="005B7F50" w:rsidRDefault="001F4F22" w:rsidP="00B61282">
            <w:pPr>
              <w:suppressAutoHyphens w:val="0"/>
              <w:spacing w:after="0"/>
              <w:jc w:val="right"/>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11</w:t>
            </w:r>
          </w:p>
        </w:tc>
        <w:tc>
          <w:tcPr>
            <w:tcW w:w="4072" w:type="dxa"/>
            <w:tcBorders>
              <w:top w:val="nil"/>
              <w:left w:val="nil"/>
              <w:bottom w:val="single" w:sz="4" w:space="0" w:color="auto"/>
              <w:right w:val="single" w:sz="4" w:space="0" w:color="auto"/>
            </w:tcBorders>
            <w:shd w:val="clear" w:color="auto" w:fill="auto"/>
            <w:noWrap/>
            <w:vAlign w:val="bottom"/>
            <w:hideMark/>
          </w:tcPr>
          <w:p w14:paraId="00753D1A"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\\G8VHK482E\Check_Printer</w:t>
            </w:r>
          </w:p>
        </w:tc>
        <w:tc>
          <w:tcPr>
            <w:tcW w:w="3220" w:type="dxa"/>
            <w:tcBorders>
              <w:top w:val="nil"/>
              <w:left w:val="nil"/>
              <w:bottom w:val="single" w:sz="4" w:space="0" w:color="auto"/>
              <w:right w:val="single" w:sz="4" w:space="0" w:color="auto"/>
            </w:tcBorders>
            <w:shd w:val="clear" w:color="auto" w:fill="auto"/>
            <w:noWrap/>
            <w:vAlign w:val="bottom"/>
            <w:hideMark/>
          </w:tcPr>
          <w:p w14:paraId="2CB5BE53"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Maureen_State_Tax</w:t>
            </w:r>
          </w:p>
        </w:tc>
      </w:tr>
      <w:tr w:rsidR="001F4F22" w:rsidRPr="005B7F50" w14:paraId="54AA8D20" w14:textId="77777777" w:rsidTr="00B61282">
        <w:trPr>
          <w:trHeight w:val="30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3E953BEC" w14:textId="77777777" w:rsidR="001F4F22" w:rsidRPr="005B7F50" w:rsidRDefault="001F4F22" w:rsidP="00B61282">
            <w:pPr>
              <w:suppressAutoHyphens w:val="0"/>
              <w:spacing w:after="0"/>
              <w:jc w:val="right"/>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12</w:t>
            </w:r>
          </w:p>
        </w:tc>
        <w:tc>
          <w:tcPr>
            <w:tcW w:w="4072" w:type="dxa"/>
            <w:tcBorders>
              <w:top w:val="nil"/>
              <w:left w:val="nil"/>
              <w:bottom w:val="single" w:sz="4" w:space="0" w:color="auto"/>
              <w:right w:val="single" w:sz="4" w:space="0" w:color="auto"/>
            </w:tcBorders>
            <w:shd w:val="clear" w:color="auto" w:fill="auto"/>
            <w:noWrap/>
            <w:vAlign w:val="bottom"/>
            <w:hideMark/>
          </w:tcPr>
          <w:p w14:paraId="7E2897A9"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\\cmfcriapfiprp\VFS_CRIA_CheckGen_CRI</w:t>
            </w:r>
          </w:p>
        </w:tc>
        <w:tc>
          <w:tcPr>
            <w:tcW w:w="3220" w:type="dxa"/>
            <w:tcBorders>
              <w:top w:val="nil"/>
              <w:left w:val="nil"/>
              <w:bottom w:val="single" w:sz="4" w:space="0" w:color="auto"/>
              <w:right w:val="single" w:sz="4" w:space="0" w:color="auto"/>
            </w:tcBorders>
            <w:shd w:val="clear" w:color="auto" w:fill="auto"/>
            <w:noWrap/>
            <w:vAlign w:val="bottom"/>
            <w:hideMark/>
          </w:tcPr>
          <w:p w14:paraId="764F20CF"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Mandy_Padgett_New</w:t>
            </w:r>
          </w:p>
        </w:tc>
      </w:tr>
      <w:tr w:rsidR="001F4F22" w:rsidRPr="005B7F50" w14:paraId="104D8570" w14:textId="77777777" w:rsidTr="00B61282">
        <w:trPr>
          <w:trHeight w:val="30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2DF4DC11" w14:textId="77777777" w:rsidR="001F4F22" w:rsidRPr="005B7F50" w:rsidRDefault="001F4F22" w:rsidP="00B61282">
            <w:pPr>
              <w:suppressAutoHyphens w:val="0"/>
              <w:spacing w:after="0"/>
              <w:jc w:val="right"/>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13</w:t>
            </w:r>
          </w:p>
        </w:tc>
        <w:tc>
          <w:tcPr>
            <w:tcW w:w="4072" w:type="dxa"/>
            <w:tcBorders>
              <w:top w:val="nil"/>
              <w:left w:val="nil"/>
              <w:bottom w:val="single" w:sz="4" w:space="0" w:color="auto"/>
              <w:right w:val="single" w:sz="4" w:space="0" w:color="auto"/>
            </w:tcBorders>
            <w:shd w:val="clear" w:color="auto" w:fill="auto"/>
            <w:noWrap/>
            <w:vAlign w:val="bottom"/>
            <w:hideMark/>
          </w:tcPr>
          <w:p w14:paraId="25AB510B"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\\CAP-GQLVZ52\CHECK_PRINTER_MT</w:t>
            </w:r>
          </w:p>
        </w:tc>
        <w:tc>
          <w:tcPr>
            <w:tcW w:w="3220" w:type="dxa"/>
            <w:tcBorders>
              <w:top w:val="nil"/>
              <w:left w:val="nil"/>
              <w:bottom w:val="single" w:sz="4" w:space="0" w:color="auto"/>
              <w:right w:val="single" w:sz="4" w:space="0" w:color="auto"/>
            </w:tcBorders>
            <w:shd w:val="clear" w:color="auto" w:fill="auto"/>
            <w:noWrap/>
            <w:vAlign w:val="bottom"/>
            <w:hideMark/>
          </w:tcPr>
          <w:p w14:paraId="3850D6CF"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Charles Warren - Billings</w:t>
            </w:r>
          </w:p>
        </w:tc>
      </w:tr>
      <w:tr w:rsidR="001F4F22" w:rsidRPr="005B7F50" w14:paraId="183788A2" w14:textId="77777777" w:rsidTr="00B61282">
        <w:trPr>
          <w:trHeight w:val="30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0904E30C" w14:textId="77777777" w:rsidR="001F4F22" w:rsidRPr="005B7F50" w:rsidRDefault="001F4F22" w:rsidP="00B61282">
            <w:pPr>
              <w:suppressAutoHyphens w:val="0"/>
              <w:spacing w:after="0"/>
              <w:jc w:val="right"/>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14</w:t>
            </w:r>
          </w:p>
        </w:tc>
        <w:tc>
          <w:tcPr>
            <w:tcW w:w="4072" w:type="dxa"/>
            <w:tcBorders>
              <w:top w:val="nil"/>
              <w:left w:val="nil"/>
              <w:bottom w:val="single" w:sz="4" w:space="0" w:color="auto"/>
              <w:right w:val="single" w:sz="4" w:space="0" w:color="auto"/>
            </w:tcBorders>
            <w:shd w:val="clear" w:color="auto" w:fill="auto"/>
            <w:noWrap/>
            <w:vAlign w:val="bottom"/>
            <w:hideMark/>
          </w:tcPr>
          <w:p w14:paraId="1B86F02B"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\\CMF-PK142P8\HEF_IFS_Checks</w:t>
            </w:r>
          </w:p>
        </w:tc>
        <w:tc>
          <w:tcPr>
            <w:tcW w:w="3220" w:type="dxa"/>
            <w:tcBorders>
              <w:top w:val="nil"/>
              <w:left w:val="nil"/>
              <w:bottom w:val="single" w:sz="4" w:space="0" w:color="auto"/>
              <w:right w:val="single" w:sz="4" w:space="0" w:color="auto"/>
            </w:tcBorders>
            <w:shd w:val="clear" w:color="auto" w:fill="auto"/>
            <w:noWrap/>
            <w:vAlign w:val="bottom"/>
            <w:hideMark/>
          </w:tcPr>
          <w:p w14:paraId="22B86CED"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Nick Watson - Jacsonville</w:t>
            </w:r>
          </w:p>
        </w:tc>
      </w:tr>
      <w:tr w:rsidR="001F4F22" w:rsidRPr="005B7F50" w14:paraId="7F863578" w14:textId="77777777" w:rsidTr="00B61282">
        <w:trPr>
          <w:trHeight w:val="30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25815BBC" w14:textId="77777777" w:rsidR="001F4F22" w:rsidRPr="005B7F50" w:rsidRDefault="001F4F22" w:rsidP="00B61282">
            <w:pPr>
              <w:suppressAutoHyphens w:val="0"/>
              <w:spacing w:after="0"/>
              <w:jc w:val="right"/>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15</w:t>
            </w:r>
          </w:p>
        </w:tc>
        <w:tc>
          <w:tcPr>
            <w:tcW w:w="4072" w:type="dxa"/>
            <w:tcBorders>
              <w:top w:val="nil"/>
              <w:left w:val="nil"/>
              <w:bottom w:val="single" w:sz="4" w:space="0" w:color="auto"/>
              <w:right w:val="single" w:sz="4" w:space="0" w:color="auto"/>
            </w:tcBorders>
            <w:shd w:val="clear" w:color="auto" w:fill="auto"/>
            <w:noWrap/>
            <w:vAlign w:val="bottom"/>
            <w:hideMark/>
          </w:tcPr>
          <w:p w14:paraId="6EA90D91"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\\CAP-GQLVZ52\HEF_IFS_CHECKS</w:t>
            </w:r>
          </w:p>
        </w:tc>
        <w:tc>
          <w:tcPr>
            <w:tcW w:w="3220" w:type="dxa"/>
            <w:tcBorders>
              <w:top w:val="nil"/>
              <w:left w:val="nil"/>
              <w:bottom w:val="single" w:sz="4" w:space="0" w:color="auto"/>
              <w:right w:val="single" w:sz="4" w:space="0" w:color="auto"/>
            </w:tcBorders>
            <w:shd w:val="clear" w:color="auto" w:fill="auto"/>
            <w:noWrap/>
            <w:vAlign w:val="bottom"/>
            <w:hideMark/>
          </w:tcPr>
          <w:p w14:paraId="667A5E72"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Charles_W_vfs</w:t>
            </w:r>
          </w:p>
        </w:tc>
      </w:tr>
      <w:tr w:rsidR="001F4F22" w:rsidRPr="005B7F50" w14:paraId="3222906F" w14:textId="77777777" w:rsidTr="00B61282">
        <w:trPr>
          <w:trHeight w:val="30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5ABE38AC" w14:textId="77777777" w:rsidR="001F4F22" w:rsidRPr="005B7F50" w:rsidRDefault="001F4F22" w:rsidP="00B61282">
            <w:pPr>
              <w:suppressAutoHyphens w:val="0"/>
              <w:spacing w:after="0"/>
              <w:jc w:val="right"/>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16</w:t>
            </w:r>
          </w:p>
        </w:tc>
        <w:tc>
          <w:tcPr>
            <w:tcW w:w="4072" w:type="dxa"/>
            <w:tcBorders>
              <w:top w:val="nil"/>
              <w:left w:val="nil"/>
              <w:bottom w:val="single" w:sz="4" w:space="0" w:color="auto"/>
              <w:right w:val="single" w:sz="4" w:space="0" w:color="auto"/>
            </w:tcBorders>
            <w:shd w:val="clear" w:color="auto" w:fill="auto"/>
            <w:noWrap/>
            <w:vAlign w:val="bottom"/>
            <w:hideMark/>
          </w:tcPr>
          <w:p w14:paraId="4E9116E5"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\\ACHECKPRIN00186\HPPCL6</w:t>
            </w:r>
          </w:p>
        </w:tc>
        <w:tc>
          <w:tcPr>
            <w:tcW w:w="3220" w:type="dxa"/>
            <w:tcBorders>
              <w:top w:val="nil"/>
              <w:left w:val="nil"/>
              <w:bottom w:val="single" w:sz="4" w:space="0" w:color="auto"/>
              <w:right w:val="single" w:sz="4" w:space="0" w:color="auto"/>
            </w:tcBorders>
            <w:shd w:val="clear" w:color="auto" w:fill="auto"/>
            <w:noWrap/>
            <w:vAlign w:val="bottom"/>
            <w:hideMark/>
          </w:tcPr>
          <w:p w14:paraId="2F282510"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Amy_New_Printer</w:t>
            </w:r>
          </w:p>
        </w:tc>
      </w:tr>
      <w:tr w:rsidR="001F4F22" w:rsidRPr="005B7F50" w14:paraId="71F2D73D" w14:textId="77777777" w:rsidTr="00B61282">
        <w:trPr>
          <w:trHeight w:val="30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730BBFF2" w14:textId="77777777" w:rsidR="001F4F22" w:rsidRPr="005B7F50" w:rsidRDefault="001F4F22" w:rsidP="00B61282">
            <w:pPr>
              <w:suppressAutoHyphens w:val="0"/>
              <w:spacing w:after="0"/>
              <w:jc w:val="right"/>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17</w:t>
            </w:r>
          </w:p>
        </w:tc>
        <w:tc>
          <w:tcPr>
            <w:tcW w:w="4072" w:type="dxa"/>
            <w:tcBorders>
              <w:top w:val="nil"/>
              <w:left w:val="nil"/>
              <w:bottom w:val="single" w:sz="4" w:space="0" w:color="auto"/>
              <w:right w:val="single" w:sz="4" w:space="0" w:color="auto"/>
            </w:tcBorders>
            <w:shd w:val="clear" w:color="auto" w:fill="auto"/>
            <w:noWrap/>
            <w:vAlign w:val="bottom"/>
            <w:hideMark/>
          </w:tcPr>
          <w:p w14:paraId="24CFAE03"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\\CMF-F67S6R1\Doris_checkprinter</w:t>
            </w:r>
          </w:p>
        </w:tc>
        <w:tc>
          <w:tcPr>
            <w:tcW w:w="3220" w:type="dxa"/>
            <w:tcBorders>
              <w:top w:val="nil"/>
              <w:left w:val="nil"/>
              <w:bottom w:val="single" w:sz="4" w:space="0" w:color="auto"/>
              <w:right w:val="single" w:sz="4" w:space="0" w:color="auto"/>
            </w:tcBorders>
            <w:shd w:val="clear" w:color="auto" w:fill="auto"/>
            <w:noWrap/>
            <w:vAlign w:val="bottom"/>
            <w:hideMark/>
          </w:tcPr>
          <w:p w14:paraId="4E536FBF"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Doris Weber</w:t>
            </w:r>
          </w:p>
        </w:tc>
      </w:tr>
      <w:tr w:rsidR="001F4F22" w:rsidRPr="005B7F50" w14:paraId="289A752F" w14:textId="77777777" w:rsidTr="00B61282">
        <w:trPr>
          <w:trHeight w:val="30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0C382BBC" w14:textId="77777777" w:rsidR="001F4F22" w:rsidRPr="005B7F50" w:rsidRDefault="001F4F22" w:rsidP="00B61282">
            <w:pPr>
              <w:suppressAutoHyphens w:val="0"/>
              <w:spacing w:after="0"/>
              <w:jc w:val="right"/>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18</w:t>
            </w:r>
          </w:p>
        </w:tc>
        <w:tc>
          <w:tcPr>
            <w:tcW w:w="4072" w:type="dxa"/>
            <w:tcBorders>
              <w:top w:val="nil"/>
              <w:left w:val="nil"/>
              <w:bottom w:val="single" w:sz="4" w:space="0" w:color="auto"/>
              <w:right w:val="single" w:sz="4" w:space="0" w:color="auto"/>
            </w:tcBorders>
            <w:shd w:val="clear" w:color="auto" w:fill="auto"/>
            <w:noWrap/>
            <w:vAlign w:val="bottom"/>
            <w:hideMark/>
          </w:tcPr>
          <w:p w14:paraId="61F2866A"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\\CAP-PC02TY2M\CHECK_PRINTER_MT</w:t>
            </w:r>
          </w:p>
        </w:tc>
        <w:tc>
          <w:tcPr>
            <w:tcW w:w="3220" w:type="dxa"/>
            <w:tcBorders>
              <w:top w:val="nil"/>
              <w:left w:val="nil"/>
              <w:bottom w:val="single" w:sz="4" w:space="0" w:color="auto"/>
              <w:right w:val="single" w:sz="4" w:space="0" w:color="auto"/>
            </w:tcBorders>
            <w:shd w:val="clear" w:color="auto" w:fill="auto"/>
            <w:noWrap/>
            <w:vAlign w:val="bottom"/>
            <w:hideMark/>
          </w:tcPr>
          <w:p w14:paraId="301B7669"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Angela Malek - Billings</w:t>
            </w:r>
          </w:p>
        </w:tc>
      </w:tr>
      <w:tr w:rsidR="001F4F22" w:rsidRPr="005B7F50" w14:paraId="72A4D955" w14:textId="77777777" w:rsidTr="00B61282">
        <w:trPr>
          <w:trHeight w:val="30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488E5A26" w14:textId="77777777" w:rsidR="001F4F22" w:rsidRPr="005B7F50" w:rsidRDefault="001F4F22" w:rsidP="00B61282">
            <w:pPr>
              <w:suppressAutoHyphens w:val="0"/>
              <w:spacing w:after="0"/>
              <w:jc w:val="right"/>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19</w:t>
            </w:r>
          </w:p>
        </w:tc>
        <w:tc>
          <w:tcPr>
            <w:tcW w:w="4072" w:type="dxa"/>
            <w:tcBorders>
              <w:top w:val="nil"/>
              <w:left w:val="nil"/>
              <w:bottom w:val="single" w:sz="4" w:space="0" w:color="auto"/>
              <w:right w:val="single" w:sz="4" w:space="0" w:color="auto"/>
            </w:tcBorders>
            <w:shd w:val="clear" w:color="auto" w:fill="auto"/>
            <w:noWrap/>
            <w:vAlign w:val="bottom"/>
            <w:hideMark/>
          </w:tcPr>
          <w:p w14:paraId="182547FD"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\\CMFIRTXPFIPRP\CMF_IRTX_2_CHECKPR2</w:t>
            </w:r>
          </w:p>
        </w:tc>
        <w:tc>
          <w:tcPr>
            <w:tcW w:w="3220" w:type="dxa"/>
            <w:tcBorders>
              <w:top w:val="nil"/>
              <w:left w:val="nil"/>
              <w:bottom w:val="single" w:sz="4" w:space="0" w:color="auto"/>
              <w:right w:val="single" w:sz="4" w:space="0" w:color="auto"/>
            </w:tcBorders>
            <w:shd w:val="clear" w:color="auto" w:fill="auto"/>
            <w:noWrap/>
            <w:vAlign w:val="bottom"/>
            <w:hideMark/>
          </w:tcPr>
          <w:p w14:paraId="694762C4"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Check Rapids new TX</w:t>
            </w:r>
          </w:p>
        </w:tc>
      </w:tr>
      <w:tr w:rsidR="001F4F22" w:rsidRPr="005B7F50" w14:paraId="02018676" w14:textId="77777777" w:rsidTr="00B61282">
        <w:trPr>
          <w:trHeight w:val="30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393293CE" w14:textId="77777777" w:rsidR="001F4F22" w:rsidRPr="005B7F50" w:rsidRDefault="001F4F22" w:rsidP="00B61282">
            <w:pPr>
              <w:suppressAutoHyphens w:val="0"/>
              <w:spacing w:after="0"/>
              <w:jc w:val="right"/>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20</w:t>
            </w:r>
          </w:p>
        </w:tc>
        <w:tc>
          <w:tcPr>
            <w:tcW w:w="4072" w:type="dxa"/>
            <w:tcBorders>
              <w:top w:val="nil"/>
              <w:left w:val="nil"/>
              <w:bottom w:val="single" w:sz="4" w:space="0" w:color="auto"/>
              <w:right w:val="single" w:sz="4" w:space="0" w:color="auto"/>
            </w:tcBorders>
            <w:shd w:val="clear" w:color="auto" w:fill="auto"/>
            <w:noWrap/>
            <w:vAlign w:val="bottom"/>
            <w:hideMark/>
          </w:tcPr>
          <w:p w14:paraId="645D1E79"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\\ACHECKPRIN00186\HPPCL6</w:t>
            </w:r>
          </w:p>
        </w:tc>
        <w:tc>
          <w:tcPr>
            <w:tcW w:w="3220" w:type="dxa"/>
            <w:tcBorders>
              <w:top w:val="nil"/>
              <w:left w:val="nil"/>
              <w:bottom w:val="single" w:sz="4" w:space="0" w:color="auto"/>
              <w:right w:val="single" w:sz="4" w:space="0" w:color="auto"/>
            </w:tcBorders>
            <w:shd w:val="clear" w:color="auto" w:fill="auto"/>
            <w:noWrap/>
            <w:vAlign w:val="bottom"/>
            <w:hideMark/>
          </w:tcPr>
          <w:p w14:paraId="63670396"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Amy_State_Tax</w:t>
            </w:r>
          </w:p>
        </w:tc>
      </w:tr>
      <w:tr w:rsidR="001F4F22" w:rsidRPr="005B7F50" w14:paraId="45AF25F7" w14:textId="77777777" w:rsidTr="00B61282">
        <w:trPr>
          <w:trHeight w:val="30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0F8FFEBD" w14:textId="77777777" w:rsidR="001F4F22" w:rsidRPr="005B7F50" w:rsidRDefault="001F4F22" w:rsidP="00B61282">
            <w:pPr>
              <w:suppressAutoHyphens w:val="0"/>
              <w:spacing w:after="0"/>
              <w:jc w:val="right"/>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21</w:t>
            </w:r>
          </w:p>
        </w:tc>
        <w:tc>
          <w:tcPr>
            <w:tcW w:w="4072" w:type="dxa"/>
            <w:tcBorders>
              <w:top w:val="nil"/>
              <w:left w:val="nil"/>
              <w:bottom w:val="single" w:sz="4" w:space="0" w:color="auto"/>
              <w:right w:val="single" w:sz="4" w:space="0" w:color="auto"/>
            </w:tcBorders>
            <w:shd w:val="clear" w:color="auto" w:fill="auto"/>
            <w:noWrap/>
            <w:vAlign w:val="bottom"/>
            <w:hideMark/>
          </w:tcPr>
          <w:p w14:paraId="222C5009"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\\CMF-FMJR4Q1\check_printer</w:t>
            </w:r>
          </w:p>
        </w:tc>
        <w:tc>
          <w:tcPr>
            <w:tcW w:w="3220" w:type="dxa"/>
            <w:tcBorders>
              <w:top w:val="nil"/>
              <w:left w:val="nil"/>
              <w:bottom w:val="single" w:sz="4" w:space="0" w:color="auto"/>
              <w:right w:val="single" w:sz="4" w:space="0" w:color="auto"/>
            </w:tcBorders>
            <w:shd w:val="clear" w:color="auto" w:fill="auto"/>
            <w:noWrap/>
            <w:vAlign w:val="bottom"/>
            <w:hideMark/>
          </w:tcPr>
          <w:p w14:paraId="19073CAB"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Mandy Padgett</w:t>
            </w:r>
          </w:p>
        </w:tc>
      </w:tr>
      <w:tr w:rsidR="001F4F22" w:rsidRPr="005B7F50" w14:paraId="4510EBB7" w14:textId="77777777" w:rsidTr="00B61282">
        <w:trPr>
          <w:trHeight w:val="30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6B505742" w14:textId="77777777" w:rsidR="001F4F22" w:rsidRPr="005B7F50" w:rsidRDefault="001F4F22" w:rsidP="00B61282">
            <w:pPr>
              <w:suppressAutoHyphens w:val="0"/>
              <w:spacing w:after="0"/>
              <w:jc w:val="right"/>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22</w:t>
            </w:r>
          </w:p>
        </w:tc>
        <w:tc>
          <w:tcPr>
            <w:tcW w:w="4072" w:type="dxa"/>
            <w:tcBorders>
              <w:top w:val="nil"/>
              <w:left w:val="nil"/>
              <w:bottom w:val="single" w:sz="4" w:space="0" w:color="auto"/>
              <w:right w:val="single" w:sz="4" w:space="0" w:color="auto"/>
            </w:tcBorders>
            <w:shd w:val="clear" w:color="auto" w:fill="auto"/>
            <w:noWrap/>
            <w:vAlign w:val="bottom"/>
            <w:hideMark/>
          </w:tcPr>
          <w:p w14:paraId="043079B7"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\\G8VHK482E\Check_Printer</w:t>
            </w:r>
          </w:p>
        </w:tc>
        <w:tc>
          <w:tcPr>
            <w:tcW w:w="3220" w:type="dxa"/>
            <w:tcBorders>
              <w:top w:val="nil"/>
              <w:left w:val="nil"/>
              <w:bottom w:val="single" w:sz="4" w:space="0" w:color="auto"/>
              <w:right w:val="single" w:sz="4" w:space="0" w:color="auto"/>
            </w:tcBorders>
            <w:shd w:val="clear" w:color="auto" w:fill="auto"/>
            <w:noWrap/>
            <w:vAlign w:val="bottom"/>
            <w:hideMark/>
          </w:tcPr>
          <w:p w14:paraId="52BA02F9"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lori_corp</w:t>
            </w:r>
          </w:p>
        </w:tc>
      </w:tr>
      <w:tr w:rsidR="001F4F22" w:rsidRPr="005B7F50" w14:paraId="2EAC8E5A" w14:textId="77777777" w:rsidTr="00B61282">
        <w:trPr>
          <w:trHeight w:val="30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352F9C7B" w14:textId="77777777" w:rsidR="001F4F22" w:rsidRPr="005B7F50" w:rsidRDefault="001F4F22" w:rsidP="00B61282">
            <w:pPr>
              <w:suppressAutoHyphens w:val="0"/>
              <w:spacing w:after="0"/>
              <w:jc w:val="right"/>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23</w:t>
            </w:r>
          </w:p>
        </w:tc>
        <w:tc>
          <w:tcPr>
            <w:tcW w:w="4072" w:type="dxa"/>
            <w:tcBorders>
              <w:top w:val="nil"/>
              <w:left w:val="nil"/>
              <w:bottom w:val="single" w:sz="4" w:space="0" w:color="auto"/>
              <w:right w:val="single" w:sz="4" w:space="0" w:color="auto"/>
            </w:tcBorders>
            <w:shd w:val="clear" w:color="auto" w:fill="auto"/>
            <w:noWrap/>
            <w:vAlign w:val="bottom"/>
            <w:hideMark/>
          </w:tcPr>
          <w:p w14:paraId="7E92DBB8"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\\cmfcriapfiprp\VFS_CRIA_CheckGen_CRI</w:t>
            </w:r>
          </w:p>
        </w:tc>
        <w:tc>
          <w:tcPr>
            <w:tcW w:w="3220" w:type="dxa"/>
            <w:tcBorders>
              <w:top w:val="nil"/>
              <w:left w:val="nil"/>
              <w:bottom w:val="single" w:sz="4" w:space="0" w:color="auto"/>
              <w:right w:val="single" w:sz="4" w:space="0" w:color="auto"/>
            </w:tcBorders>
            <w:shd w:val="clear" w:color="auto" w:fill="auto"/>
            <w:noWrap/>
            <w:vAlign w:val="bottom"/>
            <w:hideMark/>
          </w:tcPr>
          <w:p w14:paraId="63041528"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Mandy Padgett_new</w:t>
            </w:r>
          </w:p>
        </w:tc>
      </w:tr>
      <w:tr w:rsidR="001F4F22" w:rsidRPr="005B7F50" w14:paraId="23442D94" w14:textId="77777777" w:rsidTr="00B61282">
        <w:trPr>
          <w:trHeight w:val="30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2CDDDEF9" w14:textId="77777777" w:rsidR="001F4F22" w:rsidRPr="005B7F50" w:rsidRDefault="001F4F22" w:rsidP="00B61282">
            <w:pPr>
              <w:suppressAutoHyphens w:val="0"/>
              <w:spacing w:after="0"/>
              <w:jc w:val="right"/>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24</w:t>
            </w:r>
          </w:p>
        </w:tc>
        <w:tc>
          <w:tcPr>
            <w:tcW w:w="4072" w:type="dxa"/>
            <w:tcBorders>
              <w:top w:val="nil"/>
              <w:left w:val="nil"/>
              <w:bottom w:val="single" w:sz="4" w:space="0" w:color="auto"/>
              <w:right w:val="single" w:sz="4" w:space="0" w:color="auto"/>
            </w:tcBorders>
            <w:shd w:val="clear" w:color="auto" w:fill="auto"/>
            <w:noWrap/>
            <w:vAlign w:val="bottom"/>
            <w:hideMark/>
          </w:tcPr>
          <w:p w14:paraId="56BFCCD9"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\\G8VHK482E\Check_Printer</w:t>
            </w:r>
          </w:p>
        </w:tc>
        <w:tc>
          <w:tcPr>
            <w:tcW w:w="3220" w:type="dxa"/>
            <w:tcBorders>
              <w:top w:val="nil"/>
              <w:left w:val="nil"/>
              <w:bottom w:val="single" w:sz="4" w:space="0" w:color="auto"/>
              <w:right w:val="single" w:sz="4" w:space="0" w:color="auto"/>
            </w:tcBorders>
            <w:shd w:val="clear" w:color="auto" w:fill="auto"/>
            <w:noWrap/>
            <w:vAlign w:val="bottom"/>
            <w:hideMark/>
          </w:tcPr>
          <w:p w14:paraId="17228B3C"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Lori_State_Tax</w:t>
            </w:r>
          </w:p>
        </w:tc>
      </w:tr>
      <w:tr w:rsidR="001F4F22" w:rsidRPr="005B7F50" w14:paraId="278D9890" w14:textId="77777777" w:rsidTr="00B61282">
        <w:trPr>
          <w:trHeight w:val="30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099543C3" w14:textId="77777777" w:rsidR="001F4F22" w:rsidRPr="005B7F50" w:rsidRDefault="001F4F22" w:rsidP="00B61282">
            <w:pPr>
              <w:suppressAutoHyphens w:val="0"/>
              <w:spacing w:after="0"/>
              <w:jc w:val="right"/>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25</w:t>
            </w:r>
          </w:p>
        </w:tc>
        <w:tc>
          <w:tcPr>
            <w:tcW w:w="4072" w:type="dxa"/>
            <w:tcBorders>
              <w:top w:val="nil"/>
              <w:left w:val="nil"/>
              <w:bottom w:val="single" w:sz="4" w:space="0" w:color="auto"/>
              <w:right w:val="single" w:sz="4" w:space="0" w:color="auto"/>
            </w:tcBorders>
            <w:shd w:val="clear" w:color="auto" w:fill="auto"/>
            <w:noWrap/>
            <w:vAlign w:val="bottom"/>
            <w:hideMark/>
          </w:tcPr>
          <w:p w14:paraId="3E553DC5"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LPT1</w:t>
            </w:r>
          </w:p>
        </w:tc>
        <w:tc>
          <w:tcPr>
            <w:tcW w:w="3220" w:type="dxa"/>
            <w:tcBorders>
              <w:top w:val="nil"/>
              <w:left w:val="nil"/>
              <w:bottom w:val="single" w:sz="4" w:space="0" w:color="auto"/>
              <w:right w:val="single" w:sz="4" w:space="0" w:color="auto"/>
            </w:tcBorders>
            <w:shd w:val="clear" w:color="auto" w:fill="auto"/>
            <w:noWrap/>
            <w:vAlign w:val="bottom"/>
            <w:hideMark/>
          </w:tcPr>
          <w:p w14:paraId="672F95AA" w14:textId="77777777" w:rsidR="001F4F22" w:rsidRPr="005B7F50" w:rsidRDefault="001F4F22" w:rsidP="00B61282">
            <w:pPr>
              <w:suppressAutoHyphens w:val="0"/>
              <w:spacing w:after="0"/>
              <w:rPr>
                <w:rFonts w:ascii="Calibri" w:hAnsi="Calibri" w:cs="Times New Roman"/>
                <w:color w:val="000000"/>
                <w:sz w:val="22"/>
                <w:szCs w:val="22"/>
                <w:lang w:eastAsia="en-US"/>
              </w:rPr>
            </w:pPr>
            <w:r w:rsidRPr="005B7F50">
              <w:rPr>
                <w:rFonts w:ascii="Calibri" w:hAnsi="Calibri" w:cs="Times New Roman"/>
                <w:color w:val="000000"/>
                <w:sz w:val="22"/>
                <w:szCs w:val="22"/>
                <w:lang w:eastAsia="en-US"/>
              </w:rPr>
              <w:t>Stamford PTAX Local Printer</w:t>
            </w:r>
          </w:p>
        </w:tc>
      </w:tr>
    </w:tbl>
    <w:p w14:paraId="7E22A52D" w14:textId="77777777" w:rsidR="001F4F22" w:rsidRDefault="001F4F22" w:rsidP="00D20C95"/>
    <w:p w14:paraId="12279986" w14:textId="77777777" w:rsidR="00733B44" w:rsidRDefault="00733B44" w:rsidP="00D20C95"/>
    <w:p w14:paraId="14396BFF" w14:textId="77777777" w:rsidR="00733B44" w:rsidRDefault="00733B44" w:rsidP="00D20C95"/>
    <w:p w14:paraId="79F0BF98" w14:textId="77777777" w:rsidR="00733B44" w:rsidRDefault="00733B44" w:rsidP="00D20C95"/>
    <w:p w14:paraId="23F31FA2" w14:textId="77777777" w:rsidR="00733B44" w:rsidRDefault="00733B44" w:rsidP="00D20C95"/>
    <w:p w14:paraId="4111559B" w14:textId="77777777" w:rsidR="00733B44" w:rsidRDefault="00733B44" w:rsidP="00D20C95"/>
    <w:p w14:paraId="510DE749" w14:textId="77777777" w:rsidR="00733B44" w:rsidRDefault="00733B44" w:rsidP="00D20C95"/>
    <w:p w14:paraId="1D6EBC67" w14:textId="77777777" w:rsidR="00733B44" w:rsidRDefault="00733B44" w:rsidP="00D20C95"/>
    <w:p w14:paraId="3C3E8FF0" w14:textId="77777777" w:rsidR="00733B44" w:rsidRDefault="00733B44" w:rsidP="00D20C95"/>
    <w:p w14:paraId="4724BFD5" w14:textId="77777777" w:rsidR="00733B44" w:rsidRDefault="00733B44" w:rsidP="00D20C95"/>
    <w:p w14:paraId="67E01974" w14:textId="77777777" w:rsidR="001F4F22" w:rsidRDefault="001F4F22" w:rsidP="00D20C95"/>
    <w:p w14:paraId="1B3D777F" w14:textId="77777777" w:rsidR="002245BB" w:rsidRDefault="002245BB" w:rsidP="002245BB">
      <w:pPr>
        <w:pStyle w:val="Heading1"/>
        <w:tabs>
          <w:tab w:val="left" w:pos="0"/>
          <w:tab w:val="left" w:pos="432"/>
          <w:tab w:val="left" w:pos="8640"/>
        </w:tabs>
      </w:pPr>
      <w:r>
        <w:lastRenderedPageBreak/>
        <w:t>Check Processing</w:t>
      </w:r>
    </w:p>
    <w:p w14:paraId="201DFC62" w14:textId="77777777" w:rsidR="00350486" w:rsidRDefault="00350486" w:rsidP="007B28D7">
      <w:pPr>
        <w:rPr>
          <w:color w:val="0000FF"/>
        </w:rPr>
      </w:pPr>
      <w:bookmarkStart w:id="27" w:name="__RefHeading__542_1656611287"/>
      <w:bookmarkEnd w:id="27"/>
    </w:p>
    <w:p w14:paraId="39680CC0" w14:textId="77777777" w:rsidR="00350486" w:rsidRPr="00350486" w:rsidRDefault="00F40583">
      <w:pPr>
        <w:numPr>
          <w:ilvl w:val="0"/>
          <w:numId w:val="14"/>
        </w:numPr>
        <w:rPr>
          <w:rFonts w:ascii="Calibri" w:eastAsia="Calibri" w:hAnsi="Calibri" w:cs="Times New Roman"/>
          <w:b/>
          <w:sz w:val="28"/>
          <w:szCs w:val="28"/>
          <w:lang w:eastAsia="en-US"/>
        </w:rPr>
      </w:pPr>
      <w:r>
        <w:rPr>
          <w:rFonts w:ascii="Calibri" w:eastAsia="Calibri" w:hAnsi="Calibri" w:cs="Times New Roman"/>
          <w:b/>
          <w:sz w:val="28"/>
          <w:szCs w:val="28"/>
          <w:lang w:eastAsia="en-US"/>
        </w:rPr>
        <w:t xml:space="preserve">Prod </w:t>
      </w:r>
      <w:r w:rsidR="00567785">
        <w:rPr>
          <w:rFonts w:ascii="Calibri" w:eastAsia="Calibri" w:hAnsi="Calibri" w:cs="Times New Roman"/>
          <w:b/>
          <w:sz w:val="28"/>
          <w:szCs w:val="28"/>
          <w:lang w:eastAsia="en-US"/>
        </w:rPr>
        <w:t>M</w:t>
      </w:r>
      <w:r w:rsidR="00350486" w:rsidRPr="00350486">
        <w:rPr>
          <w:rFonts w:ascii="Calibri" w:eastAsia="Calibri" w:hAnsi="Calibri" w:cs="Times New Roman"/>
          <w:b/>
          <w:sz w:val="28"/>
          <w:szCs w:val="28"/>
          <w:lang w:eastAsia="en-US"/>
        </w:rPr>
        <w:t>anual check processing steps</w:t>
      </w:r>
      <w:r w:rsidR="004D79EF">
        <w:rPr>
          <w:rFonts w:ascii="Calibri" w:eastAsia="Calibri" w:hAnsi="Calibri" w:cs="Times New Roman"/>
          <w:b/>
          <w:sz w:val="28"/>
          <w:szCs w:val="28"/>
          <w:lang w:eastAsia="en-US"/>
        </w:rPr>
        <w:t>:</w:t>
      </w:r>
    </w:p>
    <w:p w14:paraId="67BDF0B9" w14:textId="77777777" w:rsidR="00350486" w:rsidRPr="004D79EF" w:rsidRDefault="00350486" w:rsidP="007B28D7">
      <w:pPr>
        <w:rPr>
          <w:rFonts w:ascii="Calibri" w:eastAsia="Calibri" w:hAnsi="Calibri" w:cs="Times New Roman"/>
          <w:sz w:val="22"/>
          <w:szCs w:val="22"/>
          <w:u w:val="single"/>
          <w:lang w:eastAsia="en-US"/>
        </w:rPr>
      </w:pPr>
    </w:p>
    <w:p w14:paraId="7CC8D447" w14:textId="77777777" w:rsidR="007B28D7" w:rsidRPr="004D79EF" w:rsidRDefault="007B28D7">
      <w:pPr>
        <w:pStyle w:val="ListParagraph"/>
        <w:numPr>
          <w:ilvl w:val="0"/>
          <w:numId w:val="15"/>
        </w:numPr>
        <w:spacing w:after="160" w:line="259" w:lineRule="auto"/>
        <w:rPr>
          <w:b/>
          <w:u w:val="single"/>
        </w:rPr>
      </w:pPr>
      <w:r w:rsidRPr="004D79EF">
        <w:rPr>
          <w:b/>
          <w:u w:val="single"/>
        </w:rPr>
        <w:t>Cause of manual check processing:</w:t>
      </w:r>
    </w:p>
    <w:p w14:paraId="3F849749" w14:textId="77777777" w:rsidR="007B28D7" w:rsidRDefault="007B28D7" w:rsidP="007B28D7">
      <w:pPr>
        <w:rPr>
          <w:rFonts w:ascii="Calibri" w:eastAsia="Calibri" w:hAnsi="Calibri" w:cs="Times New Roman"/>
          <w:sz w:val="22"/>
          <w:szCs w:val="22"/>
          <w:lang w:eastAsia="en-US"/>
        </w:rPr>
      </w:pPr>
      <w:r w:rsidRPr="00350486">
        <w:rPr>
          <w:rFonts w:ascii="Calibri" w:eastAsia="Calibri" w:hAnsi="Calibri" w:cs="Times New Roman"/>
          <w:sz w:val="22"/>
          <w:szCs w:val="22"/>
          <w:lang w:eastAsia="en-US"/>
        </w:rPr>
        <w:t xml:space="preserve">There are two </w:t>
      </w:r>
      <w:proofErr w:type="gramStart"/>
      <w:r w:rsidRPr="00350486">
        <w:rPr>
          <w:rFonts w:ascii="Calibri" w:eastAsia="Calibri" w:hAnsi="Calibri" w:cs="Times New Roman"/>
          <w:sz w:val="22"/>
          <w:szCs w:val="22"/>
          <w:lang w:eastAsia="en-US"/>
        </w:rPr>
        <w:t>scenario</w:t>
      </w:r>
      <w:proofErr w:type="gramEnd"/>
      <w:r w:rsidRPr="00350486">
        <w:rPr>
          <w:rFonts w:ascii="Calibri" w:eastAsia="Calibri" w:hAnsi="Calibri" w:cs="Times New Roman"/>
          <w:sz w:val="22"/>
          <w:szCs w:val="22"/>
          <w:lang w:eastAsia="en-US"/>
        </w:rPr>
        <w:t xml:space="preserve"> in which check</w:t>
      </w:r>
      <w:r w:rsidR="00585CF5">
        <w:rPr>
          <w:rFonts w:ascii="Calibri" w:eastAsia="Calibri" w:hAnsi="Calibri" w:cs="Times New Roman"/>
          <w:sz w:val="22"/>
          <w:szCs w:val="22"/>
          <w:lang w:eastAsia="en-US"/>
        </w:rPr>
        <w:t>s</w:t>
      </w:r>
      <w:r w:rsidRPr="00350486">
        <w:rPr>
          <w:rFonts w:ascii="Calibri" w:eastAsia="Calibri" w:hAnsi="Calibri" w:cs="Times New Roman"/>
          <w:sz w:val="22"/>
          <w:szCs w:val="22"/>
          <w:lang w:eastAsia="en-US"/>
        </w:rPr>
        <w:t xml:space="preserve"> did not process automatically, which are as follows:</w:t>
      </w:r>
    </w:p>
    <w:p w14:paraId="5CACB026" w14:textId="77777777" w:rsidR="00350486" w:rsidRPr="00350486" w:rsidRDefault="00350486" w:rsidP="007B28D7">
      <w:pPr>
        <w:rPr>
          <w:rFonts w:ascii="Calibri" w:eastAsia="Calibri" w:hAnsi="Calibri" w:cs="Times New Roman"/>
          <w:sz w:val="22"/>
          <w:szCs w:val="22"/>
          <w:lang w:eastAsia="en-US"/>
        </w:rPr>
      </w:pPr>
    </w:p>
    <w:p w14:paraId="67EE7978" w14:textId="77777777" w:rsidR="007B28D7" w:rsidRDefault="007B28D7">
      <w:pPr>
        <w:pStyle w:val="ListParagraph"/>
        <w:numPr>
          <w:ilvl w:val="0"/>
          <w:numId w:val="7"/>
        </w:numPr>
        <w:spacing w:after="160" w:line="259" w:lineRule="auto"/>
      </w:pPr>
      <w:r>
        <w:t xml:space="preserve">If Import service is not running and service seems to be in stopped </w:t>
      </w:r>
      <w:proofErr w:type="gramStart"/>
      <w:r>
        <w:t>state</w:t>
      </w:r>
      <w:proofErr w:type="gramEnd"/>
      <w:r>
        <w:t xml:space="preserve"> then the checks will not be processed automatically because automatic check processing required import service to be running state during business hours. The un-processed check will be stay in the same business directory as per the business category.</w:t>
      </w:r>
    </w:p>
    <w:p w14:paraId="42B6DE5D" w14:textId="77777777" w:rsidR="007B28D7" w:rsidRDefault="007B28D7" w:rsidP="007B28D7">
      <w:r>
        <w:t xml:space="preserve">If above issue </w:t>
      </w:r>
      <w:proofErr w:type="gramStart"/>
      <w:r>
        <w:t>occurred</w:t>
      </w:r>
      <w:proofErr w:type="gramEnd"/>
      <w:r>
        <w:t xml:space="preserve"> then follow below steps to process the checks manually.</w:t>
      </w:r>
    </w:p>
    <w:p w14:paraId="7C7D7398" w14:textId="77777777" w:rsidR="00F40583" w:rsidRPr="000A798D" w:rsidRDefault="00F40583" w:rsidP="007B28D7"/>
    <w:p w14:paraId="73C877F1" w14:textId="77777777" w:rsidR="00575A00" w:rsidRDefault="007B28D7" w:rsidP="007B28D7">
      <w:r w:rsidRPr="00E009B7">
        <w:rPr>
          <w:b/>
        </w:rPr>
        <w:t>Step1</w:t>
      </w:r>
      <w:r>
        <w:t xml:space="preserve"> – </w:t>
      </w:r>
    </w:p>
    <w:p w14:paraId="6CAE3DC7" w14:textId="22C5CD73" w:rsidR="007B28D7" w:rsidRDefault="007B28D7" w:rsidP="007B28D7">
      <w:r>
        <w:t xml:space="preserve">Open the Fiware Prod web server </w:t>
      </w:r>
      <w:r w:rsidR="005E7070">
        <w:rPr>
          <w:rFonts w:ascii="Calibri" w:hAnsi="Calibri" w:cs="Calibri"/>
          <w:sz w:val="22"/>
          <w:szCs w:val="22"/>
        </w:rPr>
        <w:t>h16129-2.MGMT.CLOUD.DS.GE.COM</w:t>
      </w:r>
      <w:r>
        <w:rPr>
          <w:b/>
        </w:rPr>
        <w:t xml:space="preserve"> </w:t>
      </w:r>
      <w:r w:rsidRPr="00364FB1">
        <w:t xml:space="preserve">with your </w:t>
      </w:r>
      <w:r w:rsidR="00141B2C">
        <w:t xml:space="preserve">HPA </w:t>
      </w:r>
      <w:r w:rsidRPr="00364FB1">
        <w:t>ID</w:t>
      </w:r>
      <w:r w:rsidR="004765E2">
        <w:t xml:space="preserve"> or</w:t>
      </w:r>
      <w:r w:rsidRPr="00364FB1">
        <w:t xml:space="preserve"> else service if applicable.</w:t>
      </w:r>
    </w:p>
    <w:p w14:paraId="7384E46A" w14:textId="77777777" w:rsidR="007B28D7" w:rsidRDefault="007B28D7" w:rsidP="007B28D7"/>
    <w:p w14:paraId="4C3BB0B7" w14:textId="77777777" w:rsidR="00575A00" w:rsidRDefault="007B28D7" w:rsidP="007B28D7">
      <w:r w:rsidRPr="00E009B7">
        <w:rPr>
          <w:b/>
        </w:rPr>
        <w:t>Step2</w:t>
      </w:r>
      <w:r>
        <w:t xml:space="preserve"> – </w:t>
      </w:r>
    </w:p>
    <w:p w14:paraId="28F74036" w14:textId="77777777" w:rsidR="007B28D7" w:rsidRDefault="007B28D7" w:rsidP="007B28D7">
      <w:r>
        <w:t xml:space="preserve">Open the path </w:t>
      </w:r>
      <w:r w:rsidRPr="00364FB1">
        <w:rPr>
          <w:b/>
        </w:rPr>
        <w:t>E:\Program Files\ecenter\FiWare_INPUT</w:t>
      </w:r>
      <w:r>
        <w:rPr>
          <w:b/>
        </w:rPr>
        <w:t>.</w:t>
      </w:r>
      <w:r>
        <w:rPr>
          <w:b/>
        </w:rPr>
        <w:br/>
      </w:r>
      <w:r>
        <w:t>Above path is having all the directory according to the business segment.</w:t>
      </w:r>
    </w:p>
    <w:p w14:paraId="30672864" w14:textId="77777777" w:rsidR="007B28D7" w:rsidRDefault="007B28D7" w:rsidP="007B28D7">
      <w:r>
        <w:t>Example: Like Albany checks having the folder name \</w:t>
      </w:r>
      <w:r w:rsidRPr="00364FB1">
        <w:rPr>
          <w:b/>
        </w:rPr>
        <w:t>CORP_TAX</w:t>
      </w:r>
      <w:r>
        <w:rPr>
          <w:b/>
        </w:rPr>
        <w:t xml:space="preserve">, </w:t>
      </w:r>
      <w:r>
        <w:t xml:space="preserve">similarly we have </w:t>
      </w:r>
      <w:proofErr w:type="gramStart"/>
      <w:r>
        <w:t>other</w:t>
      </w:r>
      <w:proofErr w:type="gramEnd"/>
      <w:r>
        <w:t xml:space="preserve"> directory present on above mentioned path.</w:t>
      </w:r>
    </w:p>
    <w:p w14:paraId="008556D4" w14:textId="77777777" w:rsidR="007B28D7" w:rsidRDefault="007B28D7" w:rsidP="007B28D7"/>
    <w:p w14:paraId="1660B5F8" w14:textId="77777777" w:rsidR="00A8498B" w:rsidRDefault="00A8498B" w:rsidP="007B28D7"/>
    <w:p w14:paraId="1731B25B" w14:textId="77777777" w:rsidR="00575A00" w:rsidRDefault="007B28D7" w:rsidP="007B28D7">
      <w:r w:rsidRPr="00E009B7">
        <w:rPr>
          <w:b/>
        </w:rPr>
        <w:t>Step3</w:t>
      </w:r>
      <w:r>
        <w:t xml:space="preserve"> – </w:t>
      </w:r>
    </w:p>
    <w:p w14:paraId="68940211" w14:textId="77777777" w:rsidR="007B28D7" w:rsidRDefault="007B28D7" w:rsidP="007B28D7">
      <w:r>
        <w:t xml:space="preserve">Check the business folder which is having issue. If the business file which was sent is present in the folder like </w:t>
      </w:r>
      <w:r w:rsidRPr="00364FB1">
        <w:rPr>
          <w:b/>
        </w:rPr>
        <w:t>E:\Program Files\ecenter\FiWare_INPUT\CORP_TAX</w:t>
      </w:r>
      <w:r>
        <w:rPr>
          <w:b/>
        </w:rPr>
        <w:t xml:space="preserve"> </w:t>
      </w:r>
      <w:r>
        <w:rPr>
          <w:b/>
        </w:rPr>
        <w:br/>
      </w:r>
      <w:r w:rsidRPr="004B4195">
        <w:t xml:space="preserve">We </w:t>
      </w:r>
      <w:proofErr w:type="gramStart"/>
      <w:r w:rsidRPr="004B4195">
        <w:t>have to</w:t>
      </w:r>
      <w:proofErr w:type="gramEnd"/>
      <w:r w:rsidRPr="004B4195">
        <w:t xml:space="preserve"> start the service manually.</w:t>
      </w:r>
    </w:p>
    <w:p w14:paraId="112046CB" w14:textId="77777777" w:rsidR="007B28D7" w:rsidRDefault="007B28D7" w:rsidP="007B28D7"/>
    <w:p w14:paraId="1E48983D" w14:textId="77777777" w:rsidR="00575A00" w:rsidRDefault="007B28D7" w:rsidP="007B28D7">
      <w:r w:rsidRPr="004B4195">
        <w:rPr>
          <w:b/>
        </w:rPr>
        <w:t>Step4</w:t>
      </w:r>
      <w:r>
        <w:t xml:space="preserve"> – </w:t>
      </w:r>
    </w:p>
    <w:p w14:paraId="6205225E" w14:textId="77777777" w:rsidR="007B28D7" w:rsidRDefault="007B28D7" w:rsidP="007B28D7">
      <w:r w:rsidRPr="007B28D7">
        <w:rPr>
          <w:color w:val="C45911"/>
        </w:rPr>
        <w:t>Open Task Manager</w:t>
      </w:r>
      <w:r>
        <w:t xml:space="preserve"> -&gt; Go to </w:t>
      </w:r>
      <w:r w:rsidRPr="007B28D7">
        <w:rPr>
          <w:color w:val="C45911"/>
        </w:rPr>
        <w:t xml:space="preserve">services tab </w:t>
      </w:r>
      <w:r>
        <w:t xml:space="preserve">-&gt; in the service tab there is option to </w:t>
      </w:r>
      <w:r w:rsidRPr="007B28D7">
        <w:rPr>
          <w:color w:val="C45911"/>
        </w:rPr>
        <w:t xml:space="preserve">open service </w:t>
      </w:r>
      <w:r>
        <w:t xml:space="preserve">in additional mode. </w:t>
      </w:r>
      <w:r>
        <w:br/>
        <w:t>Once it’s opened, you will see lot of services listed there with the different ids.</w:t>
      </w:r>
      <w:r>
        <w:br/>
        <w:t>Now search the Import service.</w:t>
      </w:r>
    </w:p>
    <w:p w14:paraId="7A04518D" w14:textId="77777777" w:rsidR="007B28D7" w:rsidRDefault="007B28D7" w:rsidP="007B28D7"/>
    <w:p w14:paraId="12B99386" w14:textId="77777777" w:rsidR="007B28D7" w:rsidRPr="004B4195" w:rsidRDefault="00EE0F0B" w:rsidP="007B28D7">
      <w:r w:rsidRPr="00D44F89">
        <w:rPr>
          <w:noProof/>
          <w:lang w:eastAsia="en-US"/>
        </w:rPr>
        <w:lastRenderedPageBreak/>
        <w:drawing>
          <wp:inline distT="0" distB="0" distL="0" distR="0" wp14:anchorId="6436F73E" wp14:editId="2BB7E2E3">
            <wp:extent cx="5938520" cy="157734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8520" cy="1577340"/>
                    </a:xfrm>
                    <a:prstGeom prst="rect">
                      <a:avLst/>
                    </a:prstGeom>
                    <a:noFill/>
                    <a:ln>
                      <a:noFill/>
                    </a:ln>
                  </pic:spPr>
                </pic:pic>
              </a:graphicData>
            </a:graphic>
          </wp:inline>
        </w:drawing>
      </w:r>
    </w:p>
    <w:p w14:paraId="745D348C" w14:textId="77777777" w:rsidR="00575A00" w:rsidRDefault="007B28D7" w:rsidP="007B28D7">
      <w:r>
        <w:t>When such issues occurred then most of the time you will find the services will be stopped, in this case you may need to start the service.</w:t>
      </w:r>
    </w:p>
    <w:p w14:paraId="36B5D9E4" w14:textId="77777777" w:rsidR="007B28D7" w:rsidRDefault="007B28D7" w:rsidP="007B28D7">
      <w:r w:rsidRPr="004F5157">
        <w:rPr>
          <w:b/>
        </w:rPr>
        <w:t>Step5</w:t>
      </w:r>
      <w:r>
        <w:t xml:space="preserve"> – Once the Import service is started successfully. Go to the same business directory (Step3) where the file was present. Now check and you will see that the files </w:t>
      </w:r>
      <w:proofErr w:type="gramStart"/>
      <w:r>
        <w:t>was</w:t>
      </w:r>
      <w:proofErr w:type="gramEnd"/>
      <w:r>
        <w:t xml:space="preserve"> processed and that will not be available there, that means it means the file has been processed successfully.</w:t>
      </w:r>
    </w:p>
    <w:p w14:paraId="7974E38E" w14:textId="77777777" w:rsidR="007B28D7" w:rsidRDefault="007B28D7" w:rsidP="007B28D7"/>
    <w:p w14:paraId="144AB5BA" w14:textId="77777777" w:rsidR="007B28D7" w:rsidRDefault="007B28D7" w:rsidP="007B28D7">
      <w:r w:rsidRPr="006C1E0B">
        <w:rPr>
          <w:b/>
        </w:rPr>
        <w:t>Step6</w:t>
      </w:r>
      <w:r>
        <w:t xml:space="preserve">- For safer side we </w:t>
      </w:r>
      <w:proofErr w:type="gramStart"/>
      <w:r>
        <w:t>have to</w:t>
      </w:r>
      <w:proofErr w:type="gramEnd"/>
      <w:r>
        <w:t xml:space="preserve"> fire below query in production database just to check the files which was processed is showing in database or not. If the files processed successfully then records will be updated in database with the current date.</w:t>
      </w:r>
    </w:p>
    <w:p w14:paraId="112A4CDB" w14:textId="77777777" w:rsidR="007B28D7" w:rsidRDefault="007B28D7" w:rsidP="007B28D7">
      <w:r w:rsidRPr="006C1E0B">
        <w:t>select * from GECPTAX where IMPORTDATE=</w:t>
      </w:r>
      <w:r>
        <w:t>’sysdate</w:t>
      </w:r>
      <w:proofErr w:type="gramStart"/>
      <w:r>
        <w:t>’</w:t>
      </w:r>
      <w:r w:rsidRPr="006C1E0B">
        <w:t>;</w:t>
      </w:r>
      <w:proofErr w:type="gramEnd"/>
    </w:p>
    <w:p w14:paraId="1ED32E73" w14:textId="77777777" w:rsidR="007B28D7" w:rsidRDefault="007B28D7" w:rsidP="007B28D7"/>
    <w:p w14:paraId="26A9B0CB" w14:textId="77777777" w:rsidR="007B28D7" w:rsidRDefault="007B28D7" w:rsidP="007B28D7">
      <w:r w:rsidRPr="00BE7F4F">
        <w:rPr>
          <w:b/>
        </w:rPr>
        <w:t>Step7</w:t>
      </w:r>
      <w:r>
        <w:t xml:space="preserve"> – Now confirm the same with the business user who has raised a request.</w:t>
      </w:r>
    </w:p>
    <w:p w14:paraId="56F02C5E" w14:textId="77777777" w:rsidR="007B28D7" w:rsidRDefault="007B28D7" w:rsidP="007B28D7"/>
    <w:p w14:paraId="56E2FD12" w14:textId="77777777" w:rsidR="007B28D7" w:rsidRDefault="007B28D7">
      <w:pPr>
        <w:pStyle w:val="ListParagraph"/>
        <w:numPr>
          <w:ilvl w:val="0"/>
          <w:numId w:val="7"/>
        </w:numPr>
        <w:spacing w:after="160" w:line="259" w:lineRule="auto"/>
      </w:pPr>
      <w:r>
        <w:t xml:space="preserve">If there is some issue in the files sent by business team to fiware </w:t>
      </w:r>
      <w:proofErr w:type="gramStart"/>
      <w:r>
        <w:t>directory</w:t>
      </w:r>
      <w:proofErr w:type="gramEnd"/>
      <w:r>
        <w:t xml:space="preserve"> then in that case the files went to error directory.</w:t>
      </w:r>
    </w:p>
    <w:p w14:paraId="5D137D18" w14:textId="77777777" w:rsidR="007B28D7" w:rsidRDefault="007B28D7" w:rsidP="007B28D7">
      <w:r>
        <w:t xml:space="preserve">If above issue </w:t>
      </w:r>
      <w:proofErr w:type="gramStart"/>
      <w:r>
        <w:t>occurred</w:t>
      </w:r>
      <w:proofErr w:type="gramEnd"/>
      <w:r>
        <w:t xml:space="preserve"> then follow below steps to process the checks manually.</w:t>
      </w:r>
    </w:p>
    <w:p w14:paraId="4FB2EE97" w14:textId="77777777" w:rsidR="007B28D7" w:rsidRDefault="007B28D7">
      <w:pPr>
        <w:numPr>
          <w:ilvl w:val="0"/>
          <w:numId w:val="8"/>
        </w:numPr>
        <w:suppressAutoHyphens w:val="0"/>
        <w:spacing w:after="0"/>
      </w:pPr>
      <w:r>
        <w:t xml:space="preserve">Login to App server. Navigate to directory </w:t>
      </w:r>
      <w:r w:rsidRPr="00364FB1">
        <w:rPr>
          <w:b/>
        </w:rPr>
        <w:t>E:\Program Files</w:t>
      </w:r>
      <w:proofErr w:type="gramStart"/>
      <w:r w:rsidRPr="00364FB1">
        <w:rPr>
          <w:b/>
        </w:rPr>
        <w:t>\ecenter\FiWare_INPUT\CORP_TAX</w:t>
      </w:r>
      <w:proofErr w:type="gramEnd"/>
      <w:r>
        <w:t xml:space="preserve"> </w:t>
      </w:r>
    </w:p>
    <w:p w14:paraId="1E77EDC6" w14:textId="77777777" w:rsidR="007B28D7" w:rsidRDefault="007B28D7" w:rsidP="007B28D7">
      <w:pPr>
        <w:spacing w:after="0"/>
        <w:ind w:left="720"/>
      </w:pPr>
      <w:r w:rsidRPr="00963159">
        <w:t>If not processed correctly, these will</w:t>
      </w:r>
      <w:r>
        <w:t xml:space="preserve"> be moved to subfolder ErrorDir.</w:t>
      </w:r>
    </w:p>
    <w:p w14:paraId="79E99360" w14:textId="77777777" w:rsidR="007B28D7" w:rsidRPr="00963159" w:rsidRDefault="007B28D7" w:rsidP="007B28D7">
      <w:pPr>
        <w:spacing w:after="0"/>
        <w:ind w:left="720"/>
      </w:pPr>
    </w:p>
    <w:p w14:paraId="10C7D0E6" w14:textId="77777777" w:rsidR="007B28D7" w:rsidRDefault="007B28D7">
      <w:pPr>
        <w:numPr>
          <w:ilvl w:val="0"/>
          <w:numId w:val="8"/>
        </w:numPr>
        <w:suppressAutoHyphens w:val="0"/>
        <w:spacing w:after="0"/>
      </w:pPr>
      <w:r>
        <w:t xml:space="preserve">Check for any pending file in VFS folder or subfolder ErrorDir. </w:t>
      </w:r>
      <w:r w:rsidRPr="008A7664">
        <w:rPr>
          <w:b/>
        </w:rPr>
        <w:t xml:space="preserve">If the file is not processed </w:t>
      </w:r>
      <w:proofErr w:type="gramStart"/>
      <w:r w:rsidRPr="008A7664">
        <w:rPr>
          <w:b/>
        </w:rPr>
        <w:t>and also</w:t>
      </w:r>
      <w:proofErr w:type="gramEnd"/>
      <w:r w:rsidRPr="008A7664">
        <w:rPr>
          <w:b/>
        </w:rPr>
        <w:t xml:space="preserve"> not moved to ErrorDir, please restart Bossservice and Import service on the server</w:t>
      </w:r>
      <w:r>
        <w:t>.</w:t>
      </w:r>
    </w:p>
    <w:p w14:paraId="5CA5C751" w14:textId="77777777" w:rsidR="007B28D7" w:rsidRDefault="007B28D7" w:rsidP="007B28D7">
      <w:pPr>
        <w:spacing w:after="0"/>
        <w:ind w:left="720"/>
      </w:pPr>
    </w:p>
    <w:p w14:paraId="5EDC5E5E" w14:textId="77777777" w:rsidR="007B28D7" w:rsidRDefault="007B28D7">
      <w:pPr>
        <w:numPr>
          <w:ilvl w:val="0"/>
          <w:numId w:val="8"/>
        </w:numPr>
        <w:suppressAutoHyphens w:val="0"/>
        <w:spacing w:after="0"/>
      </w:pPr>
      <w:r>
        <w:t xml:space="preserve">If you see file in ErrorDir after step one or setp 2, take backup of original file with _current_date and right click on </w:t>
      </w:r>
      <w:r w:rsidRPr="00963159">
        <w:t>file properties, uncheck Read-only attribute, click on advanced button and uncheck both option under file attributes.</w:t>
      </w:r>
      <w:r>
        <w:t xml:space="preserve"> Click ok to save the changes and then cut the same file and paste it to the main directory and if it’s still going to Error directory that means the file is having issue.</w:t>
      </w:r>
    </w:p>
    <w:p w14:paraId="471D2439" w14:textId="77777777" w:rsidR="007B28D7" w:rsidRDefault="007B28D7" w:rsidP="007B28D7">
      <w:pPr>
        <w:spacing w:after="0"/>
      </w:pPr>
    </w:p>
    <w:p w14:paraId="44038403" w14:textId="77777777" w:rsidR="007B28D7" w:rsidRDefault="007B28D7">
      <w:pPr>
        <w:numPr>
          <w:ilvl w:val="0"/>
          <w:numId w:val="8"/>
        </w:numPr>
        <w:suppressAutoHyphens w:val="0"/>
        <w:spacing w:after="0"/>
      </w:pPr>
      <w:r>
        <w:t xml:space="preserve">Open the file and see the sequence, as per the fiware configuration it should have every check no should have associated with only one Invoice no. In some </w:t>
      </w:r>
      <w:proofErr w:type="gramStart"/>
      <w:r>
        <w:t>cases</w:t>
      </w:r>
      <w:proofErr w:type="gramEnd"/>
      <w:r>
        <w:t xml:space="preserve"> multiple Invoices are generated for same check no. because of that it’s not able to process the check file automatically.</w:t>
      </w:r>
    </w:p>
    <w:p w14:paraId="55EC30BE" w14:textId="77777777" w:rsidR="007B28D7" w:rsidRDefault="007B28D7" w:rsidP="007B28D7">
      <w:pPr>
        <w:spacing w:after="0"/>
        <w:ind w:left="720"/>
      </w:pPr>
    </w:p>
    <w:p w14:paraId="6116D811" w14:textId="77777777" w:rsidR="007B28D7" w:rsidRDefault="007B28D7" w:rsidP="007B28D7">
      <w:pPr>
        <w:spacing w:after="0"/>
        <w:ind w:left="720"/>
      </w:pPr>
      <w:r>
        <w:t>Below is the example of multiple invoice issue:</w:t>
      </w:r>
    </w:p>
    <w:p w14:paraId="446BE55C" w14:textId="77777777" w:rsidR="007B28D7" w:rsidRDefault="00EE0F0B" w:rsidP="007B28D7">
      <w:pPr>
        <w:spacing w:after="0"/>
        <w:ind w:left="720"/>
        <w:rPr>
          <w:noProof/>
        </w:rPr>
      </w:pPr>
      <w:r w:rsidRPr="00D44F89">
        <w:rPr>
          <w:noProof/>
          <w:lang w:eastAsia="en-US"/>
        </w:rPr>
        <w:lastRenderedPageBreak/>
        <w:drawing>
          <wp:inline distT="0" distB="0" distL="0" distR="0" wp14:anchorId="4887DE61" wp14:editId="1F6B06C2">
            <wp:extent cx="5928360" cy="1989455"/>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8360" cy="1989455"/>
                    </a:xfrm>
                    <a:prstGeom prst="rect">
                      <a:avLst/>
                    </a:prstGeom>
                    <a:noFill/>
                    <a:ln>
                      <a:noFill/>
                    </a:ln>
                  </pic:spPr>
                </pic:pic>
              </a:graphicData>
            </a:graphic>
          </wp:inline>
        </w:drawing>
      </w:r>
    </w:p>
    <w:p w14:paraId="7A4AC473" w14:textId="77777777" w:rsidR="007B28D7" w:rsidRDefault="007B28D7" w:rsidP="007B28D7">
      <w:pPr>
        <w:spacing w:after="0"/>
        <w:ind w:left="720"/>
        <w:rPr>
          <w:noProof/>
        </w:rPr>
      </w:pPr>
    </w:p>
    <w:p w14:paraId="215F5B4D" w14:textId="77777777" w:rsidR="007B28D7" w:rsidRDefault="007B28D7">
      <w:pPr>
        <w:pStyle w:val="ListParagraph"/>
        <w:numPr>
          <w:ilvl w:val="0"/>
          <w:numId w:val="8"/>
        </w:numPr>
        <w:spacing w:after="0" w:line="240" w:lineRule="auto"/>
        <w:rPr>
          <w:noProof/>
        </w:rPr>
      </w:pPr>
      <w:r>
        <w:rPr>
          <w:noProof/>
        </w:rPr>
        <w:t>As we have taken backup of the original file, open the file in notepad and remove the whole checkno line till multiple invoice present.</w:t>
      </w:r>
    </w:p>
    <w:p w14:paraId="623E659F" w14:textId="77777777" w:rsidR="007B28D7" w:rsidRDefault="007B28D7" w:rsidP="007B28D7">
      <w:pPr>
        <w:pStyle w:val="ListParagraph"/>
        <w:spacing w:after="0" w:line="240" w:lineRule="auto"/>
        <w:rPr>
          <w:noProof/>
        </w:rPr>
      </w:pPr>
    </w:p>
    <w:p w14:paraId="0ECD7E00" w14:textId="77777777" w:rsidR="007B28D7" w:rsidRDefault="007B28D7" w:rsidP="007B28D7">
      <w:pPr>
        <w:pStyle w:val="ListParagraph"/>
        <w:spacing w:after="0" w:line="240" w:lineRule="auto"/>
        <w:rPr>
          <w:noProof/>
        </w:rPr>
      </w:pPr>
    </w:p>
    <w:p w14:paraId="7C67756D" w14:textId="77777777" w:rsidR="007B28D7" w:rsidRDefault="007B28D7">
      <w:pPr>
        <w:pStyle w:val="ListParagraph"/>
        <w:numPr>
          <w:ilvl w:val="0"/>
          <w:numId w:val="8"/>
        </w:numPr>
        <w:spacing w:after="0" w:line="240" w:lineRule="auto"/>
        <w:rPr>
          <w:noProof/>
        </w:rPr>
      </w:pPr>
      <w:r>
        <w:rPr>
          <w:noProof/>
        </w:rPr>
        <w:t xml:space="preserve">Once the multiple invoice record removed from the file save the file and </w:t>
      </w:r>
      <w:r>
        <w:t xml:space="preserve">right click on </w:t>
      </w:r>
      <w:r w:rsidRPr="00963159">
        <w:t>file properties, uncheck Read-only attribute, click on advanced button and uncheck both option under file attributes.</w:t>
      </w:r>
    </w:p>
    <w:p w14:paraId="2810D5FA" w14:textId="77777777" w:rsidR="007B28D7" w:rsidRDefault="007B28D7" w:rsidP="007B28D7">
      <w:pPr>
        <w:pStyle w:val="ListParagraph"/>
        <w:spacing w:after="0" w:line="240" w:lineRule="auto"/>
      </w:pPr>
    </w:p>
    <w:p w14:paraId="28EDA992" w14:textId="77777777" w:rsidR="007B28D7" w:rsidRDefault="007B28D7" w:rsidP="007B28D7">
      <w:pPr>
        <w:pStyle w:val="ListParagraph"/>
        <w:spacing w:after="0" w:line="240" w:lineRule="auto"/>
        <w:rPr>
          <w:noProof/>
        </w:rPr>
      </w:pPr>
    </w:p>
    <w:p w14:paraId="408F0009" w14:textId="77777777" w:rsidR="007B28D7" w:rsidRDefault="007B28D7">
      <w:pPr>
        <w:pStyle w:val="ListParagraph"/>
        <w:numPr>
          <w:ilvl w:val="0"/>
          <w:numId w:val="8"/>
        </w:numPr>
        <w:spacing w:after="0" w:line="240" w:lineRule="auto"/>
        <w:rPr>
          <w:noProof/>
        </w:rPr>
      </w:pPr>
      <w:r>
        <w:t>Now place the file to main directory and after few seconds files will be processed automatically now you won’t be able to see the same file in error directory.</w:t>
      </w:r>
    </w:p>
    <w:p w14:paraId="49012360" w14:textId="77777777" w:rsidR="007B28D7" w:rsidRDefault="007B28D7" w:rsidP="007B28D7">
      <w:pPr>
        <w:pStyle w:val="ListParagraph"/>
        <w:spacing w:after="0" w:line="240" w:lineRule="auto"/>
        <w:rPr>
          <w:noProof/>
        </w:rPr>
      </w:pPr>
    </w:p>
    <w:p w14:paraId="4BB6E600" w14:textId="77777777" w:rsidR="007B28D7" w:rsidRDefault="007B28D7">
      <w:pPr>
        <w:pStyle w:val="ListParagraph"/>
        <w:numPr>
          <w:ilvl w:val="0"/>
          <w:numId w:val="8"/>
        </w:numPr>
        <w:spacing w:after="0" w:line="240" w:lineRule="auto"/>
        <w:rPr>
          <w:noProof/>
        </w:rPr>
      </w:pPr>
      <w:r>
        <w:t>Once it’s successfully processed, fire below query in prod database as per the business category and see the check records will be update and present there to print.</w:t>
      </w:r>
    </w:p>
    <w:p w14:paraId="42A27CD2" w14:textId="77777777" w:rsidR="007B28D7" w:rsidRDefault="007B28D7" w:rsidP="007B28D7">
      <w:pPr>
        <w:pStyle w:val="ListParagraph"/>
      </w:pPr>
      <w:r w:rsidRPr="006C1E0B">
        <w:t>select * from GECPTAX where IMPORTDATE=</w:t>
      </w:r>
      <w:r>
        <w:t>’sysdate</w:t>
      </w:r>
      <w:proofErr w:type="gramStart"/>
      <w:r>
        <w:t>’</w:t>
      </w:r>
      <w:r w:rsidRPr="006C1E0B">
        <w:t>;</w:t>
      </w:r>
      <w:proofErr w:type="gramEnd"/>
    </w:p>
    <w:p w14:paraId="6E9B5090" w14:textId="77777777" w:rsidR="007B28D7" w:rsidRDefault="007B28D7" w:rsidP="007B28D7">
      <w:pPr>
        <w:pStyle w:val="ListParagraph"/>
      </w:pPr>
    </w:p>
    <w:p w14:paraId="576EA111" w14:textId="77777777" w:rsidR="007B28D7" w:rsidRDefault="007B28D7" w:rsidP="007B28D7">
      <w:pPr>
        <w:pStyle w:val="ListParagraph"/>
      </w:pPr>
    </w:p>
    <w:p w14:paraId="4A25F3A6" w14:textId="77777777" w:rsidR="007B28D7" w:rsidRDefault="007B28D7">
      <w:pPr>
        <w:pStyle w:val="ListParagraph"/>
        <w:numPr>
          <w:ilvl w:val="0"/>
          <w:numId w:val="8"/>
        </w:numPr>
        <w:spacing w:after="160" w:line="259" w:lineRule="auto"/>
      </w:pPr>
      <w:r>
        <w:t>Now mail the business user with the error record, that the below check was having multiple invoice issue, due to that the checks were not processed automatically.</w:t>
      </w:r>
    </w:p>
    <w:p w14:paraId="2D01056B" w14:textId="77777777" w:rsidR="007B28D7" w:rsidRDefault="007B28D7" w:rsidP="007B28D7">
      <w:pPr>
        <w:pStyle w:val="ListParagraph"/>
        <w:spacing w:after="160" w:line="259" w:lineRule="auto"/>
      </w:pPr>
    </w:p>
    <w:p w14:paraId="1B3992BF" w14:textId="77777777" w:rsidR="007B28D7" w:rsidRDefault="007B28D7">
      <w:pPr>
        <w:pStyle w:val="ListParagraph"/>
        <w:numPr>
          <w:ilvl w:val="0"/>
          <w:numId w:val="8"/>
        </w:numPr>
        <w:spacing w:after="160" w:line="259" w:lineRule="auto"/>
      </w:pPr>
      <w:r>
        <w:t>Business user will ask the Oracle COE team to void the check and once the check is voided business will re-generate the file for that check. We do not have to worry about that.</w:t>
      </w:r>
    </w:p>
    <w:p w14:paraId="0ABF57B2" w14:textId="77777777" w:rsidR="007B28D7" w:rsidRDefault="007B28D7" w:rsidP="007B28D7"/>
    <w:p w14:paraId="699404E1" w14:textId="77777777" w:rsidR="00737D17" w:rsidRDefault="00737D17" w:rsidP="007B28D7"/>
    <w:p w14:paraId="6E8C14EF" w14:textId="77777777" w:rsidR="00737D17" w:rsidRDefault="00737D17" w:rsidP="007B28D7"/>
    <w:p w14:paraId="0F0C15EE" w14:textId="77777777" w:rsidR="00737D17" w:rsidRDefault="00737D17" w:rsidP="007B28D7"/>
    <w:p w14:paraId="5DB1FDBD" w14:textId="77777777" w:rsidR="00446A4B" w:rsidRDefault="00446A4B" w:rsidP="007B28D7"/>
    <w:p w14:paraId="106010EF" w14:textId="77777777" w:rsidR="00446A4B" w:rsidRDefault="00446A4B" w:rsidP="007B28D7"/>
    <w:p w14:paraId="5076490F" w14:textId="77777777" w:rsidR="00446A4B" w:rsidRDefault="00446A4B" w:rsidP="007B28D7"/>
    <w:p w14:paraId="64DDB30B" w14:textId="77777777" w:rsidR="00446A4B" w:rsidRDefault="00446A4B" w:rsidP="007B28D7"/>
    <w:p w14:paraId="282A8ABC" w14:textId="77777777" w:rsidR="00446A4B" w:rsidRDefault="00446A4B" w:rsidP="007B28D7"/>
    <w:p w14:paraId="03190AB1" w14:textId="77777777" w:rsidR="00446A4B" w:rsidRDefault="00446A4B" w:rsidP="007B28D7"/>
    <w:p w14:paraId="72BBEB35" w14:textId="77777777" w:rsidR="00446A4B" w:rsidRDefault="00446A4B" w:rsidP="007B28D7"/>
    <w:p w14:paraId="2E3B5854" w14:textId="77777777" w:rsidR="00446A4B" w:rsidRDefault="00446A4B" w:rsidP="007B28D7"/>
    <w:p w14:paraId="35B853AD" w14:textId="77777777" w:rsidR="00446A4B" w:rsidRDefault="00446A4B" w:rsidP="007B28D7"/>
    <w:p w14:paraId="7B6EE06C" w14:textId="77777777" w:rsidR="00446A4B" w:rsidRDefault="00446A4B" w:rsidP="007B28D7"/>
    <w:p w14:paraId="67A4817F" w14:textId="77777777" w:rsidR="00446A4B" w:rsidRDefault="00446A4B" w:rsidP="007B28D7"/>
    <w:p w14:paraId="2D08E57E" w14:textId="77777777" w:rsidR="00446A4B" w:rsidRDefault="00446A4B" w:rsidP="007B28D7"/>
    <w:p w14:paraId="4958CC05" w14:textId="77777777" w:rsidR="00446A4B" w:rsidRDefault="00446A4B" w:rsidP="007B28D7"/>
    <w:p w14:paraId="6E97ACF6" w14:textId="77777777" w:rsidR="00446A4B" w:rsidRDefault="00446A4B" w:rsidP="007B28D7"/>
    <w:p w14:paraId="4BD34EB4" w14:textId="77777777" w:rsidR="00446A4B" w:rsidRDefault="00446A4B" w:rsidP="007B28D7"/>
    <w:p w14:paraId="047F3A9E" w14:textId="77777777" w:rsidR="00446A4B" w:rsidRDefault="00446A4B" w:rsidP="007B28D7"/>
    <w:p w14:paraId="1FF8701B" w14:textId="77777777" w:rsidR="00737D17" w:rsidRDefault="00737D17" w:rsidP="007B28D7"/>
    <w:p w14:paraId="18F171D6" w14:textId="77777777" w:rsidR="00737D17" w:rsidRDefault="00737D17" w:rsidP="007B28D7"/>
    <w:p w14:paraId="01A8D0CC" w14:textId="77777777" w:rsidR="00737D17" w:rsidRDefault="00737D17" w:rsidP="007B28D7"/>
    <w:p w14:paraId="445EE279" w14:textId="77777777" w:rsidR="00394E60" w:rsidRDefault="00394E60" w:rsidP="00394E60">
      <w:pPr>
        <w:pStyle w:val="Heading1"/>
        <w:tabs>
          <w:tab w:val="left" w:pos="0"/>
          <w:tab w:val="left" w:pos="432"/>
        </w:tabs>
      </w:pPr>
      <w:r>
        <w:t xml:space="preserve">Fiware </w:t>
      </w:r>
      <w:r w:rsidR="002245BB">
        <w:t xml:space="preserve">Service Maintenance </w:t>
      </w:r>
    </w:p>
    <w:p w14:paraId="072316ED" w14:textId="77777777" w:rsidR="00EF0129" w:rsidRDefault="00EF0129" w:rsidP="00EF0129"/>
    <w:p w14:paraId="68332E4E" w14:textId="77777777" w:rsidR="00394E60" w:rsidRDefault="00394E60">
      <w:pPr>
        <w:pStyle w:val="ListParagraph"/>
        <w:numPr>
          <w:ilvl w:val="0"/>
          <w:numId w:val="19"/>
        </w:numPr>
        <w:spacing w:after="0" w:line="240" w:lineRule="auto"/>
        <w:rPr>
          <w:b/>
          <w:noProof/>
        </w:rPr>
      </w:pPr>
      <w:r>
        <w:rPr>
          <w:b/>
        </w:rPr>
        <w:t xml:space="preserve">Manual </w:t>
      </w:r>
      <w:r w:rsidRPr="00710DE2">
        <w:rPr>
          <w:b/>
        </w:rPr>
        <w:t xml:space="preserve">start and stop </w:t>
      </w:r>
      <w:r>
        <w:rPr>
          <w:b/>
        </w:rPr>
        <w:t xml:space="preserve">of </w:t>
      </w:r>
      <w:r w:rsidRPr="00710DE2">
        <w:rPr>
          <w:b/>
        </w:rPr>
        <w:t>Import and Boss service</w:t>
      </w:r>
      <w:r>
        <w:rPr>
          <w:b/>
        </w:rPr>
        <w:t>s</w:t>
      </w:r>
      <w:r w:rsidRPr="00710DE2">
        <w:rPr>
          <w:b/>
        </w:rPr>
        <w:t>:</w:t>
      </w:r>
    </w:p>
    <w:p w14:paraId="0E84469F" w14:textId="77777777" w:rsidR="00394E60" w:rsidRDefault="00394E60" w:rsidP="00EF0129">
      <w:pPr>
        <w:pStyle w:val="ListParagraph"/>
        <w:spacing w:after="0" w:line="240" w:lineRule="auto"/>
        <w:rPr>
          <w:b/>
          <w:noProof/>
        </w:rPr>
      </w:pPr>
    </w:p>
    <w:p w14:paraId="039604E7" w14:textId="5D70EA62" w:rsidR="00EF0129" w:rsidRDefault="00EF0129" w:rsidP="00EF0129">
      <w:pPr>
        <w:pStyle w:val="ListParagraph"/>
        <w:spacing w:after="0" w:line="240" w:lineRule="auto"/>
        <w:rPr>
          <w:noProof/>
        </w:rPr>
      </w:pPr>
      <w:r w:rsidRPr="00764FF2">
        <w:rPr>
          <w:b/>
          <w:noProof/>
        </w:rPr>
        <w:t>Step1</w:t>
      </w:r>
      <w:r>
        <w:rPr>
          <w:noProof/>
        </w:rPr>
        <w:t xml:space="preserve"> - Open the server </w:t>
      </w:r>
      <w:r w:rsidR="0094324F">
        <w:rPr>
          <w:noProof/>
        </w:rPr>
        <w:t xml:space="preserve">PROD : </w:t>
      </w:r>
      <w:r w:rsidR="0094324F">
        <w:rPr>
          <w:rFonts w:cs="Calibri"/>
        </w:rPr>
        <w:t xml:space="preserve">h16129-2.MGMT.CLOUD.DS.GE.COM, </w:t>
      </w:r>
      <w:proofErr w:type="gramStart"/>
      <w:r w:rsidR="0094324F">
        <w:rPr>
          <w:rFonts w:cs="Calibri"/>
        </w:rPr>
        <w:t>UAT :</w:t>
      </w:r>
      <w:proofErr w:type="gramEnd"/>
      <w:r w:rsidR="0094324F">
        <w:rPr>
          <w:rFonts w:cs="Calibri"/>
        </w:rPr>
        <w:t xml:space="preserve"> </w:t>
      </w:r>
      <w:r w:rsidR="0094324F">
        <w:rPr>
          <w:rFonts w:cs="Calibri"/>
          <w:color w:val="0D0D0D"/>
        </w:rPr>
        <w:t>h15332-2.</w:t>
      </w:r>
      <w:r w:rsidR="0094324F">
        <w:rPr>
          <w:rFonts w:cs="Calibri"/>
        </w:rPr>
        <w:t>mgmt.cloud.ds.ge.</w:t>
      </w:r>
      <w:r>
        <w:rPr>
          <w:noProof/>
        </w:rPr>
        <w:t xml:space="preserve"> with the self HPA ID or service id which ever is fisibale.</w:t>
      </w:r>
    </w:p>
    <w:p w14:paraId="2D46BBCE" w14:textId="77777777" w:rsidR="00EF0129" w:rsidRDefault="00EF0129" w:rsidP="00EF0129">
      <w:pPr>
        <w:pStyle w:val="ListParagraph"/>
        <w:spacing w:after="0" w:line="240" w:lineRule="auto"/>
        <w:rPr>
          <w:noProof/>
        </w:rPr>
      </w:pPr>
    </w:p>
    <w:p w14:paraId="0D9F95EC" w14:textId="77777777" w:rsidR="00EF0129" w:rsidRDefault="00EF0129" w:rsidP="00EF0129">
      <w:pPr>
        <w:pStyle w:val="ListParagraph"/>
        <w:spacing w:after="0" w:line="240" w:lineRule="auto"/>
        <w:rPr>
          <w:noProof/>
        </w:rPr>
      </w:pPr>
      <w:r w:rsidRPr="00764FF2">
        <w:rPr>
          <w:b/>
          <w:noProof/>
        </w:rPr>
        <w:t>Step2</w:t>
      </w:r>
      <w:r>
        <w:rPr>
          <w:noProof/>
        </w:rPr>
        <w:t xml:space="preserve"> – Open the task manager</w:t>
      </w:r>
    </w:p>
    <w:p w14:paraId="3E47282C" w14:textId="77777777" w:rsidR="00EF0129" w:rsidRDefault="00EF0129" w:rsidP="00EF0129">
      <w:pPr>
        <w:pStyle w:val="ListParagraph"/>
        <w:spacing w:after="0" w:line="240" w:lineRule="auto"/>
        <w:rPr>
          <w:noProof/>
        </w:rPr>
      </w:pPr>
    </w:p>
    <w:p w14:paraId="4ADCE49E" w14:textId="77777777" w:rsidR="00EF0129" w:rsidRDefault="00EE0F0B" w:rsidP="00EF0129">
      <w:pPr>
        <w:pStyle w:val="ListParagraph"/>
        <w:spacing w:after="0" w:line="240" w:lineRule="auto"/>
        <w:rPr>
          <w:noProof/>
        </w:rPr>
      </w:pPr>
      <w:r w:rsidRPr="00D44F89">
        <w:rPr>
          <w:noProof/>
        </w:rPr>
        <w:drawing>
          <wp:inline distT="0" distB="0" distL="0" distR="0" wp14:anchorId="67EEF9F2" wp14:editId="55F79EF7">
            <wp:extent cx="5215255" cy="3657600"/>
            <wp:effectExtent l="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5255" cy="3657600"/>
                    </a:xfrm>
                    <a:prstGeom prst="rect">
                      <a:avLst/>
                    </a:prstGeom>
                    <a:noFill/>
                    <a:ln>
                      <a:noFill/>
                    </a:ln>
                  </pic:spPr>
                </pic:pic>
              </a:graphicData>
            </a:graphic>
          </wp:inline>
        </w:drawing>
      </w:r>
    </w:p>
    <w:p w14:paraId="173B69ED" w14:textId="77777777" w:rsidR="00EF0129" w:rsidRDefault="00EF0129" w:rsidP="00EF0129">
      <w:pPr>
        <w:pStyle w:val="ListParagraph"/>
        <w:spacing w:after="0" w:line="240" w:lineRule="auto"/>
        <w:rPr>
          <w:noProof/>
        </w:rPr>
      </w:pPr>
    </w:p>
    <w:p w14:paraId="5D5B6B7C" w14:textId="77777777" w:rsidR="00EF0129" w:rsidRDefault="00EF0129" w:rsidP="00EF0129">
      <w:pPr>
        <w:pStyle w:val="ListParagraph"/>
        <w:spacing w:after="0" w:line="240" w:lineRule="auto"/>
        <w:rPr>
          <w:noProof/>
        </w:rPr>
      </w:pPr>
    </w:p>
    <w:p w14:paraId="17374B57" w14:textId="77777777" w:rsidR="00EF0129" w:rsidRDefault="00EF0129" w:rsidP="00EF0129">
      <w:pPr>
        <w:pStyle w:val="ListParagraph"/>
        <w:spacing w:after="0" w:line="240" w:lineRule="auto"/>
        <w:rPr>
          <w:noProof/>
        </w:rPr>
      </w:pPr>
    </w:p>
    <w:p w14:paraId="3F521389" w14:textId="77777777" w:rsidR="00EF0129" w:rsidRDefault="00EF0129" w:rsidP="00EF0129">
      <w:pPr>
        <w:pStyle w:val="ListParagraph"/>
        <w:spacing w:after="0" w:line="240" w:lineRule="auto"/>
        <w:rPr>
          <w:noProof/>
        </w:rPr>
      </w:pPr>
    </w:p>
    <w:p w14:paraId="4AC43AD2" w14:textId="77777777" w:rsidR="00EF0129" w:rsidRDefault="00EF0129" w:rsidP="00EF0129">
      <w:pPr>
        <w:pStyle w:val="ListParagraph"/>
        <w:spacing w:after="0" w:line="240" w:lineRule="auto"/>
        <w:rPr>
          <w:noProof/>
        </w:rPr>
      </w:pPr>
    </w:p>
    <w:p w14:paraId="65117223" w14:textId="77777777" w:rsidR="00EF0129" w:rsidRDefault="00EF0129" w:rsidP="00EF0129">
      <w:pPr>
        <w:pStyle w:val="ListParagraph"/>
        <w:spacing w:after="0" w:line="240" w:lineRule="auto"/>
        <w:rPr>
          <w:noProof/>
        </w:rPr>
      </w:pPr>
    </w:p>
    <w:p w14:paraId="69549F79" w14:textId="77777777" w:rsidR="00EF0129" w:rsidRDefault="00EF0129" w:rsidP="00EF0129">
      <w:pPr>
        <w:pStyle w:val="ListParagraph"/>
        <w:spacing w:after="0" w:line="240" w:lineRule="auto"/>
        <w:rPr>
          <w:noProof/>
        </w:rPr>
      </w:pPr>
    </w:p>
    <w:p w14:paraId="6E76E156" w14:textId="77777777" w:rsidR="00EF0129" w:rsidRDefault="00EF0129" w:rsidP="00EF0129">
      <w:pPr>
        <w:pStyle w:val="ListParagraph"/>
        <w:spacing w:after="0" w:line="240" w:lineRule="auto"/>
        <w:rPr>
          <w:noProof/>
        </w:rPr>
      </w:pPr>
    </w:p>
    <w:p w14:paraId="61AF8E29" w14:textId="77777777" w:rsidR="00EF0129" w:rsidRDefault="00EF0129" w:rsidP="00EF0129">
      <w:pPr>
        <w:pStyle w:val="ListParagraph"/>
        <w:spacing w:after="0" w:line="240" w:lineRule="auto"/>
        <w:rPr>
          <w:noProof/>
        </w:rPr>
      </w:pPr>
    </w:p>
    <w:p w14:paraId="26EDA6B8" w14:textId="77777777" w:rsidR="00EF0129" w:rsidRDefault="00EF0129" w:rsidP="00EF0129">
      <w:pPr>
        <w:pStyle w:val="ListParagraph"/>
        <w:spacing w:after="0" w:line="240" w:lineRule="auto"/>
        <w:rPr>
          <w:noProof/>
        </w:rPr>
      </w:pPr>
    </w:p>
    <w:p w14:paraId="0621A2EF" w14:textId="77777777" w:rsidR="00EF0129" w:rsidRDefault="00EF0129" w:rsidP="00EF0129">
      <w:pPr>
        <w:pStyle w:val="ListParagraph"/>
        <w:spacing w:after="0" w:line="240" w:lineRule="auto"/>
        <w:rPr>
          <w:noProof/>
        </w:rPr>
      </w:pPr>
    </w:p>
    <w:p w14:paraId="5374663E" w14:textId="77777777" w:rsidR="00EF0129" w:rsidRDefault="00EF0129" w:rsidP="00EF0129">
      <w:pPr>
        <w:pStyle w:val="ListParagraph"/>
        <w:spacing w:after="0" w:line="240" w:lineRule="auto"/>
        <w:rPr>
          <w:noProof/>
        </w:rPr>
      </w:pPr>
    </w:p>
    <w:p w14:paraId="338333F0" w14:textId="77777777" w:rsidR="00EF0129" w:rsidRDefault="00EF0129" w:rsidP="00EF0129">
      <w:pPr>
        <w:pStyle w:val="ListParagraph"/>
        <w:spacing w:after="0" w:line="240" w:lineRule="auto"/>
        <w:rPr>
          <w:noProof/>
        </w:rPr>
      </w:pPr>
    </w:p>
    <w:p w14:paraId="4B6C48BE" w14:textId="77777777" w:rsidR="00EF0129" w:rsidRDefault="00EF0129" w:rsidP="00EF0129">
      <w:pPr>
        <w:pStyle w:val="ListParagraph"/>
        <w:spacing w:after="0" w:line="240" w:lineRule="auto"/>
        <w:rPr>
          <w:noProof/>
        </w:rPr>
      </w:pPr>
    </w:p>
    <w:p w14:paraId="142F709A" w14:textId="77777777" w:rsidR="00EF0129" w:rsidRDefault="00EF0129" w:rsidP="00EF0129">
      <w:pPr>
        <w:pStyle w:val="ListParagraph"/>
        <w:spacing w:after="0" w:line="240" w:lineRule="auto"/>
        <w:rPr>
          <w:noProof/>
        </w:rPr>
      </w:pPr>
    </w:p>
    <w:p w14:paraId="7AFF73AC" w14:textId="77777777" w:rsidR="00EF0129" w:rsidRDefault="00EF0129" w:rsidP="00EF0129">
      <w:pPr>
        <w:pStyle w:val="ListParagraph"/>
        <w:spacing w:after="0" w:line="240" w:lineRule="auto"/>
        <w:rPr>
          <w:noProof/>
        </w:rPr>
      </w:pPr>
    </w:p>
    <w:p w14:paraId="35058260" w14:textId="77777777" w:rsidR="00EF0129" w:rsidRDefault="00EF0129" w:rsidP="00EF0129">
      <w:pPr>
        <w:pStyle w:val="ListParagraph"/>
        <w:spacing w:after="0" w:line="240" w:lineRule="auto"/>
        <w:rPr>
          <w:noProof/>
        </w:rPr>
      </w:pPr>
    </w:p>
    <w:p w14:paraId="2F675E24" w14:textId="77777777" w:rsidR="00EF0129" w:rsidRDefault="00EF0129" w:rsidP="00EF0129">
      <w:pPr>
        <w:pStyle w:val="ListParagraph"/>
        <w:spacing w:after="0" w:line="240" w:lineRule="auto"/>
        <w:rPr>
          <w:noProof/>
        </w:rPr>
      </w:pPr>
      <w:r>
        <w:rPr>
          <w:noProof/>
        </w:rPr>
        <w:t xml:space="preserve"> </w:t>
      </w:r>
    </w:p>
    <w:p w14:paraId="2B934693" w14:textId="77777777" w:rsidR="00EF0129" w:rsidRDefault="00EF0129" w:rsidP="00EF0129">
      <w:pPr>
        <w:pStyle w:val="ListParagraph"/>
        <w:spacing w:after="0" w:line="240" w:lineRule="auto"/>
        <w:rPr>
          <w:noProof/>
        </w:rPr>
      </w:pPr>
      <w:r w:rsidRPr="00764FF2">
        <w:rPr>
          <w:b/>
          <w:noProof/>
        </w:rPr>
        <w:t>Step3</w:t>
      </w:r>
      <w:r>
        <w:rPr>
          <w:noProof/>
        </w:rPr>
        <w:t xml:space="preserve"> - Once the task manager is opend you will see the below window, Now click on the  </w:t>
      </w:r>
      <w:r w:rsidRPr="007B28D7">
        <w:rPr>
          <w:b/>
          <w:noProof/>
          <w:color w:val="C45911"/>
        </w:rPr>
        <w:t>services</w:t>
      </w:r>
      <w:r w:rsidRPr="007B28D7">
        <w:rPr>
          <w:noProof/>
          <w:color w:val="C45911"/>
        </w:rPr>
        <w:t xml:space="preserve"> </w:t>
      </w:r>
      <w:r>
        <w:rPr>
          <w:noProof/>
        </w:rPr>
        <w:t>tab</w:t>
      </w:r>
    </w:p>
    <w:p w14:paraId="4C07316B" w14:textId="77777777" w:rsidR="00EF0129" w:rsidRDefault="00EF0129" w:rsidP="00EF0129">
      <w:pPr>
        <w:pStyle w:val="ListParagraph"/>
        <w:spacing w:after="0" w:line="240" w:lineRule="auto"/>
        <w:rPr>
          <w:noProof/>
        </w:rPr>
      </w:pPr>
    </w:p>
    <w:p w14:paraId="4AFFC2AB" w14:textId="77777777" w:rsidR="00EF0129" w:rsidRDefault="00EE0F0B" w:rsidP="00EF0129">
      <w:pPr>
        <w:pStyle w:val="ListParagraph"/>
        <w:spacing w:after="0" w:line="240" w:lineRule="auto"/>
        <w:rPr>
          <w:noProof/>
        </w:rPr>
      </w:pPr>
      <w:r w:rsidRPr="00D44F89">
        <w:rPr>
          <w:noProof/>
        </w:rPr>
        <w:drawing>
          <wp:inline distT="0" distB="0" distL="0" distR="0" wp14:anchorId="179A52B5" wp14:editId="1663AF97">
            <wp:extent cx="5938520" cy="2853690"/>
            <wp:effectExtent l="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8520" cy="2853690"/>
                    </a:xfrm>
                    <a:prstGeom prst="rect">
                      <a:avLst/>
                    </a:prstGeom>
                    <a:noFill/>
                    <a:ln>
                      <a:noFill/>
                    </a:ln>
                  </pic:spPr>
                </pic:pic>
              </a:graphicData>
            </a:graphic>
          </wp:inline>
        </w:drawing>
      </w:r>
    </w:p>
    <w:p w14:paraId="50DBEA12" w14:textId="77777777" w:rsidR="00EF0129" w:rsidRDefault="00EF0129" w:rsidP="00EF0129">
      <w:pPr>
        <w:pStyle w:val="ListParagraph"/>
        <w:spacing w:after="0" w:line="240" w:lineRule="auto"/>
        <w:rPr>
          <w:noProof/>
        </w:rPr>
      </w:pPr>
    </w:p>
    <w:p w14:paraId="1FAF871D" w14:textId="77777777" w:rsidR="00EF0129" w:rsidRDefault="00EF0129" w:rsidP="00EF0129">
      <w:pPr>
        <w:pStyle w:val="ListParagraph"/>
        <w:spacing w:after="0" w:line="240" w:lineRule="auto"/>
        <w:rPr>
          <w:noProof/>
        </w:rPr>
      </w:pPr>
      <w:r w:rsidRPr="00764FF2">
        <w:rPr>
          <w:b/>
          <w:noProof/>
        </w:rPr>
        <w:t>Step4</w:t>
      </w:r>
      <w:r>
        <w:rPr>
          <w:noProof/>
        </w:rPr>
        <w:t xml:space="preserve"> - After opening the services tab you can see the Import and Boss services status, as follows:</w:t>
      </w:r>
    </w:p>
    <w:p w14:paraId="2BDF1D75" w14:textId="77777777" w:rsidR="00EF0129" w:rsidRDefault="00EF0129" w:rsidP="00EF0129">
      <w:pPr>
        <w:pStyle w:val="ListParagraph"/>
        <w:spacing w:after="0" w:line="240" w:lineRule="auto"/>
        <w:rPr>
          <w:noProof/>
        </w:rPr>
      </w:pPr>
    </w:p>
    <w:p w14:paraId="2979D4A4" w14:textId="77777777" w:rsidR="00EF0129" w:rsidRDefault="00EE0F0B" w:rsidP="00EF0129">
      <w:pPr>
        <w:pStyle w:val="ListParagraph"/>
        <w:spacing w:after="0" w:line="240" w:lineRule="auto"/>
        <w:rPr>
          <w:noProof/>
        </w:rPr>
      </w:pPr>
      <w:r w:rsidRPr="00D44F89">
        <w:rPr>
          <w:noProof/>
        </w:rPr>
        <w:lastRenderedPageBreak/>
        <w:drawing>
          <wp:inline distT="0" distB="0" distL="0" distR="0" wp14:anchorId="0953F26D" wp14:editId="7487E668">
            <wp:extent cx="5998845" cy="1878965"/>
            <wp:effectExtent l="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98845" cy="1878965"/>
                    </a:xfrm>
                    <a:prstGeom prst="rect">
                      <a:avLst/>
                    </a:prstGeom>
                    <a:noFill/>
                    <a:ln>
                      <a:noFill/>
                    </a:ln>
                  </pic:spPr>
                </pic:pic>
              </a:graphicData>
            </a:graphic>
          </wp:inline>
        </w:drawing>
      </w:r>
    </w:p>
    <w:p w14:paraId="41DF67D4" w14:textId="77777777" w:rsidR="00EF0129" w:rsidRDefault="00EF0129" w:rsidP="00EF0129">
      <w:pPr>
        <w:pStyle w:val="ListParagraph"/>
        <w:spacing w:after="0" w:line="240" w:lineRule="auto"/>
        <w:rPr>
          <w:noProof/>
        </w:rPr>
      </w:pPr>
    </w:p>
    <w:p w14:paraId="329EF819" w14:textId="77777777" w:rsidR="00EF0129" w:rsidRDefault="00EF0129" w:rsidP="00EF0129">
      <w:pPr>
        <w:pStyle w:val="ListParagraph"/>
        <w:spacing w:after="0" w:line="240" w:lineRule="auto"/>
        <w:rPr>
          <w:noProof/>
        </w:rPr>
      </w:pPr>
      <w:r>
        <w:rPr>
          <w:noProof/>
        </w:rPr>
        <w:t>If the Boss and Import services showing in stopped state, you may have to start the services using below step.</w:t>
      </w:r>
    </w:p>
    <w:p w14:paraId="17A0A6E2" w14:textId="77777777" w:rsidR="00EF0129" w:rsidRDefault="00EF0129" w:rsidP="00EF0129">
      <w:pPr>
        <w:pStyle w:val="ListParagraph"/>
        <w:spacing w:after="0" w:line="240" w:lineRule="auto"/>
        <w:rPr>
          <w:noProof/>
        </w:rPr>
      </w:pPr>
    </w:p>
    <w:p w14:paraId="092EF0BD" w14:textId="77777777" w:rsidR="00EF0129" w:rsidRDefault="00EF0129" w:rsidP="00EF0129">
      <w:pPr>
        <w:pStyle w:val="ListParagraph"/>
        <w:spacing w:after="0" w:line="240" w:lineRule="auto"/>
        <w:rPr>
          <w:noProof/>
        </w:rPr>
      </w:pPr>
      <w:r w:rsidRPr="00764FF2">
        <w:rPr>
          <w:b/>
          <w:noProof/>
        </w:rPr>
        <w:t>Step5</w:t>
      </w:r>
      <w:r>
        <w:rPr>
          <w:b/>
          <w:noProof/>
        </w:rPr>
        <w:t xml:space="preserve"> </w:t>
      </w:r>
      <w:r>
        <w:rPr>
          <w:noProof/>
        </w:rPr>
        <w:t xml:space="preserve">- In services tab, you will see the option to </w:t>
      </w:r>
      <w:r w:rsidRPr="00764FF2">
        <w:rPr>
          <w:b/>
          <w:i/>
          <w:noProof/>
        </w:rPr>
        <w:t>open services</w:t>
      </w:r>
      <w:r>
        <w:rPr>
          <w:noProof/>
        </w:rPr>
        <w:t xml:space="preserve"> link in advanced mode.</w:t>
      </w:r>
    </w:p>
    <w:p w14:paraId="68D644D2" w14:textId="77777777" w:rsidR="00EF0129" w:rsidRDefault="00EF0129" w:rsidP="00EF0129">
      <w:pPr>
        <w:pStyle w:val="ListParagraph"/>
        <w:spacing w:after="0" w:line="240" w:lineRule="auto"/>
        <w:rPr>
          <w:noProof/>
        </w:rPr>
      </w:pPr>
    </w:p>
    <w:p w14:paraId="7F1B1509" w14:textId="77777777" w:rsidR="00EF0129" w:rsidRDefault="00EE0F0B" w:rsidP="00EF0129">
      <w:pPr>
        <w:pStyle w:val="ListParagraph"/>
        <w:spacing w:after="0" w:line="240" w:lineRule="auto"/>
        <w:rPr>
          <w:noProof/>
        </w:rPr>
      </w:pPr>
      <w:r w:rsidRPr="00D44F89">
        <w:rPr>
          <w:noProof/>
        </w:rPr>
        <w:drawing>
          <wp:inline distT="0" distB="0" distL="0" distR="0" wp14:anchorId="1C9F276F" wp14:editId="20B88659">
            <wp:extent cx="2411730" cy="643255"/>
            <wp:effectExtent l="0" t="0" r="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11730" cy="643255"/>
                    </a:xfrm>
                    <a:prstGeom prst="rect">
                      <a:avLst/>
                    </a:prstGeom>
                    <a:noFill/>
                    <a:ln>
                      <a:noFill/>
                    </a:ln>
                  </pic:spPr>
                </pic:pic>
              </a:graphicData>
            </a:graphic>
          </wp:inline>
        </w:drawing>
      </w:r>
    </w:p>
    <w:p w14:paraId="4D02F7EC" w14:textId="77777777" w:rsidR="00EF0129" w:rsidRDefault="00EF0129" w:rsidP="00EF0129">
      <w:pPr>
        <w:pStyle w:val="ListParagraph"/>
        <w:spacing w:after="0" w:line="240" w:lineRule="auto"/>
        <w:rPr>
          <w:noProof/>
        </w:rPr>
      </w:pPr>
    </w:p>
    <w:p w14:paraId="05EE0A1B" w14:textId="77777777" w:rsidR="00EF0129" w:rsidRDefault="00EF0129" w:rsidP="00EF0129">
      <w:pPr>
        <w:pStyle w:val="ListParagraph"/>
        <w:spacing w:after="0" w:line="240" w:lineRule="auto"/>
        <w:rPr>
          <w:noProof/>
        </w:rPr>
      </w:pPr>
    </w:p>
    <w:p w14:paraId="18065A78" w14:textId="77777777" w:rsidR="00EF0129" w:rsidRDefault="00EF0129" w:rsidP="00EF0129">
      <w:pPr>
        <w:pStyle w:val="ListParagraph"/>
        <w:spacing w:after="0" w:line="240" w:lineRule="auto"/>
        <w:rPr>
          <w:noProof/>
        </w:rPr>
      </w:pPr>
    </w:p>
    <w:p w14:paraId="46C96AF6" w14:textId="77777777" w:rsidR="00EF0129" w:rsidRDefault="00EF0129" w:rsidP="00EF0129">
      <w:pPr>
        <w:pStyle w:val="ListParagraph"/>
        <w:spacing w:after="0" w:line="240" w:lineRule="auto"/>
        <w:rPr>
          <w:noProof/>
        </w:rPr>
      </w:pPr>
    </w:p>
    <w:p w14:paraId="38193024" w14:textId="77777777" w:rsidR="00EF0129" w:rsidRDefault="00EF0129" w:rsidP="00EF0129">
      <w:pPr>
        <w:pStyle w:val="ListParagraph"/>
        <w:spacing w:after="0" w:line="240" w:lineRule="auto"/>
        <w:rPr>
          <w:noProof/>
        </w:rPr>
      </w:pPr>
      <w:r w:rsidRPr="00764FF2">
        <w:rPr>
          <w:b/>
          <w:noProof/>
        </w:rPr>
        <w:t>Step6</w:t>
      </w:r>
      <w:r>
        <w:rPr>
          <w:noProof/>
        </w:rPr>
        <w:t xml:space="preserve"> – </w:t>
      </w:r>
    </w:p>
    <w:p w14:paraId="3958A793" w14:textId="77777777" w:rsidR="00EF0129" w:rsidRDefault="00EF0129" w:rsidP="00EF0129">
      <w:pPr>
        <w:pStyle w:val="ListParagraph"/>
        <w:spacing w:after="0" w:line="240" w:lineRule="auto"/>
        <w:rPr>
          <w:noProof/>
        </w:rPr>
      </w:pPr>
      <w:r>
        <w:rPr>
          <w:noProof/>
        </w:rPr>
        <w:t>Open the Services in advanced mode after clicking open services.</w:t>
      </w:r>
    </w:p>
    <w:p w14:paraId="19218BB8" w14:textId="77777777" w:rsidR="00EF0129" w:rsidRDefault="00EF0129" w:rsidP="00EF0129">
      <w:pPr>
        <w:pStyle w:val="ListParagraph"/>
        <w:spacing w:after="0" w:line="240" w:lineRule="auto"/>
        <w:rPr>
          <w:noProof/>
        </w:rPr>
      </w:pPr>
      <w:r>
        <w:rPr>
          <w:noProof/>
        </w:rPr>
        <w:t>Now you will see the services, here if its showing stopped or status is whowing not running state then you may click on start/stop the services for both the Boss and Import services.</w:t>
      </w:r>
    </w:p>
    <w:p w14:paraId="36F9D91A" w14:textId="77777777" w:rsidR="00EF0129" w:rsidRDefault="00EF0129" w:rsidP="00EF0129">
      <w:pPr>
        <w:spacing w:after="0"/>
        <w:rPr>
          <w:noProof/>
        </w:rPr>
      </w:pPr>
    </w:p>
    <w:p w14:paraId="2A0A8A52" w14:textId="77777777" w:rsidR="00EF0129" w:rsidRPr="00511CC5" w:rsidRDefault="00EF0129" w:rsidP="00EF0129">
      <w:pPr>
        <w:pStyle w:val="ListParagraph"/>
        <w:spacing w:after="0" w:line="240" w:lineRule="auto"/>
        <w:rPr>
          <w:b/>
          <w:i/>
          <w:noProof/>
        </w:rPr>
      </w:pPr>
      <w:r w:rsidRPr="00511CC5">
        <w:rPr>
          <w:b/>
          <w:i/>
          <w:noProof/>
        </w:rPr>
        <w:t>Boss Service:</w:t>
      </w:r>
    </w:p>
    <w:p w14:paraId="71693764" w14:textId="77777777" w:rsidR="00EF0129" w:rsidRDefault="00EE0F0B" w:rsidP="00EF0129">
      <w:pPr>
        <w:pStyle w:val="ListParagraph"/>
        <w:spacing w:after="0" w:line="240" w:lineRule="auto"/>
        <w:rPr>
          <w:noProof/>
        </w:rPr>
      </w:pPr>
      <w:r w:rsidRPr="00D44F89">
        <w:rPr>
          <w:noProof/>
        </w:rPr>
        <w:drawing>
          <wp:inline distT="0" distB="0" distL="0" distR="0" wp14:anchorId="6206C093" wp14:editId="3816A2BE">
            <wp:extent cx="5938520" cy="1276350"/>
            <wp:effectExtent l="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8520" cy="1276350"/>
                    </a:xfrm>
                    <a:prstGeom prst="rect">
                      <a:avLst/>
                    </a:prstGeom>
                    <a:noFill/>
                    <a:ln>
                      <a:noFill/>
                    </a:ln>
                  </pic:spPr>
                </pic:pic>
              </a:graphicData>
            </a:graphic>
          </wp:inline>
        </w:drawing>
      </w:r>
    </w:p>
    <w:p w14:paraId="6C7EDBBB" w14:textId="77777777" w:rsidR="00EF0129" w:rsidRDefault="00EF0129" w:rsidP="00EF0129">
      <w:pPr>
        <w:pStyle w:val="ListParagraph"/>
        <w:spacing w:after="0" w:line="240" w:lineRule="auto"/>
        <w:rPr>
          <w:noProof/>
        </w:rPr>
      </w:pPr>
    </w:p>
    <w:p w14:paraId="59C07E0F" w14:textId="77777777" w:rsidR="00EF0129" w:rsidRDefault="00EF0129" w:rsidP="00EF0129">
      <w:pPr>
        <w:pStyle w:val="ListParagraph"/>
        <w:spacing w:after="0" w:line="240" w:lineRule="auto"/>
        <w:rPr>
          <w:noProof/>
        </w:rPr>
      </w:pPr>
    </w:p>
    <w:p w14:paraId="48B0D94B" w14:textId="77777777" w:rsidR="00EF0129" w:rsidRPr="00511CC5" w:rsidRDefault="00EF0129" w:rsidP="00EF0129">
      <w:pPr>
        <w:pStyle w:val="ListParagraph"/>
        <w:spacing w:after="0" w:line="240" w:lineRule="auto"/>
        <w:rPr>
          <w:b/>
          <w:i/>
          <w:noProof/>
        </w:rPr>
      </w:pPr>
      <w:r w:rsidRPr="00511CC5">
        <w:rPr>
          <w:b/>
          <w:i/>
          <w:noProof/>
        </w:rPr>
        <w:t>Import Service:</w:t>
      </w:r>
    </w:p>
    <w:p w14:paraId="438CF5E7" w14:textId="77777777" w:rsidR="00EF0129" w:rsidRDefault="00EE0F0B" w:rsidP="00EF0129">
      <w:pPr>
        <w:pStyle w:val="ListParagraph"/>
        <w:spacing w:after="0" w:line="240" w:lineRule="auto"/>
        <w:rPr>
          <w:noProof/>
        </w:rPr>
      </w:pPr>
      <w:r w:rsidRPr="00D44F89">
        <w:rPr>
          <w:noProof/>
        </w:rPr>
        <w:lastRenderedPageBreak/>
        <w:drawing>
          <wp:inline distT="0" distB="0" distL="0" distR="0" wp14:anchorId="576E169C" wp14:editId="3566325E">
            <wp:extent cx="5938520" cy="106489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8520" cy="1064895"/>
                    </a:xfrm>
                    <a:prstGeom prst="rect">
                      <a:avLst/>
                    </a:prstGeom>
                    <a:noFill/>
                    <a:ln>
                      <a:noFill/>
                    </a:ln>
                  </pic:spPr>
                </pic:pic>
              </a:graphicData>
            </a:graphic>
          </wp:inline>
        </w:drawing>
      </w:r>
    </w:p>
    <w:p w14:paraId="11C268BA" w14:textId="77777777" w:rsidR="00EF0129" w:rsidRDefault="00EF0129" w:rsidP="00EF0129">
      <w:pPr>
        <w:pStyle w:val="ListParagraph"/>
        <w:spacing w:after="0" w:line="240" w:lineRule="auto"/>
        <w:rPr>
          <w:noProof/>
        </w:rPr>
      </w:pPr>
    </w:p>
    <w:p w14:paraId="6A3857D2" w14:textId="77777777" w:rsidR="00EF0129" w:rsidRPr="009E10BB" w:rsidRDefault="00EF0129" w:rsidP="00EF0129">
      <w:pPr>
        <w:pStyle w:val="ListParagraph"/>
        <w:spacing w:after="0" w:line="240" w:lineRule="auto"/>
        <w:rPr>
          <w:b/>
          <w:i/>
          <w:noProof/>
          <w:u w:val="single"/>
        </w:rPr>
      </w:pPr>
      <w:r w:rsidRPr="009E10BB">
        <w:rPr>
          <w:b/>
          <w:i/>
          <w:noProof/>
          <w:u w:val="single"/>
        </w:rPr>
        <w:t xml:space="preserve">Note: </w:t>
      </w:r>
    </w:p>
    <w:p w14:paraId="0E8E1298" w14:textId="77777777" w:rsidR="00EF0129" w:rsidRDefault="00EF0129" w:rsidP="00EF0129">
      <w:pPr>
        <w:pStyle w:val="ListParagraph"/>
        <w:spacing w:after="0" w:line="240" w:lineRule="auto"/>
        <w:rPr>
          <w:noProof/>
        </w:rPr>
      </w:pPr>
      <w:r>
        <w:rPr>
          <w:noProof/>
        </w:rPr>
        <w:t>Boss services is for surepay web page and Import service is for automatic check processing.</w:t>
      </w:r>
    </w:p>
    <w:p w14:paraId="7B6C1BFE" w14:textId="68B53A83" w:rsidR="00EF0129" w:rsidRDefault="00EF0129" w:rsidP="00EF0129">
      <w:pPr>
        <w:pStyle w:val="ListParagraph"/>
        <w:spacing w:after="0" w:line="240" w:lineRule="auto"/>
        <w:rPr>
          <w:noProof/>
        </w:rPr>
      </w:pPr>
      <w:r>
        <w:rPr>
          <w:noProof/>
        </w:rPr>
        <w:t xml:space="preserve">If you are stopping/ starting the services manually then go with the same above mentioned sequences. </w:t>
      </w:r>
    </w:p>
    <w:p w14:paraId="0B92ABB4" w14:textId="7E0BE8D7" w:rsidR="00335FD0" w:rsidRDefault="00335FD0" w:rsidP="00EF0129">
      <w:pPr>
        <w:pStyle w:val="ListParagraph"/>
        <w:spacing w:after="0" w:line="240" w:lineRule="auto"/>
        <w:rPr>
          <w:noProof/>
        </w:rPr>
      </w:pPr>
    </w:p>
    <w:p w14:paraId="40F7C912" w14:textId="77777777" w:rsidR="00C1394C" w:rsidRPr="00C1394C" w:rsidRDefault="00C1394C">
      <w:pPr>
        <w:pStyle w:val="ListParagraph"/>
        <w:numPr>
          <w:ilvl w:val="0"/>
          <w:numId w:val="35"/>
        </w:numPr>
        <w:spacing w:after="0"/>
        <w:rPr>
          <w:rFonts w:cs="Calibri"/>
          <w:b/>
          <w:bCs/>
          <w:color w:val="000000"/>
        </w:rPr>
      </w:pPr>
      <w:r w:rsidRPr="00C1394C">
        <w:rPr>
          <w:rFonts w:cs="Calibri"/>
          <w:b/>
          <w:bCs/>
          <w:color w:val="000000"/>
        </w:rPr>
        <w:t>Globalscape Event Details:</w:t>
      </w:r>
    </w:p>
    <w:p w14:paraId="5080EA11" w14:textId="669A8EBF" w:rsidR="00335FD0" w:rsidRDefault="00335FD0" w:rsidP="00EF0129">
      <w:pPr>
        <w:pStyle w:val="ListParagraph"/>
        <w:spacing w:after="0" w:line="240" w:lineRule="auto"/>
        <w:rPr>
          <w:noProof/>
        </w:rPr>
      </w:pPr>
    </w:p>
    <w:tbl>
      <w:tblPr>
        <w:tblW w:w="9747" w:type="dxa"/>
        <w:tblLook w:val="04A0" w:firstRow="1" w:lastRow="0" w:firstColumn="1" w:lastColumn="0" w:noHBand="0" w:noVBand="1"/>
      </w:tblPr>
      <w:tblGrid>
        <w:gridCol w:w="1413"/>
        <w:gridCol w:w="627"/>
        <w:gridCol w:w="627"/>
        <w:gridCol w:w="627"/>
        <w:gridCol w:w="627"/>
        <w:gridCol w:w="627"/>
        <w:gridCol w:w="627"/>
        <w:gridCol w:w="626"/>
        <w:gridCol w:w="626"/>
        <w:gridCol w:w="626"/>
        <w:gridCol w:w="626"/>
        <w:gridCol w:w="626"/>
        <w:gridCol w:w="626"/>
        <w:gridCol w:w="626"/>
        <w:gridCol w:w="626"/>
      </w:tblGrid>
      <w:tr w:rsidR="00CE5ADF" w:rsidRPr="00C1394C" w14:paraId="2160BAFA" w14:textId="77777777" w:rsidTr="00CE5ADF">
        <w:trPr>
          <w:trHeight w:val="158"/>
        </w:trPr>
        <w:tc>
          <w:tcPr>
            <w:tcW w:w="0" w:type="auto"/>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47FA1DE" w14:textId="77777777" w:rsidR="00C1394C" w:rsidRPr="00C1394C" w:rsidRDefault="00C1394C" w:rsidP="00C1394C">
            <w:pPr>
              <w:suppressAutoHyphens w:val="0"/>
              <w:spacing w:after="0"/>
              <w:rPr>
                <w:rFonts w:ascii="Calibri" w:hAnsi="Calibri" w:cs="Calibri"/>
                <w:b/>
                <w:bCs/>
                <w:color w:val="000000"/>
                <w:sz w:val="22"/>
                <w:szCs w:val="22"/>
                <w:lang w:eastAsia="en-US"/>
              </w:rPr>
            </w:pPr>
            <w:r w:rsidRPr="00C1394C">
              <w:rPr>
                <w:rFonts w:ascii="Calibri" w:hAnsi="Calibri" w:cs="Calibri"/>
                <w:b/>
                <w:bCs/>
                <w:color w:val="000000"/>
                <w:sz w:val="22"/>
                <w:szCs w:val="22"/>
                <w:lang w:eastAsia="en-US"/>
              </w:rPr>
              <w:t>Oracle SSS to Fiware</w:t>
            </w:r>
          </w:p>
        </w:tc>
        <w:tc>
          <w:tcPr>
            <w:tcW w:w="0" w:type="auto"/>
            <w:tcBorders>
              <w:top w:val="nil"/>
              <w:left w:val="nil"/>
              <w:bottom w:val="single" w:sz="4" w:space="0" w:color="auto"/>
              <w:right w:val="nil"/>
            </w:tcBorders>
            <w:shd w:val="clear" w:color="auto" w:fill="auto"/>
            <w:noWrap/>
            <w:vAlign w:val="bottom"/>
            <w:hideMark/>
          </w:tcPr>
          <w:p w14:paraId="0F71A1EF" w14:textId="77777777" w:rsidR="00C1394C" w:rsidRPr="00C1394C" w:rsidRDefault="00C1394C" w:rsidP="00C1394C">
            <w:pPr>
              <w:suppressAutoHyphens w:val="0"/>
              <w:spacing w:after="0"/>
              <w:rPr>
                <w:rFonts w:ascii="Calibri" w:hAnsi="Calibri" w:cs="Calibri"/>
                <w:b/>
                <w:bCs/>
                <w:color w:val="000000"/>
                <w:sz w:val="22"/>
                <w:szCs w:val="22"/>
                <w:lang w:eastAsia="en-US"/>
              </w:rPr>
            </w:pPr>
          </w:p>
        </w:tc>
        <w:tc>
          <w:tcPr>
            <w:tcW w:w="0" w:type="auto"/>
            <w:tcBorders>
              <w:top w:val="nil"/>
              <w:left w:val="nil"/>
              <w:bottom w:val="single" w:sz="4" w:space="0" w:color="auto"/>
              <w:right w:val="nil"/>
            </w:tcBorders>
            <w:shd w:val="clear" w:color="auto" w:fill="auto"/>
            <w:noWrap/>
            <w:vAlign w:val="bottom"/>
            <w:hideMark/>
          </w:tcPr>
          <w:p w14:paraId="155E10F7"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nil"/>
              <w:left w:val="nil"/>
              <w:bottom w:val="single" w:sz="4" w:space="0" w:color="auto"/>
              <w:right w:val="nil"/>
            </w:tcBorders>
            <w:shd w:val="clear" w:color="auto" w:fill="auto"/>
            <w:noWrap/>
            <w:vAlign w:val="bottom"/>
            <w:hideMark/>
          </w:tcPr>
          <w:p w14:paraId="54BD7D9D"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nil"/>
              <w:left w:val="nil"/>
              <w:bottom w:val="single" w:sz="4" w:space="0" w:color="auto"/>
              <w:right w:val="nil"/>
            </w:tcBorders>
            <w:shd w:val="clear" w:color="auto" w:fill="auto"/>
            <w:noWrap/>
            <w:vAlign w:val="bottom"/>
            <w:hideMark/>
          </w:tcPr>
          <w:p w14:paraId="0488DE7C"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nil"/>
              <w:left w:val="nil"/>
              <w:bottom w:val="single" w:sz="4" w:space="0" w:color="auto"/>
              <w:right w:val="nil"/>
            </w:tcBorders>
            <w:shd w:val="clear" w:color="auto" w:fill="auto"/>
            <w:noWrap/>
            <w:vAlign w:val="bottom"/>
            <w:hideMark/>
          </w:tcPr>
          <w:p w14:paraId="11CBE47C"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nil"/>
              <w:left w:val="nil"/>
              <w:bottom w:val="single" w:sz="4" w:space="0" w:color="auto"/>
              <w:right w:val="nil"/>
            </w:tcBorders>
            <w:shd w:val="clear" w:color="auto" w:fill="auto"/>
            <w:noWrap/>
            <w:vAlign w:val="bottom"/>
            <w:hideMark/>
          </w:tcPr>
          <w:p w14:paraId="56092DAE"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nil"/>
              <w:left w:val="nil"/>
              <w:bottom w:val="single" w:sz="4" w:space="0" w:color="auto"/>
              <w:right w:val="nil"/>
            </w:tcBorders>
            <w:shd w:val="clear" w:color="auto" w:fill="auto"/>
            <w:noWrap/>
            <w:vAlign w:val="bottom"/>
            <w:hideMark/>
          </w:tcPr>
          <w:p w14:paraId="392A54BD"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nil"/>
              <w:left w:val="nil"/>
              <w:bottom w:val="single" w:sz="4" w:space="0" w:color="auto"/>
              <w:right w:val="nil"/>
            </w:tcBorders>
            <w:shd w:val="clear" w:color="auto" w:fill="auto"/>
            <w:noWrap/>
            <w:vAlign w:val="bottom"/>
            <w:hideMark/>
          </w:tcPr>
          <w:p w14:paraId="2801990C"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nil"/>
              <w:left w:val="nil"/>
              <w:bottom w:val="single" w:sz="4" w:space="0" w:color="auto"/>
              <w:right w:val="nil"/>
            </w:tcBorders>
            <w:shd w:val="clear" w:color="auto" w:fill="auto"/>
            <w:noWrap/>
            <w:vAlign w:val="bottom"/>
            <w:hideMark/>
          </w:tcPr>
          <w:p w14:paraId="605938A6"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nil"/>
              <w:left w:val="nil"/>
              <w:bottom w:val="single" w:sz="4" w:space="0" w:color="auto"/>
              <w:right w:val="nil"/>
            </w:tcBorders>
            <w:shd w:val="clear" w:color="auto" w:fill="auto"/>
            <w:noWrap/>
            <w:vAlign w:val="bottom"/>
            <w:hideMark/>
          </w:tcPr>
          <w:p w14:paraId="59DF2998"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nil"/>
              <w:left w:val="nil"/>
              <w:bottom w:val="single" w:sz="4" w:space="0" w:color="auto"/>
              <w:right w:val="nil"/>
            </w:tcBorders>
            <w:shd w:val="clear" w:color="auto" w:fill="auto"/>
            <w:noWrap/>
            <w:vAlign w:val="bottom"/>
            <w:hideMark/>
          </w:tcPr>
          <w:p w14:paraId="614B9EA2"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nil"/>
              <w:left w:val="nil"/>
              <w:bottom w:val="single" w:sz="4" w:space="0" w:color="auto"/>
              <w:right w:val="nil"/>
            </w:tcBorders>
            <w:shd w:val="clear" w:color="auto" w:fill="auto"/>
            <w:noWrap/>
            <w:vAlign w:val="bottom"/>
            <w:hideMark/>
          </w:tcPr>
          <w:p w14:paraId="2D1194B4"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nil"/>
              <w:left w:val="nil"/>
              <w:bottom w:val="single" w:sz="4" w:space="0" w:color="auto"/>
              <w:right w:val="nil"/>
            </w:tcBorders>
            <w:shd w:val="clear" w:color="auto" w:fill="auto"/>
            <w:noWrap/>
            <w:vAlign w:val="bottom"/>
            <w:hideMark/>
          </w:tcPr>
          <w:p w14:paraId="16828DCB"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nil"/>
              <w:left w:val="nil"/>
              <w:bottom w:val="single" w:sz="4" w:space="0" w:color="auto"/>
              <w:right w:val="nil"/>
            </w:tcBorders>
            <w:shd w:val="clear" w:color="auto" w:fill="auto"/>
            <w:noWrap/>
            <w:vAlign w:val="bottom"/>
            <w:hideMark/>
          </w:tcPr>
          <w:p w14:paraId="29865467" w14:textId="77777777" w:rsidR="00C1394C" w:rsidRPr="00C1394C" w:rsidRDefault="00C1394C" w:rsidP="00C1394C">
            <w:pPr>
              <w:suppressAutoHyphens w:val="0"/>
              <w:spacing w:after="0"/>
              <w:rPr>
                <w:rFonts w:ascii="Times New Roman" w:hAnsi="Times New Roman" w:cs="Times New Roman"/>
                <w:lang w:eastAsia="en-US"/>
              </w:rPr>
            </w:pPr>
          </w:p>
        </w:tc>
      </w:tr>
      <w:tr w:rsidR="00C1394C" w:rsidRPr="00C1394C" w14:paraId="3E165C6A" w14:textId="77777777" w:rsidTr="00CE5ADF">
        <w:trPr>
          <w:trHeight w:val="158"/>
        </w:trPr>
        <w:tc>
          <w:tcPr>
            <w:tcW w:w="0" w:type="auto"/>
            <w:tcBorders>
              <w:top w:val="single" w:sz="4" w:space="0" w:color="auto"/>
              <w:left w:val="single" w:sz="4" w:space="0" w:color="auto"/>
              <w:bottom w:val="single" w:sz="4" w:space="0" w:color="auto"/>
              <w:right w:val="single" w:sz="4" w:space="0" w:color="auto"/>
            </w:tcBorders>
            <w:shd w:val="clear" w:color="000000" w:fill="FCE4D6"/>
            <w:noWrap/>
            <w:vAlign w:val="bottom"/>
            <w:hideMark/>
          </w:tcPr>
          <w:p w14:paraId="16F1CE35" w14:textId="77777777" w:rsidR="00C1394C" w:rsidRPr="00C1394C" w:rsidRDefault="00C1394C" w:rsidP="00C1394C">
            <w:pPr>
              <w:suppressAutoHyphens w:val="0"/>
              <w:spacing w:after="0"/>
              <w:rPr>
                <w:rFonts w:ascii="Calibri" w:hAnsi="Calibri" w:cs="Calibri"/>
                <w:color w:val="000000"/>
                <w:sz w:val="22"/>
                <w:szCs w:val="22"/>
                <w:lang w:eastAsia="en-US"/>
              </w:rPr>
            </w:pPr>
            <w:r w:rsidRPr="00C1394C">
              <w:rPr>
                <w:rFonts w:ascii="Calibri" w:hAnsi="Calibri" w:cs="Calibri"/>
                <w:color w:val="000000"/>
                <w:sz w:val="22"/>
                <w:szCs w:val="22"/>
                <w:lang w:eastAsia="en-US"/>
              </w:rPr>
              <w:t>QA</w:t>
            </w:r>
          </w:p>
        </w:tc>
        <w:tc>
          <w:tcPr>
            <w:tcW w:w="0" w:type="auto"/>
            <w:gridSpan w:val="14"/>
            <w:tcBorders>
              <w:top w:val="single" w:sz="4" w:space="0" w:color="auto"/>
              <w:left w:val="nil"/>
              <w:bottom w:val="single" w:sz="4" w:space="0" w:color="auto"/>
              <w:right w:val="single" w:sz="4" w:space="0" w:color="auto"/>
            </w:tcBorders>
            <w:shd w:val="clear" w:color="000000" w:fill="E2EFDA"/>
            <w:noWrap/>
            <w:vAlign w:val="bottom"/>
            <w:hideMark/>
          </w:tcPr>
          <w:p w14:paraId="5580825F" w14:textId="77777777" w:rsidR="00C1394C" w:rsidRPr="00C1394C" w:rsidRDefault="00C1394C" w:rsidP="00C1394C">
            <w:pPr>
              <w:suppressAutoHyphens w:val="0"/>
              <w:spacing w:after="0"/>
              <w:rPr>
                <w:rFonts w:ascii="Calibri" w:hAnsi="Calibri" w:cs="Calibri"/>
                <w:b/>
                <w:bCs/>
                <w:color w:val="000000"/>
                <w:sz w:val="22"/>
                <w:szCs w:val="22"/>
                <w:lang w:eastAsia="en-US"/>
              </w:rPr>
            </w:pPr>
            <w:r w:rsidRPr="00C1394C">
              <w:rPr>
                <w:rFonts w:ascii="Calibri" w:hAnsi="Calibri" w:cs="Calibri"/>
                <w:b/>
                <w:bCs/>
                <w:color w:val="000000"/>
                <w:sz w:val="22"/>
                <w:szCs w:val="22"/>
                <w:lang w:eastAsia="en-US"/>
              </w:rPr>
              <w:t>lg807694sv==ID%1100163608==</w:t>
            </w:r>
            <w:proofErr w:type="spellStart"/>
            <w:r w:rsidRPr="00C1394C">
              <w:rPr>
                <w:rFonts w:ascii="Calibri" w:hAnsi="Calibri" w:cs="Calibri"/>
                <w:b/>
                <w:bCs/>
                <w:color w:val="000000"/>
                <w:sz w:val="22"/>
                <w:szCs w:val="22"/>
                <w:lang w:eastAsia="en-US"/>
              </w:rPr>
              <w:t>CI%sss</w:t>
            </w:r>
            <w:proofErr w:type="spellEnd"/>
            <w:r w:rsidRPr="00C1394C">
              <w:rPr>
                <w:rFonts w:ascii="Calibri" w:hAnsi="Calibri" w:cs="Calibri"/>
                <w:b/>
                <w:bCs/>
                <w:color w:val="000000"/>
                <w:sz w:val="22"/>
                <w:szCs w:val="22"/>
                <w:lang w:eastAsia="en-US"/>
              </w:rPr>
              <w:t xml:space="preserve"> source to pay (r12) - SSS AP PCT==</w:t>
            </w:r>
            <w:proofErr w:type="spellStart"/>
            <w:r w:rsidRPr="00C1394C">
              <w:rPr>
                <w:rFonts w:ascii="Calibri" w:hAnsi="Calibri" w:cs="Calibri"/>
                <w:b/>
                <w:bCs/>
                <w:color w:val="000000"/>
                <w:sz w:val="22"/>
                <w:szCs w:val="22"/>
                <w:lang w:eastAsia="en-US"/>
              </w:rPr>
              <w:t>Desc%paymentfile</w:t>
            </w:r>
            <w:proofErr w:type="spellEnd"/>
            <w:r w:rsidRPr="00C1394C">
              <w:rPr>
                <w:rFonts w:ascii="Calibri" w:hAnsi="Calibri" w:cs="Calibri"/>
                <w:b/>
                <w:bCs/>
                <w:color w:val="000000"/>
                <w:sz w:val="22"/>
                <w:szCs w:val="22"/>
                <w:lang w:eastAsia="en-US"/>
              </w:rPr>
              <w:t>==</w:t>
            </w:r>
            <w:proofErr w:type="spellStart"/>
            <w:r w:rsidRPr="00C1394C">
              <w:rPr>
                <w:rFonts w:ascii="Calibri" w:hAnsi="Calibri" w:cs="Calibri"/>
                <w:b/>
                <w:bCs/>
                <w:color w:val="000000"/>
                <w:sz w:val="22"/>
                <w:szCs w:val="22"/>
                <w:lang w:eastAsia="en-US"/>
              </w:rPr>
              <w:t>ToGE_from</w:t>
            </w:r>
            <w:proofErr w:type="spellEnd"/>
            <w:r w:rsidRPr="00C1394C">
              <w:rPr>
                <w:rFonts w:ascii="Calibri" w:hAnsi="Calibri" w:cs="Calibri"/>
                <w:b/>
                <w:bCs/>
                <w:color w:val="000000"/>
                <w:sz w:val="22"/>
                <w:szCs w:val="22"/>
                <w:lang w:eastAsia="en-US"/>
              </w:rPr>
              <w:t xml:space="preserve">==IP </w:t>
            </w:r>
            <w:proofErr w:type="spellStart"/>
            <w:r w:rsidRPr="00C1394C">
              <w:rPr>
                <w:rFonts w:ascii="Calibri" w:hAnsi="Calibri" w:cs="Calibri"/>
                <w:b/>
                <w:bCs/>
                <w:color w:val="000000"/>
                <w:sz w:val="22"/>
                <w:szCs w:val="22"/>
                <w:lang w:eastAsia="en-US"/>
              </w:rPr>
              <w:t>Name%Fiware</w:t>
            </w:r>
            <w:proofErr w:type="spellEnd"/>
            <w:r w:rsidRPr="00C1394C">
              <w:rPr>
                <w:rFonts w:ascii="Calibri" w:hAnsi="Calibri" w:cs="Calibri"/>
                <w:b/>
                <w:bCs/>
                <w:color w:val="000000"/>
                <w:sz w:val="22"/>
                <w:szCs w:val="22"/>
                <w:lang w:eastAsia="en-US"/>
              </w:rPr>
              <w:t>==QA</w:t>
            </w:r>
          </w:p>
        </w:tc>
      </w:tr>
      <w:tr w:rsidR="00C1394C" w:rsidRPr="00C1394C" w14:paraId="008F8E28" w14:textId="77777777" w:rsidTr="00CE5ADF">
        <w:trPr>
          <w:trHeight w:val="158"/>
        </w:trPr>
        <w:tc>
          <w:tcPr>
            <w:tcW w:w="0" w:type="auto"/>
            <w:tcBorders>
              <w:top w:val="single" w:sz="4" w:space="0" w:color="auto"/>
              <w:left w:val="single" w:sz="4" w:space="0" w:color="auto"/>
              <w:bottom w:val="single" w:sz="4" w:space="0" w:color="auto"/>
              <w:right w:val="single" w:sz="4" w:space="0" w:color="auto"/>
            </w:tcBorders>
            <w:shd w:val="clear" w:color="000000" w:fill="FCE4D6"/>
            <w:noWrap/>
            <w:vAlign w:val="bottom"/>
            <w:hideMark/>
          </w:tcPr>
          <w:p w14:paraId="7AE4298B" w14:textId="77777777" w:rsidR="00C1394C" w:rsidRPr="00C1394C" w:rsidRDefault="00C1394C" w:rsidP="00C1394C">
            <w:pPr>
              <w:suppressAutoHyphens w:val="0"/>
              <w:spacing w:after="0"/>
              <w:rPr>
                <w:rFonts w:ascii="Calibri" w:hAnsi="Calibri" w:cs="Calibri"/>
                <w:color w:val="000000"/>
                <w:sz w:val="22"/>
                <w:szCs w:val="22"/>
                <w:lang w:eastAsia="en-US"/>
              </w:rPr>
            </w:pPr>
            <w:r w:rsidRPr="00C1394C">
              <w:rPr>
                <w:rFonts w:ascii="Calibri" w:hAnsi="Calibri" w:cs="Calibri"/>
                <w:color w:val="000000"/>
                <w:sz w:val="22"/>
                <w:szCs w:val="22"/>
                <w:lang w:eastAsia="en-US"/>
              </w:rPr>
              <w:t>PROD</w:t>
            </w:r>
          </w:p>
        </w:tc>
        <w:tc>
          <w:tcPr>
            <w:tcW w:w="0" w:type="auto"/>
            <w:gridSpan w:val="14"/>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1E1AADF0" w14:textId="77777777" w:rsidR="00C1394C" w:rsidRPr="00C1394C" w:rsidRDefault="00C1394C" w:rsidP="00C1394C">
            <w:pPr>
              <w:suppressAutoHyphens w:val="0"/>
              <w:spacing w:after="0"/>
              <w:rPr>
                <w:rFonts w:ascii="Calibri" w:hAnsi="Calibri" w:cs="Calibri"/>
                <w:b/>
                <w:bCs/>
                <w:color w:val="000000"/>
                <w:sz w:val="22"/>
                <w:szCs w:val="22"/>
                <w:lang w:eastAsia="en-US"/>
              </w:rPr>
            </w:pPr>
            <w:r w:rsidRPr="00C1394C">
              <w:rPr>
                <w:rFonts w:ascii="Calibri" w:hAnsi="Calibri" w:cs="Calibri"/>
                <w:b/>
                <w:bCs/>
                <w:color w:val="000000"/>
                <w:sz w:val="22"/>
                <w:szCs w:val="22"/>
                <w:lang w:eastAsia="en-US"/>
              </w:rPr>
              <w:t>lg807694sv==ID%1100163608==</w:t>
            </w:r>
            <w:proofErr w:type="spellStart"/>
            <w:r w:rsidRPr="00C1394C">
              <w:rPr>
                <w:rFonts w:ascii="Calibri" w:hAnsi="Calibri" w:cs="Calibri"/>
                <w:b/>
                <w:bCs/>
                <w:color w:val="000000"/>
                <w:sz w:val="22"/>
                <w:szCs w:val="22"/>
                <w:lang w:eastAsia="en-US"/>
              </w:rPr>
              <w:t>CI%sss</w:t>
            </w:r>
            <w:proofErr w:type="spellEnd"/>
            <w:r w:rsidRPr="00C1394C">
              <w:rPr>
                <w:rFonts w:ascii="Calibri" w:hAnsi="Calibri" w:cs="Calibri"/>
                <w:b/>
                <w:bCs/>
                <w:color w:val="000000"/>
                <w:sz w:val="22"/>
                <w:szCs w:val="22"/>
                <w:lang w:eastAsia="en-US"/>
              </w:rPr>
              <w:t xml:space="preserve"> source to pay (r12) - SSS AP PCT==</w:t>
            </w:r>
            <w:proofErr w:type="spellStart"/>
            <w:r w:rsidRPr="00C1394C">
              <w:rPr>
                <w:rFonts w:ascii="Calibri" w:hAnsi="Calibri" w:cs="Calibri"/>
                <w:b/>
                <w:bCs/>
                <w:color w:val="000000"/>
                <w:sz w:val="22"/>
                <w:szCs w:val="22"/>
                <w:lang w:eastAsia="en-US"/>
              </w:rPr>
              <w:t>Desc%paymentfile</w:t>
            </w:r>
            <w:proofErr w:type="spellEnd"/>
            <w:r w:rsidRPr="00C1394C">
              <w:rPr>
                <w:rFonts w:ascii="Calibri" w:hAnsi="Calibri" w:cs="Calibri"/>
                <w:b/>
                <w:bCs/>
                <w:color w:val="000000"/>
                <w:sz w:val="22"/>
                <w:szCs w:val="22"/>
                <w:lang w:eastAsia="en-US"/>
              </w:rPr>
              <w:t>==</w:t>
            </w:r>
            <w:proofErr w:type="spellStart"/>
            <w:r w:rsidRPr="00C1394C">
              <w:rPr>
                <w:rFonts w:ascii="Calibri" w:hAnsi="Calibri" w:cs="Calibri"/>
                <w:b/>
                <w:bCs/>
                <w:color w:val="000000"/>
                <w:sz w:val="22"/>
                <w:szCs w:val="22"/>
                <w:lang w:eastAsia="en-US"/>
              </w:rPr>
              <w:t>ToGE_from</w:t>
            </w:r>
            <w:proofErr w:type="spellEnd"/>
            <w:r w:rsidRPr="00C1394C">
              <w:rPr>
                <w:rFonts w:ascii="Calibri" w:hAnsi="Calibri" w:cs="Calibri"/>
                <w:b/>
                <w:bCs/>
                <w:color w:val="000000"/>
                <w:sz w:val="22"/>
                <w:szCs w:val="22"/>
                <w:lang w:eastAsia="en-US"/>
              </w:rPr>
              <w:t xml:space="preserve">==IP </w:t>
            </w:r>
            <w:proofErr w:type="spellStart"/>
            <w:r w:rsidRPr="00C1394C">
              <w:rPr>
                <w:rFonts w:ascii="Calibri" w:hAnsi="Calibri" w:cs="Calibri"/>
                <w:b/>
                <w:bCs/>
                <w:color w:val="000000"/>
                <w:sz w:val="22"/>
                <w:szCs w:val="22"/>
                <w:lang w:eastAsia="en-US"/>
              </w:rPr>
              <w:t>Name%Fiware</w:t>
            </w:r>
            <w:proofErr w:type="spellEnd"/>
            <w:r w:rsidRPr="00C1394C">
              <w:rPr>
                <w:rFonts w:ascii="Calibri" w:hAnsi="Calibri" w:cs="Calibri"/>
                <w:b/>
                <w:bCs/>
                <w:color w:val="000000"/>
                <w:sz w:val="22"/>
                <w:szCs w:val="22"/>
                <w:lang w:eastAsia="en-US"/>
              </w:rPr>
              <w:t>==PROD</w:t>
            </w:r>
          </w:p>
        </w:tc>
      </w:tr>
      <w:tr w:rsidR="00CE5ADF" w:rsidRPr="00C1394C" w14:paraId="3CFB3161" w14:textId="77777777" w:rsidTr="00CE5ADF">
        <w:trPr>
          <w:trHeight w:val="158"/>
        </w:trPr>
        <w:tc>
          <w:tcPr>
            <w:tcW w:w="0" w:type="auto"/>
            <w:tcBorders>
              <w:top w:val="single" w:sz="4" w:space="0" w:color="auto"/>
              <w:left w:val="nil"/>
              <w:bottom w:val="nil"/>
              <w:right w:val="nil"/>
            </w:tcBorders>
            <w:shd w:val="clear" w:color="auto" w:fill="auto"/>
            <w:noWrap/>
            <w:vAlign w:val="bottom"/>
            <w:hideMark/>
          </w:tcPr>
          <w:p w14:paraId="1E4D5054" w14:textId="77777777" w:rsidR="00C1394C" w:rsidRPr="00C1394C" w:rsidRDefault="00C1394C" w:rsidP="00C1394C">
            <w:pPr>
              <w:suppressAutoHyphens w:val="0"/>
              <w:spacing w:after="0"/>
              <w:rPr>
                <w:rFonts w:ascii="Calibri" w:hAnsi="Calibri" w:cs="Calibri"/>
                <w:b/>
                <w:bCs/>
                <w:color w:val="000000"/>
                <w:sz w:val="22"/>
                <w:szCs w:val="22"/>
                <w:lang w:eastAsia="en-US"/>
              </w:rPr>
            </w:pPr>
          </w:p>
        </w:tc>
        <w:tc>
          <w:tcPr>
            <w:tcW w:w="0" w:type="auto"/>
            <w:tcBorders>
              <w:top w:val="single" w:sz="4" w:space="0" w:color="auto"/>
              <w:left w:val="nil"/>
              <w:bottom w:val="nil"/>
              <w:right w:val="nil"/>
            </w:tcBorders>
            <w:shd w:val="clear" w:color="auto" w:fill="auto"/>
            <w:noWrap/>
            <w:vAlign w:val="center"/>
            <w:hideMark/>
          </w:tcPr>
          <w:p w14:paraId="170F580C"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single" w:sz="4" w:space="0" w:color="auto"/>
              <w:left w:val="nil"/>
              <w:bottom w:val="nil"/>
              <w:right w:val="nil"/>
            </w:tcBorders>
            <w:shd w:val="clear" w:color="auto" w:fill="auto"/>
            <w:noWrap/>
            <w:vAlign w:val="bottom"/>
            <w:hideMark/>
          </w:tcPr>
          <w:p w14:paraId="42B185CF"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single" w:sz="4" w:space="0" w:color="auto"/>
              <w:left w:val="nil"/>
              <w:bottom w:val="nil"/>
              <w:right w:val="nil"/>
            </w:tcBorders>
            <w:shd w:val="clear" w:color="auto" w:fill="auto"/>
            <w:noWrap/>
            <w:vAlign w:val="bottom"/>
            <w:hideMark/>
          </w:tcPr>
          <w:p w14:paraId="2F67364C"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single" w:sz="4" w:space="0" w:color="auto"/>
              <w:left w:val="nil"/>
              <w:bottom w:val="nil"/>
              <w:right w:val="nil"/>
            </w:tcBorders>
            <w:shd w:val="clear" w:color="auto" w:fill="auto"/>
            <w:noWrap/>
            <w:vAlign w:val="bottom"/>
            <w:hideMark/>
          </w:tcPr>
          <w:p w14:paraId="259AC68C"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single" w:sz="4" w:space="0" w:color="auto"/>
              <w:left w:val="nil"/>
              <w:bottom w:val="nil"/>
              <w:right w:val="nil"/>
            </w:tcBorders>
            <w:shd w:val="clear" w:color="auto" w:fill="auto"/>
            <w:noWrap/>
            <w:vAlign w:val="bottom"/>
            <w:hideMark/>
          </w:tcPr>
          <w:p w14:paraId="3DBFA088"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single" w:sz="4" w:space="0" w:color="auto"/>
              <w:left w:val="nil"/>
              <w:bottom w:val="nil"/>
              <w:right w:val="nil"/>
            </w:tcBorders>
            <w:shd w:val="clear" w:color="auto" w:fill="auto"/>
            <w:noWrap/>
            <w:vAlign w:val="bottom"/>
            <w:hideMark/>
          </w:tcPr>
          <w:p w14:paraId="7B7E59AB"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single" w:sz="4" w:space="0" w:color="auto"/>
              <w:left w:val="nil"/>
              <w:bottom w:val="nil"/>
              <w:right w:val="nil"/>
            </w:tcBorders>
            <w:shd w:val="clear" w:color="auto" w:fill="auto"/>
            <w:noWrap/>
            <w:vAlign w:val="bottom"/>
            <w:hideMark/>
          </w:tcPr>
          <w:p w14:paraId="3942F446"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single" w:sz="4" w:space="0" w:color="auto"/>
              <w:left w:val="nil"/>
              <w:bottom w:val="nil"/>
              <w:right w:val="nil"/>
            </w:tcBorders>
            <w:shd w:val="clear" w:color="auto" w:fill="auto"/>
            <w:noWrap/>
            <w:vAlign w:val="bottom"/>
            <w:hideMark/>
          </w:tcPr>
          <w:p w14:paraId="58A204B5"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single" w:sz="4" w:space="0" w:color="auto"/>
              <w:left w:val="nil"/>
              <w:bottom w:val="nil"/>
              <w:right w:val="nil"/>
            </w:tcBorders>
            <w:shd w:val="clear" w:color="auto" w:fill="auto"/>
            <w:noWrap/>
            <w:vAlign w:val="bottom"/>
            <w:hideMark/>
          </w:tcPr>
          <w:p w14:paraId="5A9B8771"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single" w:sz="4" w:space="0" w:color="auto"/>
              <w:left w:val="nil"/>
              <w:bottom w:val="nil"/>
              <w:right w:val="nil"/>
            </w:tcBorders>
            <w:shd w:val="clear" w:color="auto" w:fill="auto"/>
            <w:noWrap/>
            <w:vAlign w:val="bottom"/>
            <w:hideMark/>
          </w:tcPr>
          <w:p w14:paraId="1BA7E547"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single" w:sz="4" w:space="0" w:color="auto"/>
              <w:left w:val="nil"/>
              <w:bottom w:val="nil"/>
              <w:right w:val="nil"/>
            </w:tcBorders>
            <w:shd w:val="clear" w:color="auto" w:fill="auto"/>
            <w:noWrap/>
            <w:vAlign w:val="bottom"/>
            <w:hideMark/>
          </w:tcPr>
          <w:p w14:paraId="13138580"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single" w:sz="4" w:space="0" w:color="auto"/>
              <w:left w:val="nil"/>
              <w:bottom w:val="nil"/>
              <w:right w:val="nil"/>
            </w:tcBorders>
            <w:shd w:val="clear" w:color="auto" w:fill="auto"/>
            <w:noWrap/>
            <w:vAlign w:val="bottom"/>
            <w:hideMark/>
          </w:tcPr>
          <w:p w14:paraId="6EF53585"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single" w:sz="4" w:space="0" w:color="auto"/>
              <w:left w:val="nil"/>
              <w:bottom w:val="nil"/>
              <w:right w:val="nil"/>
            </w:tcBorders>
            <w:shd w:val="clear" w:color="auto" w:fill="auto"/>
            <w:noWrap/>
            <w:vAlign w:val="bottom"/>
            <w:hideMark/>
          </w:tcPr>
          <w:p w14:paraId="50132E18"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single" w:sz="4" w:space="0" w:color="auto"/>
              <w:left w:val="nil"/>
              <w:bottom w:val="nil"/>
              <w:right w:val="nil"/>
            </w:tcBorders>
            <w:shd w:val="clear" w:color="auto" w:fill="auto"/>
            <w:noWrap/>
            <w:vAlign w:val="bottom"/>
            <w:hideMark/>
          </w:tcPr>
          <w:p w14:paraId="0ADC3573" w14:textId="77777777" w:rsidR="00C1394C" w:rsidRPr="00C1394C" w:rsidRDefault="00C1394C" w:rsidP="00C1394C">
            <w:pPr>
              <w:suppressAutoHyphens w:val="0"/>
              <w:spacing w:after="0"/>
              <w:rPr>
                <w:rFonts w:ascii="Times New Roman" w:hAnsi="Times New Roman" w:cs="Times New Roman"/>
                <w:lang w:eastAsia="en-US"/>
              </w:rPr>
            </w:pPr>
          </w:p>
        </w:tc>
      </w:tr>
      <w:tr w:rsidR="00CE5ADF" w:rsidRPr="00C1394C" w14:paraId="3FE99F85" w14:textId="77777777" w:rsidTr="00CE5ADF">
        <w:trPr>
          <w:trHeight w:val="158"/>
        </w:trPr>
        <w:tc>
          <w:tcPr>
            <w:tcW w:w="0" w:type="auto"/>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BA21D59" w14:textId="6A227F48" w:rsidR="00C1394C" w:rsidRPr="00C1394C" w:rsidRDefault="00CE5ADF" w:rsidP="00C1394C">
            <w:pPr>
              <w:suppressAutoHyphens w:val="0"/>
              <w:spacing w:after="0"/>
              <w:rPr>
                <w:rFonts w:ascii="Calibri" w:hAnsi="Calibri" w:cs="Calibri"/>
                <w:b/>
                <w:bCs/>
                <w:color w:val="000000"/>
                <w:sz w:val="22"/>
                <w:szCs w:val="22"/>
                <w:lang w:eastAsia="en-US"/>
              </w:rPr>
            </w:pPr>
            <w:r w:rsidRPr="00C1394C">
              <w:rPr>
                <w:rFonts w:ascii="Calibri" w:hAnsi="Calibri" w:cs="Calibri"/>
                <w:b/>
                <w:bCs/>
                <w:color w:val="000000"/>
                <w:sz w:val="22"/>
                <w:szCs w:val="22"/>
                <w:lang w:eastAsia="en-US"/>
              </w:rPr>
              <w:t>LeaseWave</w:t>
            </w:r>
            <w:r w:rsidR="00C1394C" w:rsidRPr="00C1394C">
              <w:rPr>
                <w:rFonts w:ascii="Calibri" w:hAnsi="Calibri" w:cs="Calibri"/>
                <w:b/>
                <w:bCs/>
                <w:color w:val="000000"/>
                <w:sz w:val="22"/>
                <w:szCs w:val="22"/>
                <w:lang w:eastAsia="en-US"/>
              </w:rPr>
              <w:t xml:space="preserve"> to Fiware</w:t>
            </w:r>
          </w:p>
        </w:tc>
        <w:tc>
          <w:tcPr>
            <w:tcW w:w="0" w:type="auto"/>
            <w:tcBorders>
              <w:top w:val="nil"/>
              <w:left w:val="nil"/>
              <w:bottom w:val="nil"/>
              <w:right w:val="nil"/>
            </w:tcBorders>
            <w:shd w:val="clear" w:color="auto" w:fill="auto"/>
            <w:noWrap/>
            <w:vAlign w:val="bottom"/>
            <w:hideMark/>
          </w:tcPr>
          <w:p w14:paraId="654CA144" w14:textId="77777777" w:rsidR="00C1394C" w:rsidRPr="00C1394C" w:rsidRDefault="00C1394C" w:rsidP="00C1394C">
            <w:pPr>
              <w:suppressAutoHyphens w:val="0"/>
              <w:spacing w:after="0"/>
              <w:rPr>
                <w:rFonts w:ascii="Calibri" w:hAnsi="Calibri" w:cs="Calibri"/>
                <w:b/>
                <w:bCs/>
                <w:color w:val="000000"/>
                <w:sz w:val="22"/>
                <w:szCs w:val="22"/>
                <w:lang w:eastAsia="en-US"/>
              </w:rPr>
            </w:pPr>
          </w:p>
        </w:tc>
        <w:tc>
          <w:tcPr>
            <w:tcW w:w="0" w:type="auto"/>
            <w:tcBorders>
              <w:top w:val="nil"/>
              <w:left w:val="nil"/>
              <w:bottom w:val="nil"/>
              <w:right w:val="nil"/>
            </w:tcBorders>
            <w:shd w:val="clear" w:color="auto" w:fill="auto"/>
            <w:noWrap/>
            <w:vAlign w:val="bottom"/>
            <w:hideMark/>
          </w:tcPr>
          <w:p w14:paraId="47D3A7E9"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nil"/>
              <w:left w:val="nil"/>
              <w:bottom w:val="nil"/>
              <w:right w:val="nil"/>
            </w:tcBorders>
            <w:shd w:val="clear" w:color="auto" w:fill="auto"/>
            <w:noWrap/>
            <w:vAlign w:val="bottom"/>
            <w:hideMark/>
          </w:tcPr>
          <w:p w14:paraId="1DDD794D"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nil"/>
              <w:left w:val="nil"/>
              <w:bottom w:val="nil"/>
              <w:right w:val="nil"/>
            </w:tcBorders>
            <w:shd w:val="clear" w:color="auto" w:fill="auto"/>
            <w:noWrap/>
            <w:vAlign w:val="bottom"/>
            <w:hideMark/>
          </w:tcPr>
          <w:p w14:paraId="548348C7"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nil"/>
              <w:left w:val="nil"/>
              <w:bottom w:val="nil"/>
              <w:right w:val="nil"/>
            </w:tcBorders>
            <w:shd w:val="clear" w:color="auto" w:fill="auto"/>
            <w:noWrap/>
            <w:vAlign w:val="bottom"/>
            <w:hideMark/>
          </w:tcPr>
          <w:p w14:paraId="4B8BD0E9"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nil"/>
              <w:left w:val="nil"/>
              <w:bottom w:val="nil"/>
              <w:right w:val="nil"/>
            </w:tcBorders>
            <w:shd w:val="clear" w:color="auto" w:fill="auto"/>
            <w:noWrap/>
            <w:vAlign w:val="bottom"/>
            <w:hideMark/>
          </w:tcPr>
          <w:p w14:paraId="4DDA5395"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nil"/>
              <w:left w:val="nil"/>
              <w:bottom w:val="nil"/>
              <w:right w:val="nil"/>
            </w:tcBorders>
            <w:shd w:val="clear" w:color="auto" w:fill="auto"/>
            <w:noWrap/>
            <w:vAlign w:val="bottom"/>
            <w:hideMark/>
          </w:tcPr>
          <w:p w14:paraId="4BC56C45"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nil"/>
              <w:left w:val="nil"/>
              <w:bottom w:val="nil"/>
              <w:right w:val="nil"/>
            </w:tcBorders>
            <w:shd w:val="clear" w:color="auto" w:fill="auto"/>
            <w:noWrap/>
            <w:vAlign w:val="bottom"/>
            <w:hideMark/>
          </w:tcPr>
          <w:p w14:paraId="6FD7778B"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nil"/>
              <w:left w:val="nil"/>
              <w:bottom w:val="nil"/>
              <w:right w:val="nil"/>
            </w:tcBorders>
            <w:shd w:val="clear" w:color="auto" w:fill="auto"/>
            <w:noWrap/>
            <w:vAlign w:val="bottom"/>
            <w:hideMark/>
          </w:tcPr>
          <w:p w14:paraId="3811FF97"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nil"/>
              <w:left w:val="nil"/>
              <w:bottom w:val="nil"/>
              <w:right w:val="nil"/>
            </w:tcBorders>
            <w:shd w:val="clear" w:color="auto" w:fill="auto"/>
            <w:noWrap/>
            <w:vAlign w:val="bottom"/>
            <w:hideMark/>
          </w:tcPr>
          <w:p w14:paraId="25871382"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nil"/>
              <w:left w:val="nil"/>
              <w:bottom w:val="nil"/>
              <w:right w:val="nil"/>
            </w:tcBorders>
            <w:shd w:val="clear" w:color="auto" w:fill="auto"/>
            <w:noWrap/>
            <w:vAlign w:val="bottom"/>
            <w:hideMark/>
          </w:tcPr>
          <w:p w14:paraId="4A0418ED"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nil"/>
              <w:left w:val="nil"/>
              <w:bottom w:val="nil"/>
              <w:right w:val="nil"/>
            </w:tcBorders>
            <w:shd w:val="clear" w:color="auto" w:fill="auto"/>
            <w:noWrap/>
            <w:vAlign w:val="bottom"/>
            <w:hideMark/>
          </w:tcPr>
          <w:p w14:paraId="1A3D0681"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nil"/>
              <w:left w:val="nil"/>
              <w:bottom w:val="nil"/>
              <w:right w:val="nil"/>
            </w:tcBorders>
            <w:shd w:val="clear" w:color="auto" w:fill="auto"/>
            <w:noWrap/>
            <w:vAlign w:val="bottom"/>
            <w:hideMark/>
          </w:tcPr>
          <w:p w14:paraId="322F4480" w14:textId="77777777" w:rsidR="00C1394C" w:rsidRPr="00C1394C" w:rsidRDefault="00C1394C" w:rsidP="00C1394C">
            <w:pPr>
              <w:suppressAutoHyphens w:val="0"/>
              <w:spacing w:after="0"/>
              <w:rPr>
                <w:rFonts w:ascii="Times New Roman" w:hAnsi="Times New Roman" w:cs="Times New Roman"/>
                <w:lang w:eastAsia="en-US"/>
              </w:rPr>
            </w:pPr>
          </w:p>
        </w:tc>
        <w:tc>
          <w:tcPr>
            <w:tcW w:w="0" w:type="auto"/>
            <w:tcBorders>
              <w:top w:val="nil"/>
              <w:left w:val="nil"/>
              <w:bottom w:val="nil"/>
              <w:right w:val="nil"/>
            </w:tcBorders>
            <w:shd w:val="clear" w:color="auto" w:fill="auto"/>
            <w:noWrap/>
            <w:vAlign w:val="bottom"/>
            <w:hideMark/>
          </w:tcPr>
          <w:p w14:paraId="5A63C0D5" w14:textId="77777777" w:rsidR="00C1394C" w:rsidRPr="00C1394C" w:rsidRDefault="00C1394C" w:rsidP="00C1394C">
            <w:pPr>
              <w:suppressAutoHyphens w:val="0"/>
              <w:spacing w:after="0"/>
              <w:rPr>
                <w:rFonts w:ascii="Times New Roman" w:hAnsi="Times New Roman" w:cs="Times New Roman"/>
                <w:lang w:eastAsia="en-US"/>
              </w:rPr>
            </w:pPr>
          </w:p>
        </w:tc>
      </w:tr>
      <w:tr w:rsidR="00C1394C" w:rsidRPr="00C1394C" w14:paraId="789A8CDD" w14:textId="77777777" w:rsidTr="00CE5ADF">
        <w:trPr>
          <w:trHeight w:val="158"/>
        </w:trPr>
        <w:tc>
          <w:tcPr>
            <w:tcW w:w="0" w:type="auto"/>
            <w:tcBorders>
              <w:top w:val="nil"/>
              <w:left w:val="single" w:sz="4" w:space="0" w:color="auto"/>
              <w:bottom w:val="single" w:sz="4" w:space="0" w:color="auto"/>
              <w:right w:val="single" w:sz="4" w:space="0" w:color="auto"/>
            </w:tcBorders>
            <w:shd w:val="clear" w:color="000000" w:fill="FCE4D6"/>
            <w:noWrap/>
            <w:vAlign w:val="bottom"/>
            <w:hideMark/>
          </w:tcPr>
          <w:p w14:paraId="009979A0" w14:textId="77777777" w:rsidR="00C1394C" w:rsidRPr="00C1394C" w:rsidRDefault="00C1394C" w:rsidP="00C1394C">
            <w:pPr>
              <w:suppressAutoHyphens w:val="0"/>
              <w:spacing w:after="0"/>
              <w:rPr>
                <w:rFonts w:ascii="Calibri" w:hAnsi="Calibri" w:cs="Calibri"/>
                <w:color w:val="000000"/>
                <w:sz w:val="22"/>
                <w:szCs w:val="22"/>
                <w:lang w:eastAsia="en-US"/>
              </w:rPr>
            </w:pPr>
            <w:r w:rsidRPr="00C1394C">
              <w:rPr>
                <w:rFonts w:ascii="Calibri" w:hAnsi="Calibri" w:cs="Calibri"/>
                <w:color w:val="000000"/>
                <w:sz w:val="22"/>
                <w:szCs w:val="22"/>
                <w:lang w:eastAsia="en-US"/>
              </w:rPr>
              <w:t>QA</w:t>
            </w:r>
          </w:p>
        </w:tc>
        <w:tc>
          <w:tcPr>
            <w:tcW w:w="0" w:type="auto"/>
            <w:gridSpan w:val="14"/>
            <w:tcBorders>
              <w:top w:val="single" w:sz="4" w:space="0" w:color="auto"/>
              <w:left w:val="nil"/>
              <w:bottom w:val="single" w:sz="4" w:space="0" w:color="auto"/>
              <w:right w:val="single" w:sz="4" w:space="0" w:color="auto"/>
            </w:tcBorders>
            <w:shd w:val="clear" w:color="000000" w:fill="E2EFDA"/>
            <w:noWrap/>
            <w:vAlign w:val="bottom"/>
            <w:hideMark/>
          </w:tcPr>
          <w:p w14:paraId="1ADBAD78" w14:textId="77777777" w:rsidR="00C1394C" w:rsidRPr="00C1394C" w:rsidRDefault="00C1394C" w:rsidP="00C1394C">
            <w:pPr>
              <w:suppressAutoHyphens w:val="0"/>
              <w:spacing w:after="0"/>
              <w:rPr>
                <w:rFonts w:ascii="Calibri" w:hAnsi="Calibri" w:cs="Calibri"/>
                <w:b/>
                <w:bCs/>
                <w:color w:val="000000"/>
                <w:sz w:val="22"/>
                <w:szCs w:val="22"/>
                <w:lang w:eastAsia="en-US"/>
              </w:rPr>
            </w:pPr>
            <w:r w:rsidRPr="00C1394C">
              <w:rPr>
                <w:rFonts w:ascii="Calibri" w:hAnsi="Calibri" w:cs="Calibri"/>
                <w:b/>
                <w:bCs/>
                <w:color w:val="000000"/>
                <w:sz w:val="22"/>
                <w:szCs w:val="22"/>
                <w:lang w:eastAsia="en-US"/>
              </w:rPr>
              <w:t xml:space="preserve">li000084sd==ID%1216976==CI%Fiware==Desc%Fiware_files==FromGE_to==IP </w:t>
            </w:r>
            <w:proofErr w:type="spellStart"/>
            <w:r w:rsidRPr="00C1394C">
              <w:rPr>
                <w:rFonts w:ascii="Calibri" w:hAnsi="Calibri" w:cs="Calibri"/>
                <w:b/>
                <w:bCs/>
                <w:color w:val="000000"/>
                <w:sz w:val="22"/>
                <w:szCs w:val="22"/>
                <w:lang w:eastAsia="en-US"/>
              </w:rPr>
              <w:t>Name%Fiware</w:t>
            </w:r>
            <w:proofErr w:type="spellEnd"/>
            <w:r w:rsidRPr="00C1394C">
              <w:rPr>
                <w:rFonts w:ascii="Calibri" w:hAnsi="Calibri" w:cs="Calibri"/>
                <w:b/>
                <w:bCs/>
                <w:color w:val="000000"/>
                <w:sz w:val="22"/>
                <w:szCs w:val="22"/>
                <w:lang w:eastAsia="en-US"/>
              </w:rPr>
              <w:t>==QA</w:t>
            </w:r>
          </w:p>
        </w:tc>
      </w:tr>
      <w:tr w:rsidR="00C1394C" w:rsidRPr="00C1394C" w14:paraId="5CA3EF14" w14:textId="77777777" w:rsidTr="00CE5ADF">
        <w:trPr>
          <w:trHeight w:val="158"/>
        </w:trPr>
        <w:tc>
          <w:tcPr>
            <w:tcW w:w="0" w:type="auto"/>
            <w:tcBorders>
              <w:top w:val="nil"/>
              <w:left w:val="single" w:sz="4" w:space="0" w:color="auto"/>
              <w:bottom w:val="single" w:sz="4" w:space="0" w:color="auto"/>
              <w:right w:val="single" w:sz="4" w:space="0" w:color="auto"/>
            </w:tcBorders>
            <w:shd w:val="clear" w:color="000000" w:fill="FCE4D6"/>
            <w:noWrap/>
            <w:vAlign w:val="bottom"/>
            <w:hideMark/>
          </w:tcPr>
          <w:p w14:paraId="5C1AEF6F" w14:textId="77777777" w:rsidR="00C1394C" w:rsidRPr="00C1394C" w:rsidRDefault="00C1394C" w:rsidP="00C1394C">
            <w:pPr>
              <w:suppressAutoHyphens w:val="0"/>
              <w:spacing w:after="0"/>
              <w:rPr>
                <w:rFonts w:ascii="Calibri" w:hAnsi="Calibri" w:cs="Calibri"/>
                <w:color w:val="000000"/>
                <w:sz w:val="22"/>
                <w:szCs w:val="22"/>
                <w:lang w:eastAsia="en-US"/>
              </w:rPr>
            </w:pPr>
            <w:r w:rsidRPr="00C1394C">
              <w:rPr>
                <w:rFonts w:ascii="Calibri" w:hAnsi="Calibri" w:cs="Calibri"/>
                <w:color w:val="000000"/>
                <w:sz w:val="22"/>
                <w:szCs w:val="22"/>
                <w:lang w:eastAsia="en-US"/>
              </w:rPr>
              <w:t>PROD</w:t>
            </w:r>
          </w:p>
        </w:tc>
        <w:tc>
          <w:tcPr>
            <w:tcW w:w="0" w:type="auto"/>
            <w:gridSpan w:val="14"/>
            <w:tcBorders>
              <w:top w:val="single" w:sz="4" w:space="0" w:color="auto"/>
              <w:left w:val="nil"/>
              <w:bottom w:val="single" w:sz="4" w:space="0" w:color="auto"/>
              <w:right w:val="single" w:sz="4" w:space="0" w:color="auto"/>
            </w:tcBorders>
            <w:shd w:val="clear" w:color="000000" w:fill="E2EFDA"/>
            <w:noWrap/>
            <w:vAlign w:val="bottom"/>
            <w:hideMark/>
          </w:tcPr>
          <w:p w14:paraId="10606233" w14:textId="77777777" w:rsidR="00C1394C" w:rsidRPr="00C1394C" w:rsidRDefault="00C1394C" w:rsidP="00C1394C">
            <w:pPr>
              <w:suppressAutoHyphens w:val="0"/>
              <w:spacing w:after="0"/>
              <w:rPr>
                <w:rFonts w:ascii="Calibri" w:hAnsi="Calibri" w:cs="Calibri"/>
                <w:b/>
                <w:bCs/>
                <w:color w:val="000000"/>
                <w:sz w:val="22"/>
                <w:szCs w:val="22"/>
                <w:lang w:eastAsia="en-US"/>
              </w:rPr>
            </w:pPr>
            <w:r w:rsidRPr="00C1394C">
              <w:rPr>
                <w:rFonts w:ascii="Calibri" w:hAnsi="Calibri" w:cs="Calibri"/>
                <w:b/>
                <w:bCs/>
                <w:color w:val="000000"/>
                <w:sz w:val="22"/>
                <w:szCs w:val="22"/>
                <w:lang w:eastAsia="en-US"/>
              </w:rPr>
              <w:t xml:space="preserve">li000084sd==ID%1216976==CI%Fiware==Desc%Pull_Fiware_files_from_GEHC_server==FromGE_to==IP </w:t>
            </w:r>
            <w:proofErr w:type="spellStart"/>
            <w:r w:rsidRPr="00C1394C">
              <w:rPr>
                <w:rFonts w:ascii="Calibri" w:hAnsi="Calibri" w:cs="Calibri"/>
                <w:b/>
                <w:bCs/>
                <w:color w:val="000000"/>
                <w:sz w:val="22"/>
                <w:szCs w:val="22"/>
                <w:lang w:eastAsia="en-US"/>
              </w:rPr>
              <w:t>Name%GEHC</w:t>
            </w:r>
            <w:proofErr w:type="spellEnd"/>
            <w:r w:rsidRPr="00C1394C">
              <w:rPr>
                <w:rFonts w:ascii="Calibri" w:hAnsi="Calibri" w:cs="Calibri"/>
                <w:b/>
                <w:bCs/>
                <w:color w:val="000000"/>
                <w:sz w:val="22"/>
                <w:szCs w:val="22"/>
                <w:lang w:eastAsia="en-US"/>
              </w:rPr>
              <w:t xml:space="preserve"> </w:t>
            </w:r>
            <w:proofErr w:type="spellStart"/>
            <w:r w:rsidRPr="00C1394C">
              <w:rPr>
                <w:rFonts w:ascii="Calibri" w:hAnsi="Calibri" w:cs="Calibri"/>
                <w:b/>
                <w:bCs/>
                <w:color w:val="000000"/>
                <w:sz w:val="22"/>
                <w:szCs w:val="22"/>
                <w:lang w:eastAsia="en-US"/>
              </w:rPr>
              <w:t>Fiware</w:t>
            </w:r>
            <w:proofErr w:type="spellEnd"/>
            <w:r w:rsidRPr="00C1394C">
              <w:rPr>
                <w:rFonts w:ascii="Calibri" w:hAnsi="Calibri" w:cs="Calibri"/>
                <w:b/>
                <w:bCs/>
                <w:color w:val="000000"/>
                <w:sz w:val="22"/>
                <w:szCs w:val="22"/>
                <w:lang w:eastAsia="en-US"/>
              </w:rPr>
              <w:t>==PROD</w:t>
            </w:r>
          </w:p>
        </w:tc>
      </w:tr>
    </w:tbl>
    <w:p w14:paraId="52633344" w14:textId="77777777" w:rsidR="00C1394C" w:rsidRPr="00511CC5" w:rsidRDefault="00C1394C" w:rsidP="00EF0129">
      <w:pPr>
        <w:pStyle w:val="ListParagraph"/>
        <w:spacing w:after="0" w:line="240" w:lineRule="auto"/>
        <w:rPr>
          <w:noProof/>
        </w:rPr>
      </w:pPr>
    </w:p>
    <w:p w14:paraId="7D7AEA1D" w14:textId="77777777" w:rsidR="00EF0129" w:rsidRDefault="00EF0129" w:rsidP="00EF0129">
      <w:pPr>
        <w:pStyle w:val="ListParagraph"/>
        <w:spacing w:after="0" w:line="240" w:lineRule="auto"/>
        <w:rPr>
          <w:noProof/>
        </w:rPr>
      </w:pPr>
    </w:p>
    <w:p w14:paraId="6F744AB3" w14:textId="77777777" w:rsidR="00EF0129" w:rsidRDefault="00EF0129" w:rsidP="00EF0129">
      <w:pPr>
        <w:pStyle w:val="NormalWeb"/>
        <w:spacing w:after="60"/>
      </w:pPr>
    </w:p>
    <w:p w14:paraId="5B62B215" w14:textId="77777777" w:rsidR="009D6067" w:rsidRDefault="009D6067">
      <w:pPr>
        <w:pStyle w:val="Heading1"/>
        <w:tabs>
          <w:tab w:val="left" w:pos="0"/>
          <w:tab w:val="left" w:pos="432"/>
        </w:tabs>
      </w:pPr>
      <w:bookmarkStart w:id="28" w:name="__RefHeading__518_1656611287"/>
      <w:bookmarkStart w:id="29" w:name="__RefHeading__522_1656611287"/>
      <w:bookmarkStart w:id="30" w:name="__RefHeading__524_1656611287"/>
      <w:bookmarkStart w:id="31" w:name="__RefHeading__526_1656611287"/>
      <w:bookmarkEnd w:id="28"/>
      <w:bookmarkEnd w:id="29"/>
      <w:bookmarkEnd w:id="30"/>
      <w:bookmarkEnd w:id="31"/>
      <w:r>
        <w:t xml:space="preserve"> Monitoring Plan</w:t>
      </w:r>
    </w:p>
    <w:p w14:paraId="7456AF9C" w14:textId="77777777" w:rsidR="00F20A26" w:rsidRDefault="00F20A26" w:rsidP="00F20A26">
      <w:pPr>
        <w:ind w:left="720"/>
        <w:rPr>
          <w:b/>
        </w:rPr>
      </w:pPr>
    </w:p>
    <w:p w14:paraId="3C9BE7A9" w14:textId="77777777" w:rsidR="00F20A26" w:rsidRDefault="00F20A26">
      <w:pPr>
        <w:numPr>
          <w:ilvl w:val="0"/>
          <w:numId w:val="17"/>
        </w:numPr>
        <w:rPr>
          <w:b/>
        </w:rPr>
      </w:pPr>
      <w:r>
        <w:rPr>
          <w:b/>
        </w:rPr>
        <w:t xml:space="preserve">Automatic </w:t>
      </w:r>
      <w:r w:rsidRPr="00710DE2">
        <w:rPr>
          <w:b/>
        </w:rPr>
        <w:t xml:space="preserve">Fiware Boss </w:t>
      </w:r>
      <w:r w:rsidR="004C1E1C">
        <w:rPr>
          <w:b/>
        </w:rPr>
        <w:t xml:space="preserve">and Import </w:t>
      </w:r>
      <w:r w:rsidRPr="00710DE2">
        <w:rPr>
          <w:b/>
        </w:rPr>
        <w:t>service start and stop process:</w:t>
      </w:r>
    </w:p>
    <w:p w14:paraId="44131F21" w14:textId="77777777" w:rsidR="00F20A26" w:rsidRPr="00710DE2" w:rsidRDefault="00F20A26" w:rsidP="001F45CE">
      <w:pPr>
        <w:rPr>
          <w:b/>
        </w:rPr>
      </w:pPr>
    </w:p>
    <w:p w14:paraId="2C9DFB92" w14:textId="5D8F9A95" w:rsidR="001F45CE" w:rsidRDefault="001F45CE">
      <w:pPr>
        <w:numPr>
          <w:ilvl w:val="0"/>
          <w:numId w:val="9"/>
        </w:numPr>
      </w:pPr>
      <w:r>
        <w:t xml:space="preserve">We have created maintenance scripts which use to stop the Boss and Import services automatically at every day, </w:t>
      </w:r>
      <w:r w:rsidRPr="00B906D6">
        <w:rPr>
          <w:b/>
        </w:rPr>
        <w:t>10:30 PM EST</w:t>
      </w:r>
      <w:r>
        <w:t xml:space="preserve"> through </w:t>
      </w:r>
      <w:r w:rsidR="00BC1553">
        <w:t>Task Scheduler</w:t>
      </w:r>
      <w:r>
        <w:t xml:space="preserve"> </w:t>
      </w:r>
      <w:r w:rsidR="00BC1553">
        <w:t>on respective Fiware application servers.</w:t>
      </w:r>
    </w:p>
    <w:p w14:paraId="43C8EDED" w14:textId="77777777" w:rsidR="001F45CE" w:rsidRDefault="001F45CE" w:rsidP="001F45CE"/>
    <w:p w14:paraId="366C8C00" w14:textId="77777777" w:rsidR="008C473D" w:rsidRDefault="008C473D" w:rsidP="001F45CE"/>
    <w:p w14:paraId="78023450" w14:textId="77777777" w:rsidR="001F45CE" w:rsidRDefault="001F45CE" w:rsidP="001F45CE">
      <w:r w:rsidRPr="00CB07FF">
        <w:t>Below is the snapshot of successful service</w:t>
      </w:r>
      <w:r>
        <w:t xml:space="preserve"> </w:t>
      </w:r>
      <w:r w:rsidR="005922CB" w:rsidRPr="005F6D18">
        <w:rPr>
          <w:b/>
          <w:bCs/>
        </w:rPr>
        <w:t>stopped</w:t>
      </w:r>
      <w:r w:rsidR="005922CB">
        <w:t>:</w:t>
      </w:r>
    </w:p>
    <w:p w14:paraId="079DD342" w14:textId="77777777" w:rsidR="002B724E" w:rsidRDefault="002B724E" w:rsidP="001F45CE"/>
    <w:p w14:paraId="4CBE378F" w14:textId="59DE7969" w:rsidR="001F45CE" w:rsidRDefault="008C473D" w:rsidP="001F45CE">
      <w:pPr>
        <w:rPr>
          <w:b/>
          <w:noProof/>
          <w:lang w:eastAsia="en-US"/>
        </w:rPr>
      </w:pPr>
      <w:r>
        <w:rPr>
          <w:noProof/>
        </w:rPr>
        <w:lastRenderedPageBreak/>
        <w:drawing>
          <wp:inline distT="0" distB="0" distL="0" distR="0" wp14:anchorId="46E49493" wp14:editId="3251979A">
            <wp:extent cx="5381625" cy="2286000"/>
            <wp:effectExtent l="133350" t="114300" r="142875" b="1524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81625" cy="228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6645B6" w14:textId="77777777" w:rsidR="00680C99" w:rsidRDefault="00680C99" w:rsidP="001F45CE">
      <w:pPr>
        <w:rPr>
          <w:b/>
        </w:rPr>
      </w:pPr>
    </w:p>
    <w:p w14:paraId="3E74511F" w14:textId="4FC1290B" w:rsidR="001F45CE" w:rsidRDefault="001F45CE" w:rsidP="001F45CE">
      <w:pPr>
        <w:rPr>
          <w:noProof/>
          <w:lang w:eastAsia="en-US"/>
        </w:rPr>
      </w:pPr>
      <w:r w:rsidRPr="00CB07FF">
        <w:t xml:space="preserve">Below is the snapshot of successful service </w:t>
      </w:r>
      <w:r w:rsidR="008C473D" w:rsidRPr="005F6D18">
        <w:rPr>
          <w:b/>
          <w:bCs/>
        </w:rPr>
        <w:t>Started</w:t>
      </w:r>
      <w:r>
        <w:t>:</w:t>
      </w:r>
    </w:p>
    <w:p w14:paraId="0F58EBF4" w14:textId="373465F1" w:rsidR="001F45CE" w:rsidRDefault="00F04450" w:rsidP="001F45CE">
      <w:pPr>
        <w:rPr>
          <w:noProof/>
          <w:lang w:eastAsia="en-US"/>
        </w:rPr>
      </w:pPr>
      <w:r>
        <w:rPr>
          <w:noProof/>
        </w:rPr>
        <w:drawing>
          <wp:inline distT="0" distB="0" distL="0" distR="0" wp14:anchorId="7037AD42" wp14:editId="363C9735">
            <wp:extent cx="6469380" cy="1809750"/>
            <wp:effectExtent l="133350" t="114300" r="121920" b="1714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69380" cy="1809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60B360" w14:textId="77777777" w:rsidR="001F45CE" w:rsidRDefault="001F45CE" w:rsidP="001F45CE"/>
    <w:p w14:paraId="55CE4B81" w14:textId="0C3AC64A" w:rsidR="001F45CE" w:rsidRDefault="001F45CE" w:rsidP="001F45CE">
      <w:r>
        <w:t xml:space="preserve">If you did not </w:t>
      </w:r>
      <w:proofErr w:type="gramStart"/>
      <w:r>
        <w:t>received</w:t>
      </w:r>
      <w:proofErr w:type="gramEnd"/>
      <w:r>
        <w:t xml:space="preserve"> the above mails or find any issues in services start or stop issues please contact the DL </w:t>
      </w:r>
      <w:r w:rsidR="00F04450" w:rsidRPr="00F04450">
        <w:t>IF_Fiware_Run_Support@ge.com</w:t>
      </w:r>
      <w:r>
        <w:t>.</w:t>
      </w:r>
    </w:p>
    <w:p w14:paraId="663387B3" w14:textId="77777777" w:rsidR="009D6067" w:rsidRDefault="009D6067">
      <w:pPr>
        <w:rPr>
          <w:b/>
        </w:rPr>
      </w:pPr>
    </w:p>
    <w:p w14:paraId="61E9D72F" w14:textId="77777777" w:rsidR="007F1E2E" w:rsidRDefault="007F1E2E">
      <w:pPr>
        <w:rPr>
          <w:b/>
        </w:rPr>
      </w:pPr>
    </w:p>
    <w:p w14:paraId="62F11B43" w14:textId="77777777" w:rsidR="004F496C" w:rsidRDefault="004F496C">
      <w:pPr>
        <w:rPr>
          <w:b/>
        </w:rPr>
      </w:pPr>
    </w:p>
    <w:p w14:paraId="56AFB67A" w14:textId="77777777" w:rsidR="004F496C" w:rsidRDefault="004F496C">
      <w:pPr>
        <w:rPr>
          <w:b/>
        </w:rPr>
      </w:pPr>
    </w:p>
    <w:p w14:paraId="2DF837B2" w14:textId="77777777" w:rsidR="004F496C" w:rsidRDefault="004F496C">
      <w:pPr>
        <w:rPr>
          <w:b/>
        </w:rPr>
      </w:pPr>
    </w:p>
    <w:p w14:paraId="267D652F" w14:textId="77777777" w:rsidR="004F496C" w:rsidRDefault="004F496C">
      <w:pPr>
        <w:rPr>
          <w:b/>
        </w:rPr>
      </w:pPr>
    </w:p>
    <w:p w14:paraId="339F746C" w14:textId="77777777" w:rsidR="004F496C" w:rsidRDefault="004F496C">
      <w:pPr>
        <w:rPr>
          <w:b/>
        </w:rPr>
      </w:pPr>
    </w:p>
    <w:p w14:paraId="07421D7E" w14:textId="77777777" w:rsidR="007F1E2E" w:rsidRDefault="00D52010" w:rsidP="007F1E2E">
      <w:pPr>
        <w:pStyle w:val="Heading1"/>
        <w:tabs>
          <w:tab w:val="left" w:pos="0"/>
          <w:tab w:val="left" w:pos="432"/>
        </w:tabs>
      </w:pPr>
      <w:r>
        <w:t xml:space="preserve"> </w:t>
      </w:r>
      <w:r w:rsidR="008A454A">
        <w:t>Documentation</w:t>
      </w:r>
    </w:p>
    <w:p w14:paraId="0E721E7A" w14:textId="77777777" w:rsidR="008A454A" w:rsidRPr="00B61282" w:rsidRDefault="008A454A">
      <w:pPr>
        <w:numPr>
          <w:ilvl w:val="0"/>
          <w:numId w:val="31"/>
        </w:numPr>
        <w:rPr>
          <w:b/>
          <w:color w:val="000000"/>
          <w:sz w:val="22"/>
          <w:szCs w:val="22"/>
          <w:u w:val="single"/>
        </w:rPr>
      </w:pPr>
      <w:r w:rsidRPr="00B61282">
        <w:rPr>
          <w:color w:val="000000"/>
          <w:sz w:val="22"/>
          <w:szCs w:val="22"/>
          <w:u w:val="single"/>
        </w:rPr>
        <w:t>eCenter Admin Manual:</w:t>
      </w:r>
    </w:p>
    <w:p w14:paraId="4B07EE89" w14:textId="77777777" w:rsidR="003B62F8" w:rsidRPr="003B62F8" w:rsidRDefault="003B62F8">
      <w:pPr>
        <w:numPr>
          <w:ilvl w:val="0"/>
          <w:numId w:val="4"/>
        </w:numPr>
        <w:rPr>
          <w:b/>
        </w:rPr>
      </w:pPr>
      <w:r>
        <w:rPr>
          <w:color w:val="000000"/>
        </w:rPr>
        <w:t xml:space="preserve">This Admin </w:t>
      </w:r>
      <w:r w:rsidR="000A4560">
        <w:rPr>
          <w:color w:val="000000"/>
        </w:rPr>
        <w:t>manual document has</w:t>
      </w:r>
      <w:r>
        <w:rPr>
          <w:color w:val="000000"/>
        </w:rPr>
        <w:t xml:space="preserve"> the installation procedure for Ecenter/Surepay.</w:t>
      </w:r>
    </w:p>
    <w:p w14:paraId="0A56CACD" w14:textId="77777777" w:rsidR="004F496C" w:rsidRPr="004F496C" w:rsidRDefault="004F496C">
      <w:pPr>
        <w:numPr>
          <w:ilvl w:val="0"/>
          <w:numId w:val="4"/>
        </w:numPr>
        <w:rPr>
          <w:b/>
        </w:rPr>
      </w:pPr>
      <w:r w:rsidRPr="004F496C">
        <w:t xml:space="preserve">It is part of the complete </w:t>
      </w:r>
      <w:r>
        <w:t xml:space="preserve">ecenter </w:t>
      </w:r>
      <w:r w:rsidRPr="004F496C">
        <w:t xml:space="preserve">documentation set which includes: </w:t>
      </w:r>
    </w:p>
    <w:p w14:paraId="3EAEC375" w14:textId="77777777" w:rsidR="004F496C" w:rsidRDefault="004F496C">
      <w:pPr>
        <w:numPr>
          <w:ilvl w:val="0"/>
          <w:numId w:val="25"/>
        </w:numPr>
        <w:rPr>
          <w:b/>
        </w:rPr>
      </w:pPr>
      <w:r w:rsidRPr="004F496C">
        <w:rPr>
          <w:b/>
        </w:rPr>
        <w:lastRenderedPageBreak/>
        <w:t>System Requirements</w:t>
      </w:r>
    </w:p>
    <w:p w14:paraId="518D470E" w14:textId="77777777" w:rsidR="004F496C" w:rsidRDefault="004F496C">
      <w:pPr>
        <w:numPr>
          <w:ilvl w:val="0"/>
          <w:numId w:val="25"/>
        </w:numPr>
        <w:rPr>
          <w:b/>
        </w:rPr>
      </w:pPr>
      <w:r w:rsidRPr="004F496C">
        <w:rPr>
          <w:b/>
        </w:rPr>
        <w:t>eCenter Server Installation - New Instal</w:t>
      </w:r>
      <w:r>
        <w:rPr>
          <w:b/>
        </w:rPr>
        <w:t>l</w:t>
      </w:r>
    </w:p>
    <w:p w14:paraId="33EBBEFA" w14:textId="77777777" w:rsidR="004F496C" w:rsidRDefault="004F496C">
      <w:pPr>
        <w:numPr>
          <w:ilvl w:val="0"/>
          <w:numId w:val="25"/>
        </w:numPr>
        <w:rPr>
          <w:b/>
        </w:rPr>
      </w:pPr>
      <w:r w:rsidRPr="004F496C">
        <w:rPr>
          <w:b/>
        </w:rPr>
        <w:t xml:space="preserve">Configure eCenter </w:t>
      </w:r>
      <w:proofErr w:type="gramStart"/>
      <w:r w:rsidRPr="004F496C">
        <w:rPr>
          <w:b/>
        </w:rPr>
        <w:t>Registry</w:t>
      </w:r>
      <w:proofErr w:type="gramEnd"/>
    </w:p>
    <w:p w14:paraId="760A3CF5" w14:textId="77777777" w:rsidR="004F496C" w:rsidRDefault="004F496C">
      <w:pPr>
        <w:numPr>
          <w:ilvl w:val="0"/>
          <w:numId w:val="25"/>
        </w:numPr>
        <w:rPr>
          <w:b/>
        </w:rPr>
      </w:pPr>
      <w:r w:rsidRPr="004F496C">
        <w:rPr>
          <w:b/>
        </w:rPr>
        <w:t>Configuring the eCenter Database</w:t>
      </w:r>
    </w:p>
    <w:p w14:paraId="01D16F6E" w14:textId="77777777" w:rsidR="004F496C" w:rsidRDefault="004F496C">
      <w:pPr>
        <w:numPr>
          <w:ilvl w:val="0"/>
          <w:numId w:val="25"/>
        </w:numPr>
        <w:rPr>
          <w:b/>
        </w:rPr>
      </w:pPr>
      <w:r w:rsidRPr="004F496C">
        <w:rPr>
          <w:b/>
        </w:rPr>
        <w:t>BOSS Server Installation</w:t>
      </w:r>
    </w:p>
    <w:p w14:paraId="5AAC7C24" w14:textId="77777777" w:rsidR="004F496C" w:rsidRDefault="004F496C">
      <w:pPr>
        <w:numPr>
          <w:ilvl w:val="0"/>
          <w:numId w:val="25"/>
        </w:numPr>
        <w:rPr>
          <w:b/>
        </w:rPr>
      </w:pPr>
      <w:r w:rsidRPr="004F496C">
        <w:rPr>
          <w:b/>
        </w:rPr>
        <w:t>Logging into eCenter</w:t>
      </w:r>
    </w:p>
    <w:p w14:paraId="26235F3A" w14:textId="77777777" w:rsidR="004F496C" w:rsidRDefault="004F496C">
      <w:pPr>
        <w:numPr>
          <w:ilvl w:val="0"/>
          <w:numId w:val="25"/>
        </w:numPr>
        <w:rPr>
          <w:b/>
        </w:rPr>
      </w:pPr>
      <w:r w:rsidRPr="004F496C">
        <w:rPr>
          <w:b/>
        </w:rPr>
        <w:t>System Configuration</w:t>
      </w:r>
    </w:p>
    <w:p w14:paraId="3608FF00" w14:textId="77777777" w:rsidR="004F496C" w:rsidRDefault="004F496C">
      <w:pPr>
        <w:numPr>
          <w:ilvl w:val="0"/>
          <w:numId w:val="25"/>
        </w:numPr>
        <w:rPr>
          <w:b/>
        </w:rPr>
      </w:pPr>
      <w:r w:rsidRPr="004F496C">
        <w:rPr>
          <w:b/>
        </w:rPr>
        <w:t>Feature Setup</w:t>
      </w:r>
    </w:p>
    <w:p w14:paraId="122B6F0E" w14:textId="77777777" w:rsidR="004F496C" w:rsidRDefault="004F496C">
      <w:pPr>
        <w:numPr>
          <w:ilvl w:val="0"/>
          <w:numId w:val="25"/>
        </w:numPr>
        <w:rPr>
          <w:b/>
        </w:rPr>
      </w:pPr>
      <w:r w:rsidRPr="004F496C">
        <w:rPr>
          <w:b/>
        </w:rPr>
        <w:t>Forms Configuration</w:t>
      </w:r>
    </w:p>
    <w:p w14:paraId="27502D93" w14:textId="77777777" w:rsidR="004F496C" w:rsidRDefault="004F496C">
      <w:pPr>
        <w:numPr>
          <w:ilvl w:val="0"/>
          <w:numId w:val="25"/>
        </w:numPr>
        <w:rPr>
          <w:b/>
        </w:rPr>
      </w:pPr>
      <w:r w:rsidRPr="004F496C">
        <w:rPr>
          <w:b/>
        </w:rPr>
        <w:t>Database Management</w:t>
      </w:r>
    </w:p>
    <w:p w14:paraId="49F130CD" w14:textId="77777777" w:rsidR="004F496C" w:rsidRDefault="004F496C">
      <w:pPr>
        <w:numPr>
          <w:ilvl w:val="0"/>
          <w:numId w:val="25"/>
        </w:numPr>
        <w:rPr>
          <w:b/>
        </w:rPr>
      </w:pPr>
      <w:r w:rsidRPr="004F496C">
        <w:rPr>
          <w:b/>
        </w:rPr>
        <w:t>Event Logging</w:t>
      </w:r>
    </w:p>
    <w:p w14:paraId="44E9FE7E" w14:textId="77777777" w:rsidR="004F496C" w:rsidRDefault="004F496C">
      <w:pPr>
        <w:numPr>
          <w:ilvl w:val="0"/>
          <w:numId w:val="25"/>
        </w:numPr>
        <w:rPr>
          <w:b/>
        </w:rPr>
      </w:pPr>
      <w:r w:rsidRPr="004F496C">
        <w:rPr>
          <w:b/>
        </w:rPr>
        <w:t>eNotifications</w:t>
      </w:r>
    </w:p>
    <w:p w14:paraId="5FD4EF54" w14:textId="77777777" w:rsidR="004F496C" w:rsidRDefault="004F496C" w:rsidP="004F496C">
      <w:pPr>
        <w:ind w:left="720"/>
        <w:rPr>
          <w:b/>
        </w:rPr>
      </w:pPr>
    </w:p>
    <w:p w14:paraId="06EE5544" w14:textId="77777777" w:rsidR="00C57F67" w:rsidRPr="00C57F67" w:rsidRDefault="00C57F67">
      <w:pPr>
        <w:numPr>
          <w:ilvl w:val="0"/>
          <w:numId w:val="26"/>
        </w:numPr>
        <w:rPr>
          <w:b/>
        </w:rPr>
      </w:pPr>
      <w:r w:rsidRPr="00C57F67">
        <w:rPr>
          <w:b/>
        </w:rPr>
        <w:t>eCenter Admin Manual</w:t>
      </w:r>
      <w:r>
        <w:rPr>
          <w:b/>
        </w:rPr>
        <w:t xml:space="preserve"> </w:t>
      </w:r>
      <w:r w:rsidR="00665428">
        <w:rPr>
          <w:b/>
        </w:rPr>
        <w:t xml:space="preserve">download </w:t>
      </w:r>
      <w:proofErr w:type="gramStart"/>
      <w:r>
        <w:rPr>
          <w:b/>
        </w:rPr>
        <w:t>Link</w:t>
      </w:r>
      <w:r w:rsidR="00665428">
        <w:rPr>
          <w:b/>
        </w:rPr>
        <w:t xml:space="preserve"> :</w:t>
      </w:r>
      <w:proofErr w:type="gramEnd"/>
    </w:p>
    <w:p w14:paraId="0049CCD3" w14:textId="77777777" w:rsidR="007F1E2E" w:rsidRDefault="00000000" w:rsidP="004F496C">
      <w:pPr>
        <w:ind w:left="720"/>
        <w:rPr>
          <w:b/>
        </w:rPr>
      </w:pPr>
      <w:hyperlink r:id="rId43" w:history="1">
        <w:r w:rsidR="00234A85" w:rsidRPr="00D315C7">
          <w:rPr>
            <w:rStyle w:val="Hyperlink"/>
            <w:b/>
          </w:rPr>
          <w:t>http://libraries.ge.com/download?fileid=909451412101&amp;entity_id=69908971101&amp;sid=101</w:t>
        </w:r>
      </w:hyperlink>
    </w:p>
    <w:p w14:paraId="2A437A31" w14:textId="77777777" w:rsidR="00234A85" w:rsidRDefault="00234A85">
      <w:pPr>
        <w:rPr>
          <w:b/>
        </w:rPr>
      </w:pPr>
    </w:p>
    <w:p w14:paraId="79B384D6" w14:textId="77777777" w:rsidR="007F1E2E" w:rsidRDefault="007F1E2E">
      <w:pPr>
        <w:rPr>
          <w:b/>
        </w:rPr>
      </w:pPr>
    </w:p>
    <w:p w14:paraId="76FC0890" w14:textId="77777777" w:rsidR="004F5505" w:rsidRDefault="004F5505">
      <w:pPr>
        <w:rPr>
          <w:b/>
        </w:rPr>
      </w:pPr>
    </w:p>
    <w:p w14:paraId="3DE18236" w14:textId="77777777" w:rsidR="00A73FC5" w:rsidRDefault="00A73FC5" w:rsidP="00A73FC5">
      <w:pPr>
        <w:pStyle w:val="Heading1"/>
        <w:tabs>
          <w:tab w:val="left" w:pos="0"/>
          <w:tab w:val="left" w:pos="432"/>
        </w:tabs>
      </w:pPr>
      <w:r>
        <w:t>Required Support Software</w:t>
      </w:r>
    </w:p>
    <w:p w14:paraId="0F4D1BE0" w14:textId="77777777" w:rsidR="00A73FC5" w:rsidRDefault="00A73FC5" w:rsidP="00A73FC5">
      <w:r>
        <w:t>No special software required.</w:t>
      </w:r>
    </w:p>
    <w:p w14:paraId="1C331414" w14:textId="77777777" w:rsidR="001F45CE" w:rsidRDefault="001F45CE" w:rsidP="00A73FC5">
      <w:pPr>
        <w:rPr>
          <w:b/>
        </w:rPr>
      </w:pPr>
    </w:p>
    <w:p w14:paraId="6E96037A" w14:textId="77777777" w:rsidR="00BF65B3" w:rsidRDefault="00BF65B3" w:rsidP="00BF65B3">
      <w:pPr>
        <w:pStyle w:val="Heading1"/>
        <w:tabs>
          <w:tab w:val="clear" w:pos="90"/>
          <w:tab w:val="left" w:pos="0"/>
          <w:tab w:val="left" w:pos="432"/>
        </w:tabs>
      </w:pPr>
      <w:r>
        <w:t>FMEA</w:t>
      </w:r>
    </w:p>
    <w:p w14:paraId="0C1052B7" w14:textId="77777777" w:rsidR="008119BB" w:rsidRDefault="008119BB" w:rsidP="008119BB">
      <w:bookmarkStart w:id="32" w:name="_1240042724"/>
      <w:bookmarkStart w:id="33" w:name="_1240048548"/>
      <w:bookmarkEnd w:id="32"/>
      <w:bookmarkEnd w:id="33"/>
    </w:p>
    <w:p w14:paraId="6941DF77" w14:textId="77777777" w:rsidR="008119BB" w:rsidRDefault="008119BB" w:rsidP="008119BB">
      <w:r>
        <w:t>&lt;THIS SHOULD BE PROVIDED BY THE BUILD TEAM&gt;</w:t>
      </w:r>
    </w:p>
    <w:p w14:paraId="1F26BFC9" w14:textId="77777777" w:rsidR="008119BB" w:rsidRDefault="008119BB" w:rsidP="008119BB">
      <w:r>
        <w:t>This document is used to identify various places where failure can occur along with monitoring plans.</w:t>
      </w:r>
    </w:p>
    <w:p w14:paraId="2C98368C" w14:textId="77777777" w:rsidR="008119BB" w:rsidRDefault="008119BB" w:rsidP="00BF65B3"/>
    <w:bookmarkStart w:id="34" w:name="_MON_1585554898"/>
    <w:bookmarkEnd w:id="34"/>
    <w:p w14:paraId="667158FF" w14:textId="77777777" w:rsidR="008119BB" w:rsidRDefault="00EE0F0B" w:rsidP="00BF65B3">
      <w:r>
        <w:object w:dxaOrig="1551" w:dyaOrig="1004" w14:anchorId="59C70BF4">
          <v:shape id="_x0000_i1027" type="#_x0000_t75" style="width:77.3pt;height:49.45pt" o:ole="">
            <v:imagedata r:id="rId44" o:title=""/>
          </v:shape>
          <o:OLEObject Type="Embed" ProgID="Excel.Sheet.8" ShapeID="_x0000_i1027" DrawAspect="Icon" ObjectID="_1767011859" r:id="rId45"/>
        </w:object>
      </w:r>
    </w:p>
    <w:p w14:paraId="25701B0F" w14:textId="77777777" w:rsidR="00B30BF6" w:rsidRDefault="00B30BF6" w:rsidP="00BF65B3"/>
    <w:p w14:paraId="58CAE1EB" w14:textId="77777777" w:rsidR="00B30BF6" w:rsidRDefault="00B30BF6" w:rsidP="00BF65B3"/>
    <w:p w14:paraId="7A49DB8B" w14:textId="77777777" w:rsidR="00B30BF6" w:rsidRPr="008119BB" w:rsidRDefault="00B30BF6" w:rsidP="00BF65B3"/>
    <w:p w14:paraId="7E786844" w14:textId="77777777" w:rsidR="009D6067" w:rsidRDefault="009D6067">
      <w:pPr>
        <w:pStyle w:val="Heading1"/>
        <w:tabs>
          <w:tab w:val="left" w:pos="0"/>
          <w:tab w:val="left" w:pos="432"/>
        </w:tabs>
      </w:pPr>
      <w:bookmarkStart w:id="35" w:name="__RefHeading__528_1656611287"/>
      <w:bookmarkEnd w:id="35"/>
      <w:r>
        <w:t xml:space="preserve"> Production Deployment</w:t>
      </w:r>
    </w:p>
    <w:p w14:paraId="6C44F3CF" w14:textId="77777777" w:rsidR="009D6067" w:rsidRDefault="009D6067"/>
    <w:p w14:paraId="2C4A36D3" w14:textId="77777777" w:rsidR="008255F6" w:rsidRDefault="009D6067">
      <w:r>
        <w:t xml:space="preserve">This is a third party owned software package. We never deploy code or patches. </w:t>
      </w:r>
    </w:p>
    <w:p w14:paraId="36260269" w14:textId="77777777" w:rsidR="009D6067" w:rsidRDefault="009D6067">
      <w:r>
        <w:t xml:space="preserve">Last application upgrade was </w:t>
      </w:r>
      <w:r w:rsidR="008255F6" w:rsidRPr="008255F6">
        <w:t>done in 2017 by the SD Run Team based on instructions received from external vendor via the Fiware Build Team.</w:t>
      </w:r>
    </w:p>
    <w:p w14:paraId="6B37541A" w14:textId="77777777" w:rsidR="009D6067" w:rsidRDefault="009D6067">
      <w:pPr>
        <w:pStyle w:val="Heading1"/>
        <w:tabs>
          <w:tab w:val="left" w:pos="0"/>
          <w:tab w:val="left" w:pos="432"/>
        </w:tabs>
      </w:pPr>
      <w:bookmarkStart w:id="36" w:name="__RefHeading__530_1656611287"/>
      <w:bookmarkEnd w:id="36"/>
      <w:r>
        <w:lastRenderedPageBreak/>
        <w:t xml:space="preserve"> Operational Procedures</w:t>
      </w:r>
    </w:p>
    <w:p w14:paraId="44A2611B" w14:textId="77777777" w:rsidR="009D6067" w:rsidRDefault="009D6067">
      <w:pPr>
        <w:pStyle w:val="Heading2"/>
      </w:pPr>
      <w:bookmarkStart w:id="37" w:name="__RefHeading__532_1656611287"/>
      <w:bookmarkEnd w:id="37"/>
      <w:r>
        <w:rPr>
          <w:u w:val="none"/>
        </w:rPr>
        <w:t>Application Health Check</w:t>
      </w:r>
    </w:p>
    <w:p w14:paraId="247425CC" w14:textId="77777777" w:rsidR="009D6067" w:rsidRDefault="009D6067"/>
    <w:p w14:paraId="16DAC68C" w14:textId="5745D39F" w:rsidR="009D6067" w:rsidRDefault="00BC42E5">
      <w:pPr>
        <w:numPr>
          <w:ilvl w:val="0"/>
          <w:numId w:val="13"/>
        </w:numPr>
      </w:pPr>
      <w:r>
        <w:t>Task Scheduler</w:t>
      </w:r>
      <w:r w:rsidR="00D17DB3">
        <w:t xml:space="preserve"> task</w:t>
      </w:r>
      <w:r w:rsidR="008629AD">
        <w:t xml:space="preserve"> use to run after business hours 10:30 PM EST to </w:t>
      </w:r>
      <w:proofErr w:type="gramStart"/>
      <w:r w:rsidR="008629AD">
        <w:t>stopped</w:t>
      </w:r>
      <w:proofErr w:type="gramEnd"/>
      <w:r w:rsidR="008629AD">
        <w:t xml:space="preserve"> the Boss and Import services.</w:t>
      </w:r>
    </w:p>
    <w:p w14:paraId="61FFAE9E" w14:textId="5401C9FF" w:rsidR="008629AD" w:rsidRDefault="008629AD">
      <w:pPr>
        <w:numPr>
          <w:ilvl w:val="0"/>
          <w:numId w:val="13"/>
        </w:numPr>
      </w:pPr>
      <w:r>
        <w:t xml:space="preserve">Similarly, </w:t>
      </w:r>
      <w:r w:rsidR="00D17DB3">
        <w:t>Task scheduler task</w:t>
      </w:r>
      <w:r>
        <w:t xml:space="preserve"> use to run which use to start the BOSS and IMPORT services.</w:t>
      </w:r>
      <w:r w:rsidR="008A0A4A">
        <w:t xml:space="preserve"> If any issues </w:t>
      </w:r>
      <w:proofErr w:type="gramStart"/>
      <w:r w:rsidR="008A0A4A">
        <w:t>happens</w:t>
      </w:r>
      <w:proofErr w:type="gramEnd"/>
      <w:r w:rsidR="008A0A4A">
        <w:t xml:space="preserve"> then chain triggers the notification to mentioned Run team and application owner.</w:t>
      </w:r>
    </w:p>
    <w:p w14:paraId="28DAC15C" w14:textId="77777777" w:rsidR="009D6067" w:rsidRDefault="009D6067">
      <w:pPr>
        <w:pStyle w:val="Heading2"/>
      </w:pPr>
      <w:bookmarkStart w:id="38" w:name="__RefHeading__534_1656611287"/>
      <w:bookmarkStart w:id="39" w:name="__RefHeading__536_1656611287"/>
      <w:bookmarkEnd w:id="38"/>
      <w:bookmarkEnd w:id="39"/>
      <w:r>
        <w:rPr>
          <w:u w:val="none"/>
        </w:rPr>
        <w:t>Data Updates</w:t>
      </w:r>
    </w:p>
    <w:p w14:paraId="6B38B7B7" w14:textId="77777777" w:rsidR="009D6067" w:rsidRDefault="009D6067">
      <w:r>
        <w:t>There is no back-end data update done.</w:t>
      </w:r>
    </w:p>
    <w:p w14:paraId="79ECEAC0" w14:textId="77777777" w:rsidR="009D6067" w:rsidRDefault="009D6067">
      <w:r>
        <w:t>Whenever there is need to add/modify/delete user or bank acct details, it is done using application admin console.</w:t>
      </w:r>
    </w:p>
    <w:p w14:paraId="10F6D0F2" w14:textId="77777777" w:rsidR="00C709DE" w:rsidRDefault="00C709DE"/>
    <w:p w14:paraId="67BA9DDE" w14:textId="77777777" w:rsidR="009D6067" w:rsidRDefault="009D6067">
      <w:pPr>
        <w:pStyle w:val="Heading2"/>
      </w:pPr>
      <w:bookmarkStart w:id="40" w:name="__RefHeading__538_1656611287"/>
      <w:bookmarkEnd w:id="40"/>
      <w:r>
        <w:rPr>
          <w:u w:val="none"/>
        </w:rPr>
        <w:t>Batch Processing Monitoring</w:t>
      </w:r>
    </w:p>
    <w:p w14:paraId="7D473233" w14:textId="77777777" w:rsidR="009D6067" w:rsidRDefault="009D6067">
      <w:r>
        <w:t xml:space="preserve">N/A. There is no batch processing for Fiware. </w:t>
      </w:r>
    </w:p>
    <w:p w14:paraId="2F5DC597" w14:textId="77777777" w:rsidR="009D6067" w:rsidRDefault="009D6067">
      <w:pPr>
        <w:pStyle w:val="BodyText2"/>
        <w:spacing w:after="60"/>
        <w:rPr>
          <w:rFonts w:ascii="Arial" w:hAnsi="Arial" w:cs="Arial"/>
        </w:rPr>
      </w:pPr>
      <w:bookmarkStart w:id="41" w:name="__RefHeading__540_1656611287"/>
      <w:bookmarkEnd w:id="41"/>
    </w:p>
    <w:p w14:paraId="3B71FD75" w14:textId="77777777" w:rsidR="009470B6" w:rsidRDefault="009470B6" w:rsidP="009470B6">
      <w:pPr>
        <w:pStyle w:val="Heading1"/>
        <w:tabs>
          <w:tab w:val="clear" w:pos="90"/>
          <w:tab w:val="left" w:pos="0"/>
          <w:tab w:val="left" w:pos="432"/>
        </w:tabs>
      </w:pPr>
      <w:bookmarkStart w:id="42" w:name="__RefHeading__548_1656611287"/>
      <w:bookmarkEnd w:id="42"/>
      <w:r>
        <w:t>Disaster Recovery</w:t>
      </w:r>
    </w:p>
    <w:p w14:paraId="1F1555E9" w14:textId="77777777" w:rsidR="009470B6" w:rsidRPr="009470B6" w:rsidRDefault="009470B6" w:rsidP="009470B6">
      <w:pPr>
        <w:ind w:left="90"/>
        <w:rPr>
          <w:b/>
        </w:rPr>
      </w:pPr>
      <w:r w:rsidRPr="009470B6">
        <w:rPr>
          <w:b/>
        </w:rPr>
        <w:t>DR Plan Fiware*.doc</w:t>
      </w:r>
      <w:r w:rsidR="009C09F4">
        <w:rPr>
          <w:b/>
        </w:rPr>
        <w:t xml:space="preserve"> </w:t>
      </w:r>
      <w:r w:rsidR="009C09F4" w:rsidRPr="009C09F4">
        <w:rPr>
          <w:b/>
          <w:color w:val="FF0000"/>
        </w:rPr>
        <w:t>RHT: Update with new link to DR Plan</w:t>
      </w:r>
    </w:p>
    <w:p w14:paraId="108D8E69" w14:textId="77777777" w:rsidR="009D6067" w:rsidRDefault="009D6067" w:rsidP="009470B6">
      <w:pPr>
        <w:pStyle w:val="Heading1"/>
        <w:tabs>
          <w:tab w:val="left" w:pos="0"/>
          <w:tab w:val="left" w:pos="432"/>
        </w:tabs>
      </w:pPr>
      <w:r>
        <w:t>Server and Data Backup Details</w:t>
      </w:r>
    </w:p>
    <w:p w14:paraId="219CFF8E" w14:textId="77777777" w:rsidR="00ED51A2" w:rsidRDefault="009D6067">
      <w:pPr>
        <w:numPr>
          <w:ilvl w:val="0"/>
          <w:numId w:val="27"/>
        </w:numPr>
      </w:pPr>
      <w:r>
        <w:t xml:space="preserve">Fiware database is oracle. Database backup activity is done by </w:t>
      </w:r>
      <w:r w:rsidR="009C09F4">
        <w:t>Healthcare O</w:t>
      </w:r>
      <w:r>
        <w:t xml:space="preserve">racle </w:t>
      </w:r>
      <w:r w:rsidR="009C09F4">
        <w:t xml:space="preserve">COE </w:t>
      </w:r>
      <w:r>
        <w:t>DBA team per GECA standards.</w:t>
      </w:r>
    </w:p>
    <w:p w14:paraId="1F04A0E9" w14:textId="77777777" w:rsidR="009C09F4" w:rsidRPr="009C09F4" w:rsidRDefault="00864071">
      <w:pPr>
        <w:numPr>
          <w:ilvl w:val="0"/>
          <w:numId w:val="27"/>
        </w:numPr>
        <w:autoSpaceDE w:val="0"/>
        <w:autoSpaceDN w:val="0"/>
        <w:spacing w:before="40" w:after="40"/>
        <w:rPr>
          <w:rFonts w:ascii="Calibri" w:hAnsi="Calibri" w:cs="Times New Roman"/>
          <w:lang w:eastAsia="en-US"/>
        </w:rPr>
      </w:pPr>
      <w:r>
        <w:t xml:space="preserve">Oracle team contact DL: </w:t>
      </w:r>
      <w:r w:rsidR="009C09F4" w:rsidRPr="00B65B31">
        <w:t xml:space="preserve">@HEALTH IT DBA Operations </w:t>
      </w:r>
      <w:r w:rsidR="009C09F4">
        <w:t>–</w:t>
      </w:r>
      <w:r w:rsidR="009C09F4" w:rsidRPr="00B65B31">
        <w:t xml:space="preserve"> Oracle</w:t>
      </w:r>
    </w:p>
    <w:p w14:paraId="0F9DD893" w14:textId="77777777" w:rsidR="00BD2505" w:rsidRPr="009C09F4" w:rsidRDefault="009C09F4">
      <w:pPr>
        <w:numPr>
          <w:ilvl w:val="0"/>
          <w:numId w:val="27"/>
        </w:numPr>
        <w:autoSpaceDE w:val="0"/>
        <w:autoSpaceDN w:val="0"/>
        <w:spacing w:before="40" w:after="40"/>
        <w:rPr>
          <w:rFonts w:ascii="Calibri" w:hAnsi="Calibri" w:cs="Times New Roman"/>
          <w:lang w:eastAsia="en-US"/>
        </w:rPr>
      </w:pPr>
      <w:r w:rsidRPr="009C09F4">
        <w:rPr>
          <w:rFonts w:ascii="Segoe UI" w:hAnsi="Segoe UI" w:cs="Segoe UI"/>
          <w:color w:val="000000"/>
        </w:rPr>
        <w:t xml:space="preserve"> </w:t>
      </w:r>
      <w:r w:rsidR="00BD2505" w:rsidRPr="009C09F4">
        <w:rPr>
          <w:rFonts w:ascii="Segoe UI" w:hAnsi="Segoe UI" w:cs="Segoe UI"/>
          <w:color w:val="000000"/>
        </w:rPr>
        <w:t xml:space="preserve">Database has daily cold backup scheduled at </w:t>
      </w:r>
      <w:r w:rsidR="00BD2505" w:rsidRPr="009C09F4">
        <w:rPr>
          <w:rFonts w:ascii="Segoe UI" w:hAnsi="Segoe UI" w:cs="Segoe UI"/>
          <w:b/>
          <w:color w:val="000000"/>
        </w:rPr>
        <w:t>3:15 AM EDT</w:t>
      </w:r>
      <w:r w:rsidR="00BD2505" w:rsidRPr="009C09F4">
        <w:rPr>
          <w:rFonts w:ascii="Segoe UI" w:hAnsi="Segoe UI" w:cs="Segoe UI"/>
          <w:color w:val="000000"/>
        </w:rPr>
        <w:t>.</w:t>
      </w:r>
    </w:p>
    <w:p w14:paraId="358A2F48" w14:textId="77777777" w:rsidR="00BD2505" w:rsidRDefault="00BD2505"/>
    <w:p w14:paraId="1144B99F" w14:textId="77777777" w:rsidR="009D6067" w:rsidRDefault="009D6067">
      <w:pPr>
        <w:pStyle w:val="Heading1"/>
        <w:tabs>
          <w:tab w:val="left" w:pos="0"/>
        </w:tabs>
        <w:rPr>
          <w:rFonts w:eastAsia="Arial"/>
        </w:rPr>
      </w:pPr>
      <w:bookmarkStart w:id="43" w:name="__RefHeading__552_1656611287"/>
      <w:bookmarkEnd w:id="43"/>
      <w:r>
        <w:t xml:space="preserve"> Communication Queues</w:t>
      </w:r>
    </w:p>
    <w:p w14:paraId="1491C1C9" w14:textId="264D8C7D" w:rsidR="009D6067" w:rsidRPr="00CD2C62" w:rsidRDefault="009D6067">
      <w:pPr>
        <w:pStyle w:val="ListParagraph"/>
        <w:numPr>
          <w:ilvl w:val="0"/>
          <w:numId w:val="36"/>
        </w:numPr>
        <w:autoSpaceDE w:val="0"/>
        <w:rPr>
          <w:rFonts w:eastAsia="Arial"/>
        </w:rPr>
      </w:pPr>
      <w:r w:rsidRPr="00CD2C62">
        <w:rPr>
          <w:rFonts w:eastAsia="Arial"/>
        </w:rPr>
        <w:t>Run Team:</w:t>
      </w:r>
      <w:r w:rsidRPr="00CD2C62">
        <w:rPr>
          <w:rFonts w:eastAsia="Arial"/>
        </w:rPr>
        <w:tab/>
      </w:r>
      <w:r w:rsidR="00123EA3" w:rsidRPr="00CD2C62">
        <w:rPr>
          <w:rFonts w:eastAsia="Arial"/>
        </w:rPr>
        <w:t>IF_Fiware_Run_Support@ge.com</w:t>
      </w:r>
    </w:p>
    <w:p w14:paraId="36C3F843" w14:textId="0FC363F9" w:rsidR="009D6067" w:rsidRDefault="009D6067">
      <w:pPr>
        <w:pStyle w:val="ListParagraph"/>
        <w:numPr>
          <w:ilvl w:val="0"/>
          <w:numId w:val="36"/>
        </w:numPr>
        <w:autoSpaceDE w:val="0"/>
      </w:pPr>
      <w:r w:rsidRPr="00CD2C62">
        <w:rPr>
          <w:rFonts w:eastAsia="Arial"/>
        </w:rPr>
        <w:t>Build Team:</w:t>
      </w:r>
      <w:r w:rsidRPr="00CD2C62">
        <w:rPr>
          <w:rFonts w:eastAsia="Arial"/>
        </w:rPr>
        <w:tab/>
      </w:r>
      <w:r w:rsidR="00123EA3" w:rsidRPr="00CD2C62">
        <w:rPr>
          <w:rFonts w:eastAsia="Arial"/>
        </w:rPr>
        <w:t>IF_Fiware_Run_Support@ge.com</w:t>
      </w:r>
    </w:p>
    <w:p w14:paraId="1717FDAE" w14:textId="77777777" w:rsidR="009D6067" w:rsidRDefault="009D6067">
      <w:pPr>
        <w:autoSpaceDE w:val="0"/>
      </w:pPr>
    </w:p>
    <w:p w14:paraId="0E6BBFCD" w14:textId="77777777" w:rsidR="009D6067" w:rsidRDefault="009D6067">
      <w:pPr>
        <w:pStyle w:val="Heading1"/>
        <w:pBdr>
          <w:top w:val="single" w:sz="4" w:space="0" w:color="000000"/>
          <w:left w:val="single" w:sz="4" w:space="0" w:color="000000"/>
          <w:bottom w:val="single" w:sz="4" w:space="0" w:color="000000"/>
          <w:right w:val="single" w:sz="4" w:space="0" w:color="000000"/>
        </w:pBdr>
        <w:tabs>
          <w:tab w:val="left" w:pos="0"/>
          <w:tab w:val="left" w:pos="432"/>
          <w:tab w:val="left" w:pos="8640"/>
        </w:tabs>
      </w:pPr>
      <w:bookmarkStart w:id="44" w:name="__RefHeading__554_1656611287"/>
      <w:bookmarkEnd w:id="44"/>
      <w:r>
        <w:t xml:space="preserve"> SLA</w:t>
      </w:r>
      <w:r>
        <w:tab/>
      </w:r>
    </w:p>
    <w:p w14:paraId="56A9C8CE" w14:textId="77777777" w:rsidR="009D6067" w:rsidRDefault="009D6067">
      <w:pPr>
        <w:pStyle w:val="BodyTextIndent2"/>
        <w:ind w:left="0"/>
      </w:pPr>
    </w:p>
    <w:p w14:paraId="4A895C8E" w14:textId="77777777" w:rsidR="009D6067" w:rsidRDefault="009D6067">
      <w:pPr>
        <w:jc w:val="both"/>
        <w:rPr>
          <w:b/>
          <w:bCs/>
          <w:szCs w:val="22"/>
        </w:rPr>
      </w:pPr>
      <w:r>
        <w:rPr>
          <w:b/>
          <w:bCs/>
          <w:szCs w:val="22"/>
        </w:rPr>
        <w:t>Mission Critical Status:</w:t>
      </w:r>
      <w:r>
        <w:rPr>
          <w:b/>
          <w:bCs/>
          <w:szCs w:val="22"/>
        </w:rPr>
        <w:tab/>
        <w:t>MC1</w:t>
      </w:r>
    </w:p>
    <w:p w14:paraId="12B085A3" w14:textId="77777777" w:rsidR="009D6067" w:rsidRDefault="009D6067">
      <w:pPr>
        <w:jc w:val="both"/>
        <w:rPr>
          <w:b/>
          <w:szCs w:val="22"/>
        </w:rPr>
      </w:pPr>
      <w:r>
        <w:rPr>
          <w:b/>
          <w:bCs/>
          <w:szCs w:val="22"/>
        </w:rPr>
        <w:t>Production Uptime:</w:t>
      </w:r>
      <w:r>
        <w:rPr>
          <w:b/>
          <w:bCs/>
          <w:szCs w:val="22"/>
        </w:rPr>
        <w:tab/>
      </w:r>
      <w:r>
        <w:rPr>
          <w:b/>
          <w:bCs/>
          <w:szCs w:val="22"/>
        </w:rPr>
        <w:tab/>
        <w:t>17/5 – M-F 5 AM - 10 PM EST</w:t>
      </w:r>
    </w:p>
    <w:p w14:paraId="19036DB9" w14:textId="77777777" w:rsidR="009D6067" w:rsidRDefault="009D6067">
      <w:pPr>
        <w:jc w:val="both"/>
        <w:rPr>
          <w:b/>
          <w:bCs/>
          <w:szCs w:val="22"/>
        </w:rPr>
      </w:pPr>
      <w:r>
        <w:rPr>
          <w:b/>
          <w:szCs w:val="22"/>
        </w:rPr>
        <w:t>Primary User Times:</w:t>
      </w:r>
      <w:r>
        <w:rPr>
          <w:szCs w:val="22"/>
        </w:rPr>
        <w:tab/>
      </w:r>
      <w:r>
        <w:rPr>
          <w:szCs w:val="22"/>
        </w:rPr>
        <w:tab/>
        <w:t>9 AM EST – 7 PM EST (Monday – Friday)</w:t>
      </w:r>
    </w:p>
    <w:p w14:paraId="33950BD4" w14:textId="77777777" w:rsidR="009D6067" w:rsidRDefault="009D6067">
      <w:pPr>
        <w:jc w:val="both"/>
        <w:rPr>
          <w:b/>
          <w:bCs/>
          <w:szCs w:val="22"/>
        </w:rPr>
      </w:pPr>
      <w:r>
        <w:rPr>
          <w:b/>
          <w:bCs/>
          <w:szCs w:val="22"/>
        </w:rPr>
        <w:t>Build Team Availability:</w:t>
      </w:r>
      <w:r>
        <w:rPr>
          <w:b/>
          <w:bCs/>
          <w:szCs w:val="22"/>
        </w:rPr>
        <w:tab/>
      </w:r>
      <w:r>
        <w:rPr>
          <w:bCs/>
          <w:szCs w:val="22"/>
        </w:rPr>
        <w:t>N/A</w:t>
      </w:r>
    </w:p>
    <w:p w14:paraId="77F391A3" w14:textId="77777777" w:rsidR="009D6067" w:rsidRDefault="009D6067">
      <w:pPr>
        <w:ind w:left="2880" w:hanging="2880"/>
        <w:jc w:val="both"/>
        <w:rPr>
          <w:b/>
          <w:bCs/>
          <w:szCs w:val="22"/>
        </w:rPr>
      </w:pPr>
      <w:r>
        <w:rPr>
          <w:b/>
          <w:bCs/>
          <w:szCs w:val="22"/>
        </w:rPr>
        <w:t>Build Team Escalation:</w:t>
      </w:r>
      <w:r>
        <w:rPr>
          <w:bCs/>
          <w:szCs w:val="22"/>
        </w:rPr>
        <w:tab/>
        <w:t>N/A</w:t>
      </w:r>
    </w:p>
    <w:p w14:paraId="5627214F" w14:textId="77777777" w:rsidR="009D6067" w:rsidRDefault="009D6067">
      <w:pPr>
        <w:jc w:val="both"/>
        <w:rPr>
          <w:b/>
          <w:bCs/>
          <w:szCs w:val="22"/>
        </w:rPr>
      </w:pPr>
      <w:r>
        <w:rPr>
          <w:b/>
          <w:bCs/>
          <w:szCs w:val="22"/>
        </w:rPr>
        <w:lastRenderedPageBreak/>
        <w:t>Production Downtime:</w:t>
      </w:r>
      <w:r>
        <w:rPr>
          <w:b/>
          <w:bCs/>
          <w:szCs w:val="22"/>
        </w:rPr>
        <w:tab/>
      </w:r>
      <w:r>
        <w:rPr>
          <w:b/>
          <w:bCs/>
          <w:szCs w:val="22"/>
        </w:rPr>
        <w:tab/>
      </w:r>
    </w:p>
    <w:p w14:paraId="3635C0B9" w14:textId="77777777" w:rsidR="008457B6" w:rsidRDefault="008457B6">
      <w:pPr>
        <w:jc w:val="both"/>
        <w:rPr>
          <w:lang w:val="en-GB"/>
        </w:rPr>
      </w:pPr>
    </w:p>
    <w:p w14:paraId="472F37B2" w14:textId="77777777" w:rsidR="009D6067" w:rsidRDefault="009D6067">
      <w:pPr>
        <w:pStyle w:val="Heading1"/>
        <w:tabs>
          <w:tab w:val="left" w:pos="0"/>
          <w:tab w:val="left" w:pos="432"/>
          <w:tab w:val="left" w:pos="8640"/>
        </w:tabs>
        <w:rPr>
          <w:color w:val="FF0000"/>
          <w:u w:val="single"/>
          <w:lang w:val="en-GB"/>
        </w:rPr>
      </w:pPr>
      <w:bookmarkStart w:id="45" w:name="__RefHeading__556_1656611287"/>
      <w:bookmarkEnd w:id="45"/>
      <w:r>
        <w:rPr>
          <w:lang w:val="en-GB"/>
        </w:rPr>
        <w:t xml:space="preserve"> Communication DL</w:t>
      </w:r>
      <w:r>
        <w:rPr>
          <w:lang w:val="en-GB"/>
        </w:rPr>
        <w:tab/>
      </w:r>
    </w:p>
    <w:p w14:paraId="7978943B" w14:textId="77777777" w:rsidR="009D6067" w:rsidRDefault="009D6067">
      <w:pPr>
        <w:autoSpaceDE w:val="0"/>
        <w:spacing w:after="0"/>
        <w:rPr>
          <w:color w:val="FF0000"/>
          <w:u w:val="single"/>
          <w:lang w:val="en-GB"/>
        </w:rPr>
      </w:pPr>
      <w:r>
        <w:rPr>
          <w:color w:val="FF0000"/>
          <w:u w:val="single"/>
          <w:lang w:val="en-GB"/>
        </w:rPr>
        <w:t xml:space="preserve">Outage communication for </w:t>
      </w:r>
      <w:r>
        <w:rPr>
          <w:b/>
          <w:bCs/>
          <w:color w:val="FF0000"/>
          <w:u w:val="single"/>
          <w:lang w:val="en-GB"/>
        </w:rPr>
        <w:t>PROD</w:t>
      </w:r>
      <w:r>
        <w:rPr>
          <w:color w:val="FF0000"/>
          <w:u w:val="single"/>
          <w:lang w:val="en-GB"/>
        </w:rPr>
        <w:t xml:space="preserve"> related issue should be sent to following DLs –</w:t>
      </w:r>
    </w:p>
    <w:p w14:paraId="21DBA335" w14:textId="77777777" w:rsidR="009D6067" w:rsidRDefault="009D6067">
      <w:pPr>
        <w:autoSpaceDE w:val="0"/>
        <w:spacing w:after="0"/>
        <w:rPr>
          <w:color w:val="FF0000"/>
          <w:u w:val="single"/>
          <w:lang w:val="en-GB"/>
        </w:rPr>
      </w:pPr>
    </w:p>
    <w:p w14:paraId="0210E0D4" w14:textId="77777777" w:rsidR="009D6067" w:rsidRDefault="009D03B7">
      <w:pPr>
        <w:pStyle w:val="InstructionText"/>
        <w:autoSpaceDE w:val="0"/>
        <w:rPr>
          <w:vanish w:val="0"/>
          <w:color w:val="000000"/>
          <w:lang w:val="en-GB"/>
        </w:rPr>
      </w:pPr>
      <w:r w:rsidRPr="009D03B7">
        <w:rPr>
          <w:vanish w:val="0"/>
          <w:color w:val="000000"/>
          <w:lang w:val="en-GB"/>
        </w:rPr>
        <w:t>@Capital IF Fiware Users &lt;IF_Fiware_Prod_Users@ge.com&gt;</w:t>
      </w:r>
    </w:p>
    <w:p w14:paraId="5C8DDDCF" w14:textId="77777777" w:rsidR="008457B6" w:rsidRDefault="008457B6">
      <w:pPr>
        <w:pStyle w:val="InstructionText"/>
        <w:autoSpaceDE w:val="0"/>
        <w:rPr>
          <w:vanish w:val="0"/>
          <w:color w:val="000000"/>
          <w:lang w:val="en-GB"/>
        </w:rPr>
      </w:pPr>
    </w:p>
    <w:p w14:paraId="49834244" w14:textId="77777777" w:rsidR="009D6067" w:rsidRDefault="009D6067">
      <w:pPr>
        <w:autoSpaceDE w:val="0"/>
        <w:spacing w:after="0"/>
        <w:rPr>
          <w:rFonts w:eastAsia="Arial"/>
          <w:color w:val="000000"/>
        </w:rPr>
      </w:pPr>
      <w:r>
        <w:rPr>
          <w:color w:val="FF0000"/>
          <w:u w:val="single"/>
          <w:lang w:val="en-GB"/>
        </w:rPr>
        <w:t>Outage communication for QA related issue should be sent to following DLs –</w:t>
      </w:r>
    </w:p>
    <w:p w14:paraId="76097732" w14:textId="00BC80AD" w:rsidR="0060255C" w:rsidRDefault="00CD2C62">
      <w:pPr>
        <w:pStyle w:val="InstructionText"/>
        <w:autoSpaceDE w:val="0"/>
        <w:rPr>
          <w:vanish w:val="0"/>
          <w:color w:val="000000"/>
          <w:lang w:val="en-GB"/>
        </w:rPr>
      </w:pPr>
      <w:r w:rsidRPr="00CD2C62">
        <w:rPr>
          <w:vanish w:val="0"/>
          <w:color w:val="000000"/>
          <w:lang w:val="en-GB"/>
        </w:rPr>
        <w:t>IF_Fiware_Run_Support@ge.com</w:t>
      </w:r>
    </w:p>
    <w:p w14:paraId="642EA642" w14:textId="77777777" w:rsidR="0060255C" w:rsidRDefault="0060255C">
      <w:pPr>
        <w:pStyle w:val="InstructionText"/>
        <w:autoSpaceDE w:val="0"/>
      </w:pPr>
    </w:p>
    <w:p w14:paraId="6CAD1DCC" w14:textId="77777777" w:rsidR="009D6067" w:rsidRDefault="00000000">
      <w:pPr>
        <w:pStyle w:val="InstructionText"/>
        <w:autoSpaceDE w:val="0"/>
      </w:pPr>
      <w:hyperlink r:id="rId46" w:history="1">
        <w:r w:rsidR="009D6067">
          <w:rPr>
            <w:rStyle w:val="Hyperlink"/>
          </w:rPr>
          <w:t>Philip.Reilly@ge.com</w:t>
        </w:r>
      </w:hyperlink>
    </w:p>
    <w:p w14:paraId="485D038F" w14:textId="77777777" w:rsidR="009D6067" w:rsidRDefault="009D6067">
      <w:pPr>
        <w:pStyle w:val="InstructionText"/>
        <w:autoSpaceDE w:val="0"/>
      </w:pPr>
    </w:p>
    <w:p w14:paraId="335E66E2" w14:textId="77777777" w:rsidR="009D6067" w:rsidRDefault="009D6067">
      <w:pPr>
        <w:pStyle w:val="InstructionText"/>
        <w:pageBreakBefore/>
        <w:autoSpaceDE w:val="0"/>
        <w:rPr>
          <w:lang w:val="en-GB"/>
        </w:rPr>
      </w:pPr>
    </w:p>
    <w:p w14:paraId="479DAF16" w14:textId="77777777" w:rsidR="009D6067" w:rsidRDefault="009D6067">
      <w:pPr>
        <w:pStyle w:val="InstructionText"/>
        <w:autoSpaceDE w:val="0"/>
        <w:rPr>
          <w:lang w:val="en-GB"/>
        </w:rPr>
      </w:pPr>
    </w:p>
    <w:p w14:paraId="0752C7AC" w14:textId="77777777" w:rsidR="009D6067" w:rsidRDefault="009D6067">
      <w:pPr>
        <w:pStyle w:val="InstructionText"/>
        <w:autoSpaceDE w:val="0"/>
        <w:rPr>
          <w:lang w:val="en-GB"/>
        </w:rPr>
      </w:pPr>
      <w:r>
        <w:rPr>
          <w:lang w:val="en-GB"/>
        </w:rPr>
        <w:t>Outage communication for PROD related issue should Be sent to following DLs –</w:t>
      </w:r>
    </w:p>
    <w:p w14:paraId="0DC2BB73" w14:textId="77777777" w:rsidR="009D6067" w:rsidRDefault="009D6067">
      <w:pPr>
        <w:pStyle w:val="InstructionText"/>
        <w:spacing w:after="60"/>
        <w:rPr>
          <w:lang w:val="en-GB"/>
        </w:rPr>
      </w:pPr>
      <w:r>
        <w:rPr>
          <w:lang w:val="en-GB"/>
        </w:rPr>
        <w:t>Outage communication for PROD related issue should Be sent to following DLs –Outage communication for PROD related issue should Be sent to following DLs –Outage communication for PROD related issue should Be sent to following DLs –Outage communication for PROD related issue should Be sent to following DLs –</w:t>
      </w:r>
    </w:p>
    <w:p w14:paraId="029DD378" w14:textId="77777777" w:rsidR="009D6067" w:rsidRDefault="009D6067">
      <w:pPr>
        <w:pStyle w:val="InstructionText"/>
        <w:spacing w:after="60"/>
      </w:pPr>
      <w:r>
        <w:rPr>
          <w:lang w:val="en-GB"/>
        </w:rPr>
        <w:t>Outage communication for PROD related issue should Be sent to following DLs –</w:t>
      </w:r>
      <w:r>
        <w:t xml:space="preserve"> @CS-ITO-Operations-team @CS-ITO-Operations-team</w:t>
      </w:r>
    </w:p>
    <w:p w14:paraId="7BC647E8" w14:textId="77777777" w:rsidR="009D6067" w:rsidRDefault="009D6067">
      <w:pPr>
        <w:pStyle w:val="Heading2"/>
        <w:tabs>
          <w:tab w:val="left" w:pos="720"/>
        </w:tabs>
        <w:ind w:left="180" w:hanging="180"/>
      </w:pPr>
      <w:bookmarkStart w:id="46" w:name="__RefHeading__558_1656611287"/>
      <w:bookmarkEnd w:id="46"/>
      <w:r>
        <w:rPr>
          <w:u w:val="none"/>
        </w:rPr>
        <w:t>Dependent Application Owner DL</w:t>
      </w:r>
    </w:p>
    <w:p w14:paraId="00C17AA9" w14:textId="77777777" w:rsidR="0024457F" w:rsidRDefault="009D6067" w:rsidP="000C6C7E">
      <w:r>
        <w:t>No application is dependent on this application. Only users are updated.</w:t>
      </w:r>
    </w:p>
    <w:p w14:paraId="198B54AD" w14:textId="77777777" w:rsidR="0024457F" w:rsidRDefault="0024457F">
      <w:pPr>
        <w:ind w:firstLine="720"/>
      </w:pPr>
    </w:p>
    <w:p w14:paraId="113C3BEE" w14:textId="77777777" w:rsidR="009D6067" w:rsidRDefault="009D6067">
      <w:pPr>
        <w:pStyle w:val="Heading1"/>
        <w:tabs>
          <w:tab w:val="left" w:pos="0"/>
          <w:tab w:val="left" w:pos="432"/>
          <w:tab w:val="left" w:pos="8640"/>
        </w:tabs>
      </w:pPr>
      <w:bookmarkStart w:id="47" w:name="__RefHeading__560_1656611287"/>
      <w:bookmarkEnd w:id="47"/>
      <w:r>
        <w:rPr>
          <w:sz w:val="28"/>
          <w:szCs w:val="28"/>
        </w:rPr>
        <w:t xml:space="preserve"> Contact List</w:t>
      </w:r>
      <w:r>
        <w:rPr>
          <w:sz w:val="28"/>
          <w:szCs w:val="28"/>
        </w:rPr>
        <w:tab/>
      </w:r>
    </w:p>
    <w:p w14:paraId="4ED3D896" w14:textId="77777777" w:rsidR="009D6067" w:rsidRDefault="009D6067"/>
    <w:tbl>
      <w:tblPr>
        <w:tblW w:w="0" w:type="auto"/>
        <w:tblInd w:w="13" w:type="dxa"/>
        <w:tblLayout w:type="fixed"/>
        <w:tblLook w:val="0000" w:firstRow="0" w:lastRow="0" w:firstColumn="0" w:lastColumn="0" w:noHBand="0" w:noVBand="0"/>
      </w:tblPr>
      <w:tblGrid>
        <w:gridCol w:w="1703"/>
        <w:gridCol w:w="1902"/>
        <w:gridCol w:w="1890"/>
        <w:gridCol w:w="1260"/>
        <w:gridCol w:w="3600"/>
      </w:tblGrid>
      <w:tr w:rsidR="009D6067" w14:paraId="2B42F746" w14:textId="77777777" w:rsidTr="00155C94">
        <w:trPr>
          <w:trHeight w:val="570"/>
        </w:trPr>
        <w:tc>
          <w:tcPr>
            <w:tcW w:w="10355" w:type="dxa"/>
            <w:gridSpan w:val="5"/>
            <w:tcBorders>
              <w:top w:val="single" w:sz="8" w:space="0" w:color="000000"/>
              <w:left w:val="single" w:sz="8" w:space="0" w:color="000000"/>
              <w:bottom w:val="single" w:sz="4" w:space="0" w:color="000000"/>
              <w:right w:val="single" w:sz="8" w:space="0" w:color="000000"/>
            </w:tcBorders>
            <w:shd w:val="clear" w:color="auto" w:fill="B7DEE8"/>
            <w:vAlign w:val="center"/>
          </w:tcPr>
          <w:p w14:paraId="3028E0C0" w14:textId="77777777" w:rsidR="009D6067" w:rsidRDefault="009D6067">
            <w:pPr>
              <w:suppressAutoHyphens w:val="0"/>
              <w:spacing w:after="0"/>
              <w:jc w:val="center"/>
              <w:rPr>
                <w:b/>
                <w:bCs/>
                <w:color w:val="000000"/>
              </w:rPr>
            </w:pPr>
            <w:r>
              <w:rPr>
                <w:b/>
                <w:bCs/>
                <w:color w:val="000000"/>
                <w:sz w:val="24"/>
                <w:szCs w:val="24"/>
              </w:rPr>
              <w:t>Business Contacts and Owners</w:t>
            </w:r>
          </w:p>
        </w:tc>
      </w:tr>
      <w:tr w:rsidR="003634C8" w14:paraId="147C5CED" w14:textId="77777777" w:rsidTr="003634C8">
        <w:trPr>
          <w:trHeight w:val="330"/>
        </w:trPr>
        <w:tc>
          <w:tcPr>
            <w:tcW w:w="1703" w:type="dxa"/>
            <w:tcBorders>
              <w:left w:val="single" w:sz="8" w:space="0" w:color="000000"/>
              <w:bottom w:val="single" w:sz="4" w:space="0" w:color="000000"/>
            </w:tcBorders>
            <w:shd w:val="clear" w:color="auto" w:fill="A6A6A6"/>
            <w:vAlign w:val="center"/>
          </w:tcPr>
          <w:p w14:paraId="431503E2" w14:textId="77777777" w:rsidR="003634C8" w:rsidRDefault="003634C8">
            <w:pPr>
              <w:suppressAutoHyphens w:val="0"/>
              <w:spacing w:after="0"/>
              <w:rPr>
                <w:b/>
                <w:bCs/>
                <w:color w:val="000000"/>
              </w:rPr>
            </w:pPr>
            <w:r>
              <w:rPr>
                <w:b/>
                <w:bCs/>
                <w:color w:val="000000"/>
              </w:rPr>
              <w:t>Name</w:t>
            </w:r>
          </w:p>
        </w:tc>
        <w:tc>
          <w:tcPr>
            <w:tcW w:w="1902" w:type="dxa"/>
            <w:tcBorders>
              <w:left w:val="single" w:sz="4" w:space="0" w:color="000000"/>
              <w:bottom w:val="single" w:sz="4" w:space="0" w:color="000000"/>
            </w:tcBorders>
            <w:shd w:val="clear" w:color="auto" w:fill="A6A6A6"/>
            <w:vAlign w:val="center"/>
          </w:tcPr>
          <w:p w14:paraId="1842CB92" w14:textId="77777777" w:rsidR="003634C8" w:rsidRDefault="003634C8">
            <w:pPr>
              <w:suppressAutoHyphens w:val="0"/>
              <w:spacing w:after="0"/>
              <w:rPr>
                <w:b/>
                <w:bCs/>
                <w:color w:val="000000"/>
              </w:rPr>
            </w:pPr>
            <w:r>
              <w:rPr>
                <w:b/>
                <w:bCs/>
                <w:color w:val="000000"/>
              </w:rPr>
              <w:t>Work Phone</w:t>
            </w:r>
          </w:p>
        </w:tc>
        <w:tc>
          <w:tcPr>
            <w:tcW w:w="1890" w:type="dxa"/>
            <w:tcBorders>
              <w:left w:val="single" w:sz="4" w:space="0" w:color="000000"/>
              <w:bottom w:val="single" w:sz="4" w:space="0" w:color="000000"/>
            </w:tcBorders>
            <w:shd w:val="clear" w:color="auto" w:fill="A6A6A6"/>
            <w:vAlign w:val="center"/>
          </w:tcPr>
          <w:p w14:paraId="55886B0B" w14:textId="77777777" w:rsidR="003634C8" w:rsidRDefault="003634C8">
            <w:pPr>
              <w:suppressAutoHyphens w:val="0"/>
              <w:spacing w:after="0"/>
              <w:rPr>
                <w:b/>
                <w:bCs/>
                <w:color w:val="000000"/>
              </w:rPr>
            </w:pPr>
            <w:r>
              <w:rPr>
                <w:b/>
                <w:bCs/>
                <w:color w:val="000000"/>
              </w:rPr>
              <w:t>Cell Phone</w:t>
            </w:r>
          </w:p>
        </w:tc>
        <w:tc>
          <w:tcPr>
            <w:tcW w:w="1260" w:type="dxa"/>
            <w:tcBorders>
              <w:left w:val="single" w:sz="4" w:space="0" w:color="000000"/>
              <w:bottom w:val="single" w:sz="4" w:space="0" w:color="000000"/>
            </w:tcBorders>
            <w:shd w:val="clear" w:color="auto" w:fill="A6A6A6"/>
            <w:vAlign w:val="center"/>
          </w:tcPr>
          <w:p w14:paraId="6D7F5804" w14:textId="77777777" w:rsidR="003634C8" w:rsidRDefault="003634C8">
            <w:pPr>
              <w:suppressAutoHyphens w:val="0"/>
              <w:spacing w:after="0"/>
              <w:rPr>
                <w:b/>
                <w:bCs/>
                <w:color w:val="000000"/>
              </w:rPr>
            </w:pPr>
            <w:r>
              <w:rPr>
                <w:b/>
                <w:bCs/>
                <w:color w:val="000000"/>
              </w:rPr>
              <w:t>SSO ID</w:t>
            </w:r>
          </w:p>
        </w:tc>
        <w:tc>
          <w:tcPr>
            <w:tcW w:w="3600" w:type="dxa"/>
            <w:tcBorders>
              <w:left w:val="single" w:sz="4" w:space="0" w:color="000000"/>
              <w:bottom w:val="single" w:sz="4" w:space="0" w:color="000000"/>
              <w:right w:val="single" w:sz="8" w:space="0" w:color="000000"/>
            </w:tcBorders>
            <w:shd w:val="clear" w:color="auto" w:fill="A6A6A6"/>
            <w:vAlign w:val="center"/>
          </w:tcPr>
          <w:p w14:paraId="4960752F" w14:textId="77777777" w:rsidR="003634C8" w:rsidRDefault="003634C8">
            <w:pPr>
              <w:suppressAutoHyphens w:val="0"/>
              <w:spacing w:after="0"/>
              <w:rPr>
                <w:color w:val="000000"/>
                <w:lang w:val="sv-SE"/>
              </w:rPr>
            </w:pPr>
            <w:r>
              <w:rPr>
                <w:b/>
                <w:bCs/>
                <w:color w:val="000000"/>
              </w:rPr>
              <w:t>Email</w:t>
            </w:r>
          </w:p>
        </w:tc>
      </w:tr>
      <w:tr w:rsidR="003634C8" w14:paraId="36100612" w14:textId="77777777" w:rsidTr="003634C8">
        <w:trPr>
          <w:trHeight w:val="300"/>
        </w:trPr>
        <w:tc>
          <w:tcPr>
            <w:tcW w:w="1703" w:type="dxa"/>
            <w:tcBorders>
              <w:left w:val="single" w:sz="8" w:space="0" w:color="000000"/>
              <w:bottom w:val="single" w:sz="4" w:space="0" w:color="000000"/>
            </w:tcBorders>
            <w:shd w:val="clear" w:color="auto" w:fill="auto"/>
            <w:vAlign w:val="center"/>
          </w:tcPr>
          <w:p w14:paraId="0205A334" w14:textId="77777777" w:rsidR="003634C8" w:rsidRDefault="008A3984">
            <w:pPr>
              <w:suppressAutoHyphens w:val="0"/>
              <w:spacing w:after="0"/>
              <w:rPr>
                <w:color w:val="000000"/>
              </w:rPr>
            </w:pPr>
            <w:r>
              <w:rPr>
                <w:color w:val="000000"/>
                <w:lang w:val="sv-SE"/>
              </w:rPr>
              <w:t>Nash, Charles</w:t>
            </w:r>
          </w:p>
        </w:tc>
        <w:tc>
          <w:tcPr>
            <w:tcW w:w="1902" w:type="dxa"/>
            <w:tcBorders>
              <w:left w:val="single" w:sz="4" w:space="0" w:color="000000"/>
              <w:bottom w:val="single" w:sz="4" w:space="0" w:color="000000"/>
            </w:tcBorders>
            <w:shd w:val="clear" w:color="auto" w:fill="auto"/>
            <w:vAlign w:val="center"/>
          </w:tcPr>
          <w:p w14:paraId="2D52B0B9" w14:textId="77777777" w:rsidR="003634C8" w:rsidRDefault="003634C8">
            <w:pPr>
              <w:suppressAutoHyphens w:val="0"/>
              <w:spacing w:after="0"/>
              <w:rPr>
                <w:color w:val="000000"/>
                <w:lang w:val="sv-SE"/>
              </w:rPr>
            </w:pPr>
          </w:p>
        </w:tc>
        <w:tc>
          <w:tcPr>
            <w:tcW w:w="1890" w:type="dxa"/>
            <w:tcBorders>
              <w:left w:val="single" w:sz="4" w:space="0" w:color="000000"/>
              <w:bottom w:val="single" w:sz="4" w:space="0" w:color="000000"/>
            </w:tcBorders>
            <w:shd w:val="clear" w:color="auto" w:fill="auto"/>
            <w:vAlign w:val="center"/>
          </w:tcPr>
          <w:p w14:paraId="585270D7" w14:textId="77777777" w:rsidR="003634C8" w:rsidRDefault="008A3984">
            <w:pPr>
              <w:suppressAutoHyphens w:val="0"/>
              <w:spacing w:after="0"/>
              <w:rPr>
                <w:color w:val="000000"/>
              </w:rPr>
            </w:pPr>
            <w:r w:rsidRPr="008A3984">
              <w:rPr>
                <w:color w:val="000000"/>
                <w:lang w:val="sv-SE"/>
              </w:rPr>
              <w:t>+1 262 798 4496</w:t>
            </w:r>
          </w:p>
        </w:tc>
        <w:tc>
          <w:tcPr>
            <w:tcW w:w="1260" w:type="dxa"/>
            <w:tcBorders>
              <w:left w:val="single" w:sz="4" w:space="0" w:color="000000"/>
              <w:bottom w:val="single" w:sz="4" w:space="0" w:color="000000"/>
            </w:tcBorders>
            <w:shd w:val="clear" w:color="auto" w:fill="auto"/>
            <w:vAlign w:val="center"/>
          </w:tcPr>
          <w:p w14:paraId="6DBFCB75" w14:textId="77777777" w:rsidR="003634C8" w:rsidRDefault="008A3984">
            <w:pPr>
              <w:suppressAutoHyphens w:val="0"/>
              <w:spacing w:after="0"/>
              <w:rPr>
                <w:color w:val="000000"/>
                <w:lang w:val="sv-SE"/>
              </w:rPr>
            </w:pPr>
            <w:r w:rsidRPr="008A3984">
              <w:rPr>
                <w:color w:val="000000"/>
              </w:rPr>
              <w:t>212022569</w:t>
            </w:r>
          </w:p>
        </w:tc>
        <w:tc>
          <w:tcPr>
            <w:tcW w:w="3600" w:type="dxa"/>
            <w:tcBorders>
              <w:left w:val="single" w:sz="4" w:space="0" w:color="000000"/>
              <w:bottom w:val="single" w:sz="4" w:space="0" w:color="000000"/>
              <w:right w:val="single" w:sz="8" w:space="0" w:color="000000"/>
            </w:tcBorders>
            <w:shd w:val="clear" w:color="auto" w:fill="auto"/>
            <w:vAlign w:val="center"/>
          </w:tcPr>
          <w:p w14:paraId="71ED4229" w14:textId="77777777" w:rsidR="003634C8" w:rsidRDefault="003634C8">
            <w:pPr>
              <w:suppressAutoHyphens w:val="0"/>
              <w:spacing w:after="0"/>
            </w:pPr>
            <w:r>
              <w:rPr>
                <w:color w:val="000000"/>
                <w:lang w:val="sv-SE"/>
              </w:rPr>
              <w:t> </w:t>
            </w:r>
            <w:r w:rsidR="002E2FD5" w:rsidRPr="002E2FD5">
              <w:rPr>
                <w:color w:val="000000"/>
                <w:lang w:val="sv-SE"/>
              </w:rPr>
              <w:t>charles.nash@ge.com</w:t>
            </w:r>
          </w:p>
        </w:tc>
      </w:tr>
    </w:tbl>
    <w:p w14:paraId="1FC5BF07" w14:textId="77777777" w:rsidR="009D6067" w:rsidRDefault="009D6067">
      <w:pPr>
        <w:pStyle w:val="BodyTextIndent"/>
        <w:ind w:left="0"/>
      </w:pPr>
    </w:p>
    <w:tbl>
      <w:tblPr>
        <w:tblW w:w="0" w:type="auto"/>
        <w:tblInd w:w="13" w:type="dxa"/>
        <w:tblLayout w:type="fixed"/>
        <w:tblLook w:val="0000" w:firstRow="0" w:lastRow="0" w:firstColumn="0" w:lastColumn="0" w:noHBand="0" w:noVBand="0"/>
      </w:tblPr>
      <w:tblGrid>
        <w:gridCol w:w="2075"/>
        <w:gridCol w:w="1530"/>
        <w:gridCol w:w="1890"/>
        <w:gridCol w:w="1260"/>
        <w:gridCol w:w="3600"/>
      </w:tblGrid>
      <w:tr w:rsidR="009D6067" w14:paraId="6B1A2541" w14:textId="77777777" w:rsidTr="00155C94">
        <w:trPr>
          <w:trHeight w:val="570"/>
        </w:trPr>
        <w:tc>
          <w:tcPr>
            <w:tcW w:w="10355" w:type="dxa"/>
            <w:gridSpan w:val="5"/>
            <w:tcBorders>
              <w:top w:val="single" w:sz="8" w:space="0" w:color="000000"/>
              <w:left w:val="single" w:sz="8" w:space="0" w:color="000000"/>
              <w:bottom w:val="single" w:sz="4" w:space="0" w:color="000000"/>
              <w:right w:val="single" w:sz="8" w:space="0" w:color="000000"/>
            </w:tcBorders>
            <w:shd w:val="clear" w:color="auto" w:fill="B7DEE8"/>
            <w:vAlign w:val="center"/>
          </w:tcPr>
          <w:p w14:paraId="003E24E5" w14:textId="77777777" w:rsidR="009D6067" w:rsidRDefault="009D6067">
            <w:pPr>
              <w:suppressAutoHyphens w:val="0"/>
              <w:spacing w:after="0"/>
              <w:jc w:val="center"/>
              <w:rPr>
                <w:b/>
                <w:bCs/>
                <w:color w:val="000000"/>
              </w:rPr>
            </w:pPr>
            <w:r>
              <w:rPr>
                <w:b/>
                <w:bCs/>
                <w:color w:val="000000"/>
                <w:sz w:val="24"/>
                <w:szCs w:val="24"/>
              </w:rPr>
              <w:t>Application Owner</w:t>
            </w:r>
          </w:p>
        </w:tc>
      </w:tr>
      <w:tr w:rsidR="003634C8" w14:paraId="288101BE" w14:textId="77777777" w:rsidTr="004E2D94">
        <w:trPr>
          <w:trHeight w:val="330"/>
        </w:trPr>
        <w:tc>
          <w:tcPr>
            <w:tcW w:w="2075" w:type="dxa"/>
            <w:tcBorders>
              <w:left w:val="single" w:sz="8" w:space="0" w:color="000000"/>
              <w:bottom w:val="single" w:sz="4" w:space="0" w:color="000000"/>
            </w:tcBorders>
            <w:shd w:val="clear" w:color="auto" w:fill="A6A6A6"/>
            <w:vAlign w:val="center"/>
          </w:tcPr>
          <w:p w14:paraId="65141411" w14:textId="77777777" w:rsidR="003634C8" w:rsidRDefault="003634C8">
            <w:pPr>
              <w:suppressAutoHyphens w:val="0"/>
              <w:spacing w:after="0"/>
              <w:rPr>
                <w:b/>
                <w:bCs/>
                <w:color w:val="000000"/>
              </w:rPr>
            </w:pPr>
            <w:r>
              <w:rPr>
                <w:b/>
                <w:bCs/>
                <w:color w:val="000000"/>
              </w:rPr>
              <w:t>Name</w:t>
            </w:r>
          </w:p>
        </w:tc>
        <w:tc>
          <w:tcPr>
            <w:tcW w:w="1530" w:type="dxa"/>
            <w:tcBorders>
              <w:left w:val="single" w:sz="4" w:space="0" w:color="000000"/>
              <w:bottom w:val="single" w:sz="4" w:space="0" w:color="000000"/>
            </w:tcBorders>
            <w:shd w:val="clear" w:color="auto" w:fill="A6A6A6"/>
            <w:vAlign w:val="center"/>
          </w:tcPr>
          <w:p w14:paraId="4E52B627" w14:textId="77777777" w:rsidR="003634C8" w:rsidRDefault="003634C8">
            <w:pPr>
              <w:suppressAutoHyphens w:val="0"/>
              <w:spacing w:after="0"/>
              <w:rPr>
                <w:b/>
                <w:bCs/>
                <w:color w:val="000000"/>
              </w:rPr>
            </w:pPr>
            <w:r>
              <w:rPr>
                <w:b/>
                <w:bCs/>
                <w:color w:val="000000"/>
              </w:rPr>
              <w:t>Work Phone</w:t>
            </w:r>
          </w:p>
        </w:tc>
        <w:tc>
          <w:tcPr>
            <w:tcW w:w="1890" w:type="dxa"/>
            <w:tcBorders>
              <w:left w:val="single" w:sz="4" w:space="0" w:color="000000"/>
              <w:bottom w:val="single" w:sz="4" w:space="0" w:color="000000"/>
            </w:tcBorders>
            <w:shd w:val="clear" w:color="auto" w:fill="A6A6A6"/>
            <w:vAlign w:val="center"/>
          </w:tcPr>
          <w:p w14:paraId="5622D82C" w14:textId="77777777" w:rsidR="003634C8" w:rsidRDefault="003634C8">
            <w:pPr>
              <w:suppressAutoHyphens w:val="0"/>
              <w:spacing w:after="0"/>
              <w:rPr>
                <w:b/>
                <w:bCs/>
                <w:color w:val="000000"/>
              </w:rPr>
            </w:pPr>
            <w:r>
              <w:rPr>
                <w:b/>
                <w:bCs/>
                <w:color w:val="000000"/>
              </w:rPr>
              <w:t>Cell Phone</w:t>
            </w:r>
          </w:p>
        </w:tc>
        <w:tc>
          <w:tcPr>
            <w:tcW w:w="1260" w:type="dxa"/>
            <w:tcBorders>
              <w:left w:val="single" w:sz="4" w:space="0" w:color="000000"/>
              <w:bottom w:val="single" w:sz="4" w:space="0" w:color="000000"/>
            </w:tcBorders>
            <w:shd w:val="clear" w:color="auto" w:fill="A6A6A6"/>
            <w:vAlign w:val="center"/>
          </w:tcPr>
          <w:p w14:paraId="11CC004E" w14:textId="77777777" w:rsidR="003634C8" w:rsidRDefault="003634C8">
            <w:pPr>
              <w:suppressAutoHyphens w:val="0"/>
              <w:spacing w:after="0"/>
              <w:rPr>
                <w:b/>
                <w:bCs/>
                <w:color w:val="000000"/>
              </w:rPr>
            </w:pPr>
            <w:r>
              <w:rPr>
                <w:b/>
                <w:bCs/>
                <w:color w:val="000000"/>
              </w:rPr>
              <w:t>SSO ID</w:t>
            </w:r>
          </w:p>
        </w:tc>
        <w:tc>
          <w:tcPr>
            <w:tcW w:w="3600" w:type="dxa"/>
            <w:tcBorders>
              <w:left w:val="single" w:sz="4" w:space="0" w:color="000000"/>
              <w:bottom w:val="single" w:sz="4" w:space="0" w:color="000000"/>
              <w:right w:val="single" w:sz="8" w:space="0" w:color="000000"/>
            </w:tcBorders>
            <w:shd w:val="clear" w:color="auto" w:fill="A6A6A6"/>
            <w:vAlign w:val="center"/>
          </w:tcPr>
          <w:p w14:paraId="5A346E86" w14:textId="77777777" w:rsidR="003634C8" w:rsidRDefault="003634C8">
            <w:pPr>
              <w:suppressAutoHyphens w:val="0"/>
              <w:spacing w:after="0"/>
              <w:rPr>
                <w:color w:val="000000"/>
                <w:lang w:val="sv-SE"/>
              </w:rPr>
            </w:pPr>
            <w:r>
              <w:rPr>
                <w:b/>
                <w:bCs/>
                <w:color w:val="000000"/>
              </w:rPr>
              <w:t>Email</w:t>
            </w:r>
          </w:p>
        </w:tc>
      </w:tr>
      <w:tr w:rsidR="003634C8" w14:paraId="141D357F" w14:textId="77777777" w:rsidTr="004E2D94">
        <w:trPr>
          <w:trHeight w:val="300"/>
        </w:trPr>
        <w:tc>
          <w:tcPr>
            <w:tcW w:w="2075" w:type="dxa"/>
            <w:tcBorders>
              <w:left w:val="single" w:sz="8" w:space="0" w:color="000000"/>
              <w:bottom w:val="single" w:sz="4" w:space="0" w:color="000000"/>
            </w:tcBorders>
            <w:shd w:val="clear" w:color="auto" w:fill="auto"/>
            <w:vAlign w:val="center"/>
          </w:tcPr>
          <w:p w14:paraId="782CA18C" w14:textId="77777777" w:rsidR="003634C8" w:rsidRDefault="004E2D94" w:rsidP="004E2D94">
            <w:pPr>
              <w:suppressAutoHyphens w:val="0"/>
              <w:spacing w:after="0"/>
              <w:rPr>
                <w:color w:val="000000"/>
                <w:lang w:val="sv-SE"/>
              </w:rPr>
            </w:pPr>
            <w:r w:rsidRPr="004E2D94">
              <w:rPr>
                <w:color w:val="000000"/>
                <w:lang w:val="sv-SE"/>
              </w:rPr>
              <w:t xml:space="preserve">Thompson, </w:t>
            </w:r>
            <w:r>
              <w:rPr>
                <w:color w:val="000000"/>
                <w:lang w:val="sv-SE"/>
              </w:rPr>
              <w:t>R</w:t>
            </w:r>
            <w:r w:rsidRPr="004E2D94">
              <w:rPr>
                <w:color w:val="000000"/>
                <w:lang w:val="sv-SE"/>
              </w:rPr>
              <w:t>onald</w:t>
            </w:r>
          </w:p>
        </w:tc>
        <w:tc>
          <w:tcPr>
            <w:tcW w:w="1530" w:type="dxa"/>
            <w:tcBorders>
              <w:left w:val="single" w:sz="4" w:space="0" w:color="000000"/>
              <w:bottom w:val="single" w:sz="4" w:space="0" w:color="000000"/>
            </w:tcBorders>
            <w:shd w:val="clear" w:color="auto" w:fill="auto"/>
            <w:vAlign w:val="center"/>
          </w:tcPr>
          <w:p w14:paraId="633E7BA8" w14:textId="77777777" w:rsidR="003634C8" w:rsidRDefault="003634C8">
            <w:pPr>
              <w:suppressAutoHyphens w:val="0"/>
              <w:spacing w:after="0"/>
              <w:rPr>
                <w:color w:val="000000"/>
                <w:lang w:val="sv-SE"/>
              </w:rPr>
            </w:pPr>
          </w:p>
        </w:tc>
        <w:tc>
          <w:tcPr>
            <w:tcW w:w="1890" w:type="dxa"/>
            <w:tcBorders>
              <w:left w:val="single" w:sz="4" w:space="0" w:color="000000"/>
              <w:bottom w:val="single" w:sz="4" w:space="0" w:color="000000"/>
            </w:tcBorders>
            <w:shd w:val="clear" w:color="auto" w:fill="auto"/>
            <w:vAlign w:val="center"/>
          </w:tcPr>
          <w:p w14:paraId="6F1AC959" w14:textId="77777777" w:rsidR="003634C8" w:rsidRDefault="004E2D94" w:rsidP="003634C8">
            <w:pPr>
              <w:suppressAutoHyphens w:val="0"/>
              <w:spacing w:after="0"/>
              <w:rPr>
                <w:color w:val="000000"/>
                <w:lang w:val="sv-SE"/>
              </w:rPr>
            </w:pPr>
            <w:r w:rsidRPr="004E2D94">
              <w:rPr>
                <w:color w:val="000000"/>
                <w:lang w:val="sv-SE"/>
              </w:rPr>
              <w:t>+1 203 961 2489</w:t>
            </w:r>
          </w:p>
        </w:tc>
        <w:tc>
          <w:tcPr>
            <w:tcW w:w="1260" w:type="dxa"/>
            <w:tcBorders>
              <w:left w:val="single" w:sz="4" w:space="0" w:color="000000"/>
              <w:bottom w:val="single" w:sz="4" w:space="0" w:color="000000"/>
            </w:tcBorders>
            <w:shd w:val="clear" w:color="auto" w:fill="auto"/>
            <w:vAlign w:val="center"/>
          </w:tcPr>
          <w:p w14:paraId="71AB5C0E" w14:textId="77777777" w:rsidR="003634C8" w:rsidRDefault="004E2D94">
            <w:pPr>
              <w:suppressAutoHyphens w:val="0"/>
              <w:spacing w:after="0"/>
              <w:rPr>
                <w:color w:val="000000"/>
                <w:lang w:val="sv-SE"/>
              </w:rPr>
            </w:pPr>
            <w:r w:rsidRPr="004E2D94">
              <w:rPr>
                <w:color w:val="000000"/>
                <w:lang w:val="sv-SE"/>
              </w:rPr>
              <w:t>200015696</w:t>
            </w:r>
          </w:p>
        </w:tc>
        <w:tc>
          <w:tcPr>
            <w:tcW w:w="3600" w:type="dxa"/>
            <w:tcBorders>
              <w:left w:val="single" w:sz="4" w:space="0" w:color="000000"/>
              <w:bottom w:val="single" w:sz="4" w:space="0" w:color="000000"/>
              <w:right w:val="single" w:sz="8" w:space="0" w:color="000000"/>
            </w:tcBorders>
            <w:shd w:val="clear" w:color="auto" w:fill="auto"/>
            <w:vAlign w:val="center"/>
          </w:tcPr>
          <w:p w14:paraId="55F787AF" w14:textId="77777777" w:rsidR="003634C8" w:rsidRPr="004E2D94" w:rsidRDefault="004E2D94">
            <w:pPr>
              <w:suppressAutoHyphens w:val="0"/>
              <w:spacing w:after="0"/>
            </w:pPr>
            <w:r w:rsidRPr="004E2D94">
              <w:rPr>
                <w:color w:val="000000"/>
                <w:lang w:val="sv-SE"/>
              </w:rPr>
              <w:t>Ronald.Thompson1@ge.com</w:t>
            </w:r>
          </w:p>
        </w:tc>
      </w:tr>
    </w:tbl>
    <w:p w14:paraId="3F99F259" w14:textId="77777777" w:rsidR="009D6067" w:rsidRDefault="009D6067">
      <w:pPr>
        <w:pStyle w:val="BodyTextIndent"/>
        <w:ind w:left="0"/>
      </w:pPr>
    </w:p>
    <w:tbl>
      <w:tblPr>
        <w:tblW w:w="10440" w:type="dxa"/>
        <w:tblInd w:w="108" w:type="dxa"/>
        <w:tblLayout w:type="fixed"/>
        <w:tblLook w:val="0000" w:firstRow="0" w:lastRow="0" w:firstColumn="0" w:lastColumn="0" w:noHBand="0" w:noVBand="0"/>
      </w:tblPr>
      <w:tblGrid>
        <w:gridCol w:w="1620"/>
        <w:gridCol w:w="123"/>
        <w:gridCol w:w="1767"/>
        <w:gridCol w:w="128"/>
        <w:gridCol w:w="1762"/>
        <w:gridCol w:w="118"/>
        <w:gridCol w:w="1142"/>
        <w:gridCol w:w="848"/>
        <w:gridCol w:w="2932"/>
      </w:tblGrid>
      <w:tr w:rsidR="004F37FB" w14:paraId="7BB0221F" w14:textId="77777777" w:rsidTr="004F37FB">
        <w:trPr>
          <w:trHeight w:val="570"/>
        </w:trPr>
        <w:tc>
          <w:tcPr>
            <w:tcW w:w="10440" w:type="dxa"/>
            <w:gridSpan w:val="9"/>
            <w:tcBorders>
              <w:top w:val="single" w:sz="8" w:space="0" w:color="000000"/>
              <w:left w:val="single" w:sz="8" w:space="0" w:color="000000"/>
              <w:bottom w:val="single" w:sz="4" w:space="0" w:color="000000"/>
              <w:right w:val="single" w:sz="8" w:space="0" w:color="000000"/>
            </w:tcBorders>
            <w:shd w:val="clear" w:color="auto" w:fill="B7DEE8"/>
            <w:vAlign w:val="center"/>
          </w:tcPr>
          <w:p w14:paraId="0FF3166E" w14:textId="77777777" w:rsidR="004F37FB" w:rsidRPr="004F37FB" w:rsidRDefault="004F37FB" w:rsidP="00B61282">
            <w:pPr>
              <w:suppressAutoHyphens w:val="0"/>
              <w:spacing w:after="0"/>
              <w:jc w:val="center"/>
              <w:rPr>
                <w:b/>
                <w:bCs/>
                <w:color w:val="000000"/>
                <w:sz w:val="24"/>
                <w:szCs w:val="24"/>
              </w:rPr>
            </w:pPr>
            <w:r>
              <w:rPr>
                <w:b/>
                <w:bCs/>
                <w:color w:val="000000"/>
                <w:sz w:val="24"/>
                <w:szCs w:val="24"/>
              </w:rPr>
              <w:t>3</w:t>
            </w:r>
            <w:r w:rsidRPr="004F37FB">
              <w:rPr>
                <w:b/>
                <w:bCs/>
                <w:color w:val="000000"/>
                <w:sz w:val="24"/>
                <w:szCs w:val="24"/>
              </w:rPr>
              <w:t>rd</w:t>
            </w:r>
            <w:r>
              <w:rPr>
                <w:b/>
                <w:bCs/>
                <w:color w:val="000000"/>
                <w:sz w:val="24"/>
                <w:szCs w:val="24"/>
              </w:rPr>
              <w:t xml:space="preserve"> Party Vendor- </w:t>
            </w:r>
            <w:r w:rsidRPr="00C70B19">
              <w:rPr>
                <w:b/>
                <w:bCs/>
                <w:color w:val="000000"/>
                <w:sz w:val="24"/>
                <w:szCs w:val="24"/>
              </w:rPr>
              <w:t>Surepay Financial Services</w:t>
            </w:r>
            <w:r w:rsidRPr="004F37FB">
              <w:rPr>
                <w:b/>
                <w:bCs/>
                <w:color w:val="000000"/>
                <w:sz w:val="24"/>
                <w:szCs w:val="24"/>
              </w:rPr>
              <w:t> </w:t>
            </w:r>
          </w:p>
        </w:tc>
      </w:tr>
      <w:tr w:rsidR="004F37FB" w14:paraId="2D85F83B" w14:textId="77777777" w:rsidTr="004F37FB">
        <w:trPr>
          <w:trHeight w:val="330"/>
        </w:trPr>
        <w:tc>
          <w:tcPr>
            <w:tcW w:w="1743" w:type="dxa"/>
            <w:gridSpan w:val="2"/>
            <w:tcBorders>
              <w:left w:val="single" w:sz="8" w:space="0" w:color="000000"/>
              <w:bottom w:val="single" w:sz="4" w:space="0" w:color="000000"/>
            </w:tcBorders>
            <w:shd w:val="clear" w:color="auto" w:fill="A6A6A6"/>
            <w:vAlign w:val="center"/>
          </w:tcPr>
          <w:p w14:paraId="2F19E6E4" w14:textId="77777777" w:rsidR="004F37FB" w:rsidRDefault="004F37FB" w:rsidP="00B61282">
            <w:pPr>
              <w:suppressAutoHyphens w:val="0"/>
              <w:spacing w:after="0"/>
              <w:rPr>
                <w:b/>
                <w:bCs/>
                <w:color w:val="000000"/>
              </w:rPr>
            </w:pPr>
            <w:r>
              <w:rPr>
                <w:b/>
                <w:bCs/>
                <w:color w:val="000000"/>
              </w:rPr>
              <w:t>Name</w:t>
            </w:r>
          </w:p>
        </w:tc>
        <w:tc>
          <w:tcPr>
            <w:tcW w:w="1895" w:type="dxa"/>
            <w:gridSpan w:val="2"/>
            <w:tcBorders>
              <w:left w:val="single" w:sz="4" w:space="0" w:color="000000"/>
              <w:bottom w:val="single" w:sz="4" w:space="0" w:color="000000"/>
            </w:tcBorders>
            <w:shd w:val="clear" w:color="auto" w:fill="A6A6A6"/>
            <w:vAlign w:val="center"/>
          </w:tcPr>
          <w:p w14:paraId="0FBB7466" w14:textId="77777777" w:rsidR="004F37FB" w:rsidRDefault="004F37FB" w:rsidP="00B61282">
            <w:pPr>
              <w:suppressAutoHyphens w:val="0"/>
              <w:spacing w:after="0"/>
              <w:rPr>
                <w:b/>
                <w:bCs/>
                <w:color w:val="000000"/>
              </w:rPr>
            </w:pPr>
            <w:r>
              <w:rPr>
                <w:b/>
                <w:bCs/>
                <w:color w:val="000000"/>
              </w:rPr>
              <w:t>Role</w:t>
            </w:r>
          </w:p>
        </w:tc>
        <w:tc>
          <w:tcPr>
            <w:tcW w:w="1880" w:type="dxa"/>
            <w:gridSpan w:val="2"/>
            <w:tcBorders>
              <w:left w:val="single" w:sz="4" w:space="0" w:color="000000"/>
              <w:bottom w:val="single" w:sz="4" w:space="0" w:color="000000"/>
            </w:tcBorders>
            <w:shd w:val="clear" w:color="auto" w:fill="A6A6A6"/>
            <w:vAlign w:val="center"/>
          </w:tcPr>
          <w:p w14:paraId="256D300B" w14:textId="77777777" w:rsidR="004F37FB" w:rsidRDefault="004F37FB" w:rsidP="00B61282">
            <w:pPr>
              <w:suppressAutoHyphens w:val="0"/>
              <w:spacing w:after="0"/>
              <w:rPr>
                <w:b/>
                <w:bCs/>
                <w:color w:val="000000"/>
              </w:rPr>
            </w:pPr>
            <w:r>
              <w:rPr>
                <w:b/>
                <w:bCs/>
                <w:color w:val="000000"/>
              </w:rPr>
              <w:t>Work Phone</w:t>
            </w:r>
          </w:p>
        </w:tc>
        <w:tc>
          <w:tcPr>
            <w:tcW w:w="1990" w:type="dxa"/>
            <w:gridSpan w:val="2"/>
            <w:tcBorders>
              <w:left w:val="single" w:sz="4" w:space="0" w:color="000000"/>
              <w:bottom w:val="single" w:sz="4" w:space="0" w:color="000000"/>
            </w:tcBorders>
            <w:shd w:val="clear" w:color="auto" w:fill="A6A6A6"/>
            <w:vAlign w:val="center"/>
          </w:tcPr>
          <w:p w14:paraId="68D8D84E" w14:textId="77777777" w:rsidR="004F37FB" w:rsidRDefault="004F37FB" w:rsidP="00B61282">
            <w:pPr>
              <w:suppressAutoHyphens w:val="0"/>
              <w:spacing w:after="0"/>
              <w:rPr>
                <w:b/>
                <w:bCs/>
                <w:color w:val="000000"/>
              </w:rPr>
            </w:pPr>
            <w:r>
              <w:rPr>
                <w:b/>
                <w:bCs/>
                <w:color w:val="000000"/>
              </w:rPr>
              <w:t>Cell Phone</w:t>
            </w:r>
          </w:p>
        </w:tc>
        <w:tc>
          <w:tcPr>
            <w:tcW w:w="2932" w:type="dxa"/>
            <w:tcBorders>
              <w:left w:val="single" w:sz="4" w:space="0" w:color="000000"/>
              <w:bottom w:val="single" w:sz="4" w:space="0" w:color="000000"/>
              <w:right w:val="single" w:sz="8" w:space="0" w:color="000000"/>
            </w:tcBorders>
            <w:shd w:val="clear" w:color="auto" w:fill="A6A6A6"/>
            <w:vAlign w:val="center"/>
          </w:tcPr>
          <w:p w14:paraId="61EF1F05" w14:textId="77777777" w:rsidR="004F37FB" w:rsidRDefault="004F37FB" w:rsidP="00B61282">
            <w:pPr>
              <w:suppressAutoHyphens w:val="0"/>
              <w:spacing w:after="0"/>
              <w:rPr>
                <w:color w:val="000000"/>
                <w:lang w:val="sv-SE"/>
              </w:rPr>
            </w:pPr>
            <w:r>
              <w:rPr>
                <w:b/>
                <w:bCs/>
                <w:color w:val="000000"/>
              </w:rPr>
              <w:t>Email</w:t>
            </w:r>
          </w:p>
        </w:tc>
      </w:tr>
      <w:tr w:rsidR="004F37FB" w14:paraId="524A4D7E" w14:textId="77777777" w:rsidTr="004F37FB">
        <w:trPr>
          <w:trHeight w:val="300"/>
        </w:trPr>
        <w:tc>
          <w:tcPr>
            <w:tcW w:w="1743" w:type="dxa"/>
            <w:gridSpan w:val="2"/>
            <w:tcBorders>
              <w:left w:val="single" w:sz="8" w:space="0" w:color="000000"/>
              <w:bottom w:val="single" w:sz="4" w:space="0" w:color="000000"/>
            </w:tcBorders>
            <w:shd w:val="clear" w:color="auto" w:fill="auto"/>
            <w:vAlign w:val="center"/>
          </w:tcPr>
          <w:p w14:paraId="0790BB1D" w14:textId="77777777" w:rsidR="004F37FB" w:rsidRDefault="004F37FB" w:rsidP="00B61282">
            <w:pPr>
              <w:suppressAutoHyphens w:val="0"/>
              <w:spacing w:after="0"/>
              <w:rPr>
                <w:color w:val="000000"/>
                <w:lang w:val="sv-SE"/>
              </w:rPr>
            </w:pPr>
            <w:r>
              <w:rPr>
                <w:color w:val="000000"/>
                <w:lang w:val="sv-SE"/>
              </w:rPr>
              <w:t>Schiron Nichols</w:t>
            </w:r>
          </w:p>
        </w:tc>
        <w:tc>
          <w:tcPr>
            <w:tcW w:w="1895" w:type="dxa"/>
            <w:gridSpan w:val="2"/>
            <w:tcBorders>
              <w:left w:val="single" w:sz="4" w:space="0" w:color="000000"/>
              <w:bottom w:val="single" w:sz="4" w:space="0" w:color="000000"/>
            </w:tcBorders>
            <w:shd w:val="clear" w:color="auto" w:fill="auto"/>
            <w:vAlign w:val="center"/>
          </w:tcPr>
          <w:p w14:paraId="56670C8B" w14:textId="77777777" w:rsidR="004F37FB" w:rsidRDefault="004F37FB" w:rsidP="00B61282">
            <w:pPr>
              <w:suppressAutoHyphens w:val="0"/>
              <w:spacing w:after="0"/>
              <w:jc w:val="center"/>
              <w:rPr>
                <w:color w:val="000000"/>
                <w:lang w:val="sv-SE"/>
              </w:rPr>
            </w:pPr>
            <w:r>
              <w:rPr>
                <w:rFonts w:ascii="Times New Roman" w:hAnsi="Times New Roman" w:cs="Times New Roman"/>
                <w:sz w:val="24"/>
                <w:szCs w:val="24"/>
              </w:rPr>
              <w:t>Account Manager</w:t>
            </w:r>
          </w:p>
        </w:tc>
        <w:tc>
          <w:tcPr>
            <w:tcW w:w="1880" w:type="dxa"/>
            <w:gridSpan w:val="2"/>
            <w:tcBorders>
              <w:left w:val="single" w:sz="4" w:space="0" w:color="000000"/>
              <w:bottom w:val="single" w:sz="4" w:space="0" w:color="000000"/>
            </w:tcBorders>
            <w:shd w:val="clear" w:color="auto" w:fill="auto"/>
            <w:vAlign w:val="center"/>
          </w:tcPr>
          <w:p w14:paraId="4A591580" w14:textId="77777777" w:rsidR="004F37FB" w:rsidRDefault="004F37FB" w:rsidP="00B61282">
            <w:pPr>
              <w:suppressAutoHyphens w:val="0"/>
              <w:spacing w:after="0"/>
              <w:jc w:val="center"/>
              <w:rPr>
                <w:color w:val="000000"/>
                <w:lang w:val="sv-SE"/>
              </w:rPr>
            </w:pPr>
            <w:r>
              <w:rPr>
                <w:rFonts w:ascii="Times New Roman" w:hAnsi="Times New Roman" w:cs="Times New Roman"/>
                <w:sz w:val="24"/>
                <w:szCs w:val="24"/>
              </w:rPr>
              <w:t>800-404-0067 x 531 (office)</w:t>
            </w:r>
          </w:p>
        </w:tc>
        <w:tc>
          <w:tcPr>
            <w:tcW w:w="1990" w:type="dxa"/>
            <w:gridSpan w:val="2"/>
            <w:tcBorders>
              <w:left w:val="single" w:sz="4" w:space="0" w:color="000000"/>
              <w:bottom w:val="single" w:sz="4" w:space="0" w:color="000000"/>
            </w:tcBorders>
            <w:shd w:val="clear" w:color="auto" w:fill="auto"/>
            <w:vAlign w:val="center"/>
          </w:tcPr>
          <w:p w14:paraId="569AA3A5" w14:textId="77777777" w:rsidR="004F37FB" w:rsidRDefault="004F37FB" w:rsidP="00B61282">
            <w:pPr>
              <w:suppressAutoHyphens w:val="0"/>
              <w:spacing w:after="0"/>
              <w:rPr>
                <w:color w:val="000000"/>
                <w:lang w:val="sv-SE"/>
              </w:rPr>
            </w:pPr>
            <w:r>
              <w:rPr>
                <w:rFonts w:ascii="Times New Roman" w:hAnsi="Times New Roman" w:cs="Times New Roman"/>
                <w:sz w:val="24"/>
                <w:szCs w:val="24"/>
              </w:rPr>
              <w:t>404-409-9026</w:t>
            </w:r>
          </w:p>
        </w:tc>
        <w:tc>
          <w:tcPr>
            <w:tcW w:w="2932" w:type="dxa"/>
            <w:tcBorders>
              <w:left w:val="single" w:sz="4" w:space="0" w:color="000000"/>
              <w:bottom w:val="single" w:sz="4" w:space="0" w:color="000000"/>
              <w:right w:val="single" w:sz="8" w:space="0" w:color="000000"/>
            </w:tcBorders>
            <w:shd w:val="clear" w:color="auto" w:fill="auto"/>
            <w:vAlign w:val="center"/>
          </w:tcPr>
          <w:p w14:paraId="0584CA1C" w14:textId="77777777" w:rsidR="004F37FB" w:rsidRDefault="004F37FB" w:rsidP="00B61282">
            <w:pPr>
              <w:suppressAutoHyphens w:val="0"/>
              <w:spacing w:after="0"/>
              <w:rPr>
                <w:color w:val="000000"/>
                <w:lang w:val="sv-SE"/>
              </w:rPr>
            </w:pPr>
            <w:r w:rsidRPr="00956960">
              <w:rPr>
                <w:color w:val="000000"/>
                <w:lang w:val="sv-SE"/>
              </w:rPr>
              <w:t>snichols@surepayfs.com</w:t>
            </w:r>
          </w:p>
        </w:tc>
      </w:tr>
      <w:tr w:rsidR="004F37FB" w14:paraId="10DB7382" w14:textId="77777777" w:rsidTr="004F37FB">
        <w:trPr>
          <w:trHeight w:val="300"/>
        </w:trPr>
        <w:tc>
          <w:tcPr>
            <w:tcW w:w="1743" w:type="dxa"/>
            <w:gridSpan w:val="2"/>
            <w:tcBorders>
              <w:left w:val="single" w:sz="8" w:space="0" w:color="000000"/>
              <w:bottom w:val="single" w:sz="4" w:space="0" w:color="000000"/>
            </w:tcBorders>
            <w:shd w:val="clear" w:color="auto" w:fill="auto"/>
            <w:vAlign w:val="center"/>
          </w:tcPr>
          <w:p w14:paraId="078BB2E5" w14:textId="77777777" w:rsidR="004F37FB" w:rsidRDefault="004F37FB" w:rsidP="00B61282">
            <w:pPr>
              <w:suppressAutoHyphens w:val="0"/>
              <w:spacing w:after="0"/>
              <w:rPr>
                <w:color w:val="000000"/>
                <w:lang w:val="sv-SE"/>
              </w:rPr>
            </w:pPr>
            <w:r>
              <w:rPr>
                <w:color w:val="000000"/>
                <w:lang w:val="sv-SE"/>
              </w:rPr>
              <w:t>Wade Brown</w:t>
            </w:r>
          </w:p>
        </w:tc>
        <w:tc>
          <w:tcPr>
            <w:tcW w:w="1895" w:type="dxa"/>
            <w:gridSpan w:val="2"/>
            <w:tcBorders>
              <w:left w:val="single" w:sz="4" w:space="0" w:color="000000"/>
              <w:bottom w:val="single" w:sz="4" w:space="0" w:color="000000"/>
            </w:tcBorders>
            <w:shd w:val="clear" w:color="auto" w:fill="auto"/>
            <w:vAlign w:val="center"/>
          </w:tcPr>
          <w:p w14:paraId="155A9FAF" w14:textId="77777777" w:rsidR="004F37FB" w:rsidRDefault="004F37FB" w:rsidP="00B61282">
            <w:pPr>
              <w:suppressAutoHyphens w:val="0"/>
              <w:spacing w:after="0"/>
              <w:jc w:val="center"/>
              <w:rPr>
                <w:color w:val="000000"/>
                <w:lang w:val="sv-SE"/>
              </w:rPr>
            </w:pPr>
            <w:r>
              <w:rPr>
                <w:color w:val="000000"/>
                <w:lang w:val="sv-SE"/>
              </w:rPr>
              <w:t>Technical Acct Manager</w:t>
            </w:r>
          </w:p>
        </w:tc>
        <w:tc>
          <w:tcPr>
            <w:tcW w:w="1880" w:type="dxa"/>
            <w:gridSpan w:val="2"/>
            <w:tcBorders>
              <w:left w:val="single" w:sz="4" w:space="0" w:color="000000"/>
              <w:bottom w:val="single" w:sz="4" w:space="0" w:color="000000"/>
            </w:tcBorders>
            <w:shd w:val="clear" w:color="auto" w:fill="auto"/>
            <w:vAlign w:val="center"/>
          </w:tcPr>
          <w:p w14:paraId="50ACC1A8" w14:textId="77777777" w:rsidR="004F37FB" w:rsidRDefault="004F37FB" w:rsidP="00B61282">
            <w:pPr>
              <w:suppressAutoHyphens w:val="0"/>
              <w:spacing w:after="0"/>
              <w:jc w:val="center"/>
              <w:rPr>
                <w:color w:val="000000"/>
                <w:lang w:val="sv-SE"/>
              </w:rPr>
            </w:pPr>
            <w:r>
              <w:rPr>
                <w:color w:val="000000"/>
                <w:lang w:val="sv-SE"/>
              </w:rPr>
              <w:t>1-800-832-4848 </w:t>
            </w:r>
          </w:p>
        </w:tc>
        <w:tc>
          <w:tcPr>
            <w:tcW w:w="1990" w:type="dxa"/>
            <w:gridSpan w:val="2"/>
            <w:tcBorders>
              <w:left w:val="single" w:sz="4" w:space="0" w:color="000000"/>
              <w:bottom w:val="single" w:sz="4" w:space="0" w:color="000000"/>
            </w:tcBorders>
            <w:shd w:val="clear" w:color="auto" w:fill="auto"/>
            <w:vAlign w:val="center"/>
          </w:tcPr>
          <w:p w14:paraId="0E8E3602" w14:textId="77777777" w:rsidR="004F37FB" w:rsidRDefault="004F37FB" w:rsidP="00B61282">
            <w:pPr>
              <w:suppressAutoHyphens w:val="0"/>
              <w:spacing w:after="0"/>
            </w:pPr>
            <w:r>
              <w:t>404-602-0359</w:t>
            </w:r>
          </w:p>
        </w:tc>
        <w:tc>
          <w:tcPr>
            <w:tcW w:w="2932" w:type="dxa"/>
            <w:tcBorders>
              <w:left w:val="single" w:sz="4" w:space="0" w:color="000000"/>
              <w:bottom w:val="single" w:sz="4" w:space="0" w:color="000000"/>
              <w:right w:val="single" w:sz="8" w:space="0" w:color="000000"/>
            </w:tcBorders>
            <w:shd w:val="clear" w:color="auto" w:fill="auto"/>
            <w:vAlign w:val="center"/>
          </w:tcPr>
          <w:p w14:paraId="00BA9464" w14:textId="77777777" w:rsidR="004F37FB" w:rsidRDefault="00000000" w:rsidP="00B61282">
            <w:pPr>
              <w:suppressAutoHyphens w:val="0"/>
              <w:spacing w:after="0"/>
            </w:pPr>
            <w:hyperlink r:id="rId47" w:history="1">
              <w:r w:rsidR="004F37FB" w:rsidRPr="007941EC">
                <w:rPr>
                  <w:rStyle w:val="Hyperlink"/>
                  <w:lang w:val="sv-SE"/>
                </w:rPr>
                <w:t>wbrown@surepayfs.com</w:t>
              </w:r>
            </w:hyperlink>
          </w:p>
        </w:tc>
      </w:tr>
      <w:tr w:rsidR="009D6067" w14:paraId="4A39F38E" w14:textId="77777777" w:rsidTr="004F37FB">
        <w:trPr>
          <w:trHeight w:val="570"/>
        </w:trPr>
        <w:tc>
          <w:tcPr>
            <w:tcW w:w="10440" w:type="dxa"/>
            <w:gridSpan w:val="9"/>
            <w:tcBorders>
              <w:top w:val="single" w:sz="8" w:space="0" w:color="000000"/>
              <w:left w:val="single" w:sz="8" w:space="0" w:color="000000"/>
              <w:bottom w:val="single" w:sz="4" w:space="0" w:color="000000"/>
              <w:right w:val="single" w:sz="8" w:space="0" w:color="000000"/>
            </w:tcBorders>
            <w:shd w:val="clear" w:color="auto" w:fill="B7DEE8"/>
            <w:vAlign w:val="center"/>
          </w:tcPr>
          <w:p w14:paraId="4DEAF807" w14:textId="77777777" w:rsidR="009D6067" w:rsidRDefault="009D6067">
            <w:pPr>
              <w:suppressAutoHyphens w:val="0"/>
              <w:spacing w:after="0"/>
              <w:jc w:val="center"/>
              <w:rPr>
                <w:b/>
                <w:bCs/>
                <w:color w:val="000000"/>
              </w:rPr>
            </w:pPr>
            <w:r>
              <w:rPr>
                <w:b/>
                <w:bCs/>
                <w:color w:val="000000"/>
                <w:sz w:val="24"/>
                <w:szCs w:val="24"/>
              </w:rPr>
              <w:t>Build Team</w:t>
            </w:r>
          </w:p>
        </w:tc>
      </w:tr>
      <w:tr w:rsidR="003634C8" w14:paraId="76160AD1" w14:textId="77777777" w:rsidTr="004F37FB">
        <w:trPr>
          <w:trHeight w:val="330"/>
        </w:trPr>
        <w:tc>
          <w:tcPr>
            <w:tcW w:w="1620" w:type="dxa"/>
            <w:tcBorders>
              <w:left w:val="single" w:sz="8" w:space="0" w:color="000000"/>
              <w:bottom w:val="single" w:sz="4" w:space="0" w:color="000000"/>
            </w:tcBorders>
            <w:shd w:val="clear" w:color="auto" w:fill="A6A6A6"/>
            <w:vAlign w:val="center"/>
          </w:tcPr>
          <w:p w14:paraId="2C416A00" w14:textId="77777777" w:rsidR="003634C8" w:rsidRDefault="003634C8">
            <w:pPr>
              <w:suppressAutoHyphens w:val="0"/>
              <w:spacing w:after="0"/>
              <w:rPr>
                <w:b/>
                <w:bCs/>
                <w:color w:val="000000"/>
              </w:rPr>
            </w:pPr>
            <w:r>
              <w:rPr>
                <w:b/>
                <w:bCs/>
                <w:color w:val="000000"/>
              </w:rPr>
              <w:t>Name</w:t>
            </w:r>
          </w:p>
        </w:tc>
        <w:tc>
          <w:tcPr>
            <w:tcW w:w="1890" w:type="dxa"/>
            <w:gridSpan w:val="2"/>
            <w:tcBorders>
              <w:left w:val="single" w:sz="4" w:space="0" w:color="000000"/>
              <w:bottom w:val="single" w:sz="4" w:space="0" w:color="000000"/>
            </w:tcBorders>
            <w:shd w:val="clear" w:color="auto" w:fill="A6A6A6"/>
            <w:vAlign w:val="center"/>
          </w:tcPr>
          <w:p w14:paraId="648C4C8D" w14:textId="77777777" w:rsidR="003634C8" w:rsidRDefault="003634C8">
            <w:pPr>
              <w:suppressAutoHyphens w:val="0"/>
              <w:spacing w:after="0"/>
              <w:rPr>
                <w:b/>
                <w:bCs/>
                <w:color w:val="000000"/>
              </w:rPr>
            </w:pPr>
            <w:r>
              <w:rPr>
                <w:b/>
                <w:bCs/>
                <w:color w:val="000000"/>
              </w:rPr>
              <w:t>Work Phone</w:t>
            </w:r>
          </w:p>
        </w:tc>
        <w:tc>
          <w:tcPr>
            <w:tcW w:w="1890" w:type="dxa"/>
            <w:gridSpan w:val="2"/>
            <w:tcBorders>
              <w:left w:val="single" w:sz="4" w:space="0" w:color="000000"/>
              <w:bottom w:val="single" w:sz="4" w:space="0" w:color="000000"/>
            </w:tcBorders>
            <w:shd w:val="clear" w:color="auto" w:fill="A6A6A6"/>
            <w:vAlign w:val="center"/>
          </w:tcPr>
          <w:p w14:paraId="7561B328" w14:textId="77777777" w:rsidR="003634C8" w:rsidRDefault="003634C8">
            <w:pPr>
              <w:suppressAutoHyphens w:val="0"/>
              <w:spacing w:after="0"/>
              <w:rPr>
                <w:b/>
                <w:bCs/>
                <w:color w:val="000000"/>
              </w:rPr>
            </w:pPr>
            <w:r>
              <w:rPr>
                <w:b/>
                <w:bCs/>
                <w:color w:val="000000"/>
              </w:rPr>
              <w:t>Cell Phone</w:t>
            </w:r>
          </w:p>
        </w:tc>
        <w:tc>
          <w:tcPr>
            <w:tcW w:w="1260" w:type="dxa"/>
            <w:gridSpan w:val="2"/>
            <w:tcBorders>
              <w:left w:val="single" w:sz="4" w:space="0" w:color="000000"/>
              <w:bottom w:val="single" w:sz="4" w:space="0" w:color="000000"/>
            </w:tcBorders>
            <w:shd w:val="clear" w:color="auto" w:fill="A6A6A6"/>
            <w:vAlign w:val="center"/>
          </w:tcPr>
          <w:p w14:paraId="402301FD" w14:textId="77777777" w:rsidR="003634C8" w:rsidRDefault="003634C8">
            <w:pPr>
              <w:suppressAutoHyphens w:val="0"/>
              <w:spacing w:after="0"/>
              <w:rPr>
                <w:b/>
                <w:bCs/>
                <w:color w:val="000000"/>
              </w:rPr>
            </w:pPr>
            <w:r>
              <w:rPr>
                <w:b/>
                <w:bCs/>
                <w:color w:val="000000"/>
              </w:rPr>
              <w:t>SSO ID</w:t>
            </w:r>
          </w:p>
        </w:tc>
        <w:tc>
          <w:tcPr>
            <w:tcW w:w="3780" w:type="dxa"/>
            <w:gridSpan w:val="2"/>
            <w:tcBorders>
              <w:left w:val="single" w:sz="4" w:space="0" w:color="000000"/>
              <w:bottom w:val="single" w:sz="4" w:space="0" w:color="000000"/>
              <w:right w:val="single" w:sz="8" w:space="0" w:color="000000"/>
            </w:tcBorders>
            <w:shd w:val="clear" w:color="auto" w:fill="A6A6A6"/>
            <w:vAlign w:val="center"/>
          </w:tcPr>
          <w:p w14:paraId="1A101583" w14:textId="77777777" w:rsidR="003634C8" w:rsidRDefault="003634C8">
            <w:pPr>
              <w:suppressAutoHyphens w:val="0"/>
              <w:spacing w:after="0"/>
              <w:rPr>
                <w:lang w:val="sv-SE"/>
              </w:rPr>
            </w:pPr>
            <w:r>
              <w:rPr>
                <w:b/>
                <w:bCs/>
                <w:color w:val="000000"/>
              </w:rPr>
              <w:t>Email</w:t>
            </w:r>
          </w:p>
        </w:tc>
      </w:tr>
      <w:tr w:rsidR="003634C8" w14:paraId="248D2E04" w14:textId="77777777" w:rsidTr="004F37FB">
        <w:trPr>
          <w:trHeight w:val="471"/>
        </w:trPr>
        <w:tc>
          <w:tcPr>
            <w:tcW w:w="1620" w:type="dxa"/>
            <w:tcBorders>
              <w:left w:val="single" w:sz="8" w:space="0" w:color="000000"/>
              <w:bottom w:val="single" w:sz="4" w:space="0" w:color="000000"/>
            </w:tcBorders>
            <w:shd w:val="clear" w:color="auto" w:fill="auto"/>
            <w:vAlign w:val="center"/>
          </w:tcPr>
          <w:p w14:paraId="46A9F806" w14:textId="77777777" w:rsidR="003634C8" w:rsidRDefault="003634C8">
            <w:pPr>
              <w:suppressAutoHyphens w:val="0"/>
              <w:spacing w:after="0"/>
              <w:rPr>
                <w:rFonts w:ascii="Times New Roman" w:hAnsi="Times New Roman" w:cs="Times New Roman"/>
                <w:lang w:val="sv-SE"/>
              </w:rPr>
            </w:pPr>
          </w:p>
        </w:tc>
        <w:tc>
          <w:tcPr>
            <w:tcW w:w="1890" w:type="dxa"/>
            <w:gridSpan w:val="2"/>
            <w:tcBorders>
              <w:left w:val="single" w:sz="4" w:space="0" w:color="000000"/>
              <w:bottom w:val="single" w:sz="4" w:space="0" w:color="000000"/>
            </w:tcBorders>
            <w:shd w:val="clear" w:color="auto" w:fill="auto"/>
            <w:vAlign w:val="center"/>
          </w:tcPr>
          <w:p w14:paraId="019CE104" w14:textId="77777777" w:rsidR="003634C8" w:rsidRDefault="003634C8">
            <w:pPr>
              <w:suppressAutoHyphens w:val="0"/>
              <w:snapToGrid w:val="0"/>
              <w:spacing w:after="0"/>
              <w:rPr>
                <w:rFonts w:ascii="Times New Roman" w:hAnsi="Times New Roman" w:cs="Times New Roman"/>
              </w:rPr>
            </w:pPr>
          </w:p>
        </w:tc>
        <w:tc>
          <w:tcPr>
            <w:tcW w:w="1890" w:type="dxa"/>
            <w:gridSpan w:val="2"/>
            <w:tcBorders>
              <w:left w:val="single" w:sz="4" w:space="0" w:color="000000"/>
              <w:bottom w:val="single" w:sz="4" w:space="0" w:color="000000"/>
            </w:tcBorders>
            <w:shd w:val="clear" w:color="auto" w:fill="auto"/>
            <w:vAlign w:val="center"/>
          </w:tcPr>
          <w:p w14:paraId="7A70F9F7" w14:textId="77777777" w:rsidR="003634C8" w:rsidRDefault="003634C8">
            <w:pPr>
              <w:suppressAutoHyphens w:val="0"/>
              <w:snapToGrid w:val="0"/>
              <w:spacing w:after="0"/>
              <w:rPr>
                <w:rFonts w:ascii="Times New Roman" w:hAnsi="Times New Roman" w:cs="Times New Roman"/>
              </w:rPr>
            </w:pPr>
          </w:p>
        </w:tc>
        <w:tc>
          <w:tcPr>
            <w:tcW w:w="1260" w:type="dxa"/>
            <w:gridSpan w:val="2"/>
            <w:tcBorders>
              <w:left w:val="single" w:sz="4" w:space="0" w:color="000000"/>
              <w:bottom w:val="single" w:sz="4" w:space="0" w:color="000000"/>
            </w:tcBorders>
            <w:shd w:val="clear" w:color="auto" w:fill="auto"/>
            <w:vAlign w:val="center"/>
          </w:tcPr>
          <w:p w14:paraId="5B327CAE" w14:textId="77777777" w:rsidR="003634C8" w:rsidRDefault="003634C8">
            <w:pPr>
              <w:suppressAutoHyphens w:val="0"/>
              <w:snapToGrid w:val="0"/>
              <w:spacing w:after="0"/>
              <w:jc w:val="center"/>
            </w:pPr>
          </w:p>
        </w:tc>
        <w:tc>
          <w:tcPr>
            <w:tcW w:w="3780" w:type="dxa"/>
            <w:gridSpan w:val="2"/>
            <w:tcBorders>
              <w:left w:val="single" w:sz="4" w:space="0" w:color="000000"/>
              <w:bottom w:val="single" w:sz="4" w:space="0" w:color="000000"/>
              <w:right w:val="single" w:sz="8" w:space="0" w:color="000000"/>
            </w:tcBorders>
            <w:shd w:val="clear" w:color="auto" w:fill="auto"/>
            <w:vAlign w:val="center"/>
          </w:tcPr>
          <w:p w14:paraId="3AE5FFA5" w14:textId="77777777" w:rsidR="003634C8" w:rsidRDefault="003634C8">
            <w:pPr>
              <w:suppressAutoHyphens w:val="0"/>
              <w:snapToGrid w:val="0"/>
              <w:spacing w:after="0"/>
            </w:pPr>
          </w:p>
        </w:tc>
      </w:tr>
    </w:tbl>
    <w:p w14:paraId="572B1775" w14:textId="77777777" w:rsidR="009D6067" w:rsidRDefault="009D6067"/>
    <w:tbl>
      <w:tblPr>
        <w:tblW w:w="10315" w:type="dxa"/>
        <w:tblInd w:w="53" w:type="dxa"/>
        <w:tblLayout w:type="fixed"/>
        <w:tblLook w:val="0000" w:firstRow="0" w:lastRow="0" w:firstColumn="0" w:lastColumn="0" w:noHBand="0" w:noVBand="0"/>
      </w:tblPr>
      <w:tblGrid>
        <w:gridCol w:w="1855"/>
        <w:gridCol w:w="1890"/>
        <w:gridCol w:w="1940"/>
        <w:gridCol w:w="1350"/>
        <w:gridCol w:w="3280"/>
      </w:tblGrid>
      <w:tr w:rsidR="009D6067" w14:paraId="64B2E5C8" w14:textId="77777777" w:rsidTr="009D03B7">
        <w:trPr>
          <w:trHeight w:val="570"/>
        </w:trPr>
        <w:tc>
          <w:tcPr>
            <w:tcW w:w="10315" w:type="dxa"/>
            <w:gridSpan w:val="5"/>
            <w:tcBorders>
              <w:top w:val="single" w:sz="8" w:space="0" w:color="000000"/>
              <w:left w:val="single" w:sz="8" w:space="0" w:color="000000"/>
              <w:bottom w:val="single" w:sz="4" w:space="0" w:color="000000"/>
              <w:right w:val="single" w:sz="8" w:space="0" w:color="000000"/>
            </w:tcBorders>
            <w:shd w:val="clear" w:color="auto" w:fill="B7DEE8"/>
            <w:vAlign w:val="center"/>
          </w:tcPr>
          <w:p w14:paraId="2B2FD2B3" w14:textId="77777777" w:rsidR="009D6067" w:rsidRDefault="009D6067">
            <w:pPr>
              <w:suppressAutoHyphens w:val="0"/>
              <w:spacing w:after="0"/>
              <w:jc w:val="center"/>
              <w:rPr>
                <w:b/>
                <w:bCs/>
                <w:color w:val="000000"/>
              </w:rPr>
            </w:pPr>
            <w:r>
              <w:rPr>
                <w:b/>
                <w:bCs/>
                <w:color w:val="000000"/>
                <w:sz w:val="24"/>
                <w:szCs w:val="24"/>
              </w:rPr>
              <w:t>Run Team</w:t>
            </w:r>
          </w:p>
        </w:tc>
      </w:tr>
      <w:tr w:rsidR="003634C8" w14:paraId="74BC60B5" w14:textId="77777777" w:rsidTr="009D03B7">
        <w:trPr>
          <w:trHeight w:val="330"/>
        </w:trPr>
        <w:tc>
          <w:tcPr>
            <w:tcW w:w="1855" w:type="dxa"/>
            <w:tcBorders>
              <w:left w:val="single" w:sz="8" w:space="0" w:color="000000"/>
              <w:bottom w:val="single" w:sz="4" w:space="0" w:color="000000"/>
            </w:tcBorders>
            <w:shd w:val="clear" w:color="auto" w:fill="A6A6A6"/>
            <w:vAlign w:val="center"/>
          </w:tcPr>
          <w:p w14:paraId="3E2611CF" w14:textId="77777777" w:rsidR="003634C8" w:rsidRDefault="003634C8">
            <w:pPr>
              <w:suppressAutoHyphens w:val="0"/>
              <w:spacing w:after="0"/>
              <w:rPr>
                <w:b/>
                <w:bCs/>
                <w:color w:val="000000"/>
              </w:rPr>
            </w:pPr>
            <w:r>
              <w:rPr>
                <w:b/>
                <w:bCs/>
                <w:color w:val="000000"/>
              </w:rPr>
              <w:t>Name</w:t>
            </w:r>
          </w:p>
        </w:tc>
        <w:tc>
          <w:tcPr>
            <w:tcW w:w="1890" w:type="dxa"/>
            <w:tcBorders>
              <w:left w:val="single" w:sz="4" w:space="0" w:color="000000"/>
              <w:bottom w:val="single" w:sz="4" w:space="0" w:color="000000"/>
            </w:tcBorders>
            <w:shd w:val="clear" w:color="auto" w:fill="A6A6A6"/>
            <w:vAlign w:val="center"/>
          </w:tcPr>
          <w:p w14:paraId="5585F81B" w14:textId="77777777" w:rsidR="003634C8" w:rsidRDefault="003634C8">
            <w:pPr>
              <w:suppressAutoHyphens w:val="0"/>
              <w:spacing w:after="0"/>
              <w:rPr>
                <w:b/>
                <w:bCs/>
                <w:color w:val="000000"/>
              </w:rPr>
            </w:pPr>
            <w:r>
              <w:rPr>
                <w:b/>
                <w:bCs/>
                <w:color w:val="000000"/>
              </w:rPr>
              <w:t>Work Phone</w:t>
            </w:r>
          </w:p>
        </w:tc>
        <w:tc>
          <w:tcPr>
            <w:tcW w:w="1940" w:type="dxa"/>
            <w:tcBorders>
              <w:left w:val="single" w:sz="4" w:space="0" w:color="000000"/>
              <w:bottom w:val="single" w:sz="4" w:space="0" w:color="000000"/>
            </w:tcBorders>
            <w:shd w:val="clear" w:color="auto" w:fill="A6A6A6"/>
            <w:vAlign w:val="center"/>
          </w:tcPr>
          <w:p w14:paraId="0F8C0FB5" w14:textId="77777777" w:rsidR="003634C8" w:rsidRDefault="003634C8">
            <w:pPr>
              <w:suppressAutoHyphens w:val="0"/>
              <w:spacing w:after="0"/>
              <w:rPr>
                <w:b/>
                <w:bCs/>
                <w:color w:val="000000"/>
              </w:rPr>
            </w:pPr>
            <w:r>
              <w:rPr>
                <w:b/>
                <w:bCs/>
                <w:color w:val="000000"/>
              </w:rPr>
              <w:t>Cell Phone</w:t>
            </w:r>
          </w:p>
        </w:tc>
        <w:tc>
          <w:tcPr>
            <w:tcW w:w="1350" w:type="dxa"/>
            <w:tcBorders>
              <w:left w:val="single" w:sz="4" w:space="0" w:color="000000"/>
              <w:bottom w:val="single" w:sz="4" w:space="0" w:color="000000"/>
            </w:tcBorders>
            <w:shd w:val="clear" w:color="auto" w:fill="A6A6A6"/>
            <w:vAlign w:val="center"/>
          </w:tcPr>
          <w:p w14:paraId="0B435BD0" w14:textId="77777777" w:rsidR="003634C8" w:rsidRDefault="003634C8">
            <w:pPr>
              <w:suppressAutoHyphens w:val="0"/>
              <w:spacing w:after="0"/>
              <w:rPr>
                <w:b/>
                <w:bCs/>
                <w:color w:val="000000"/>
              </w:rPr>
            </w:pPr>
            <w:r>
              <w:rPr>
                <w:b/>
                <w:bCs/>
                <w:color w:val="000000"/>
              </w:rPr>
              <w:t>SSO ID</w:t>
            </w:r>
          </w:p>
        </w:tc>
        <w:tc>
          <w:tcPr>
            <w:tcW w:w="3280" w:type="dxa"/>
            <w:tcBorders>
              <w:left w:val="single" w:sz="4" w:space="0" w:color="000000"/>
              <w:bottom w:val="single" w:sz="4" w:space="0" w:color="000000"/>
              <w:right w:val="single" w:sz="8" w:space="0" w:color="000000"/>
            </w:tcBorders>
            <w:shd w:val="clear" w:color="auto" w:fill="A6A6A6"/>
            <w:vAlign w:val="center"/>
          </w:tcPr>
          <w:p w14:paraId="3225F1DC" w14:textId="77777777" w:rsidR="003634C8" w:rsidRDefault="003634C8">
            <w:pPr>
              <w:suppressAutoHyphens w:val="0"/>
              <w:spacing w:after="0"/>
              <w:rPr>
                <w:color w:val="000000"/>
                <w:lang w:val="sv-SE"/>
              </w:rPr>
            </w:pPr>
            <w:r>
              <w:rPr>
                <w:b/>
                <w:bCs/>
                <w:color w:val="000000"/>
              </w:rPr>
              <w:t>Email</w:t>
            </w:r>
          </w:p>
        </w:tc>
      </w:tr>
      <w:tr w:rsidR="003634C8" w14:paraId="41ED8D82" w14:textId="77777777" w:rsidTr="009D03B7">
        <w:trPr>
          <w:trHeight w:val="300"/>
        </w:trPr>
        <w:tc>
          <w:tcPr>
            <w:tcW w:w="1855" w:type="dxa"/>
            <w:tcBorders>
              <w:left w:val="single" w:sz="8" w:space="0" w:color="000000"/>
              <w:bottom w:val="single" w:sz="4" w:space="0" w:color="000000"/>
            </w:tcBorders>
            <w:shd w:val="clear" w:color="auto" w:fill="auto"/>
            <w:vAlign w:val="center"/>
          </w:tcPr>
          <w:p w14:paraId="79D6ED25" w14:textId="77777777" w:rsidR="003634C8" w:rsidRDefault="005A45E9">
            <w:pPr>
              <w:suppressAutoHyphens w:val="0"/>
              <w:spacing w:after="0"/>
              <w:rPr>
                <w:rFonts w:ascii="Times New Roman" w:hAnsi="Times New Roman" w:cs="Times New Roman"/>
                <w:color w:val="000000"/>
                <w:lang w:val="sv-SE"/>
              </w:rPr>
            </w:pPr>
            <w:r>
              <w:rPr>
                <w:color w:val="000000"/>
                <w:lang w:val="sv-SE"/>
              </w:rPr>
              <w:lastRenderedPageBreak/>
              <w:t>Aakash Mishra</w:t>
            </w:r>
          </w:p>
        </w:tc>
        <w:tc>
          <w:tcPr>
            <w:tcW w:w="1890" w:type="dxa"/>
            <w:tcBorders>
              <w:left w:val="single" w:sz="4" w:space="0" w:color="000000"/>
              <w:bottom w:val="single" w:sz="4" w:space="0" w:color="000000"/>
            </w:tcBorders>
            <w:shd w:val="clear" w:color="auto" w:fill="auto"/>
            <w:vAlign w:val="center"/>
          </w:tcPr>
          <w:p w14:paraId="4554AC23" w14:textId="46513A5B" w:rsidR="003634C8" w:rsidRDefault="0052212D" w:rsidP="0027222A">
            <w:pPr>
              <w:suppressAutoHyphens w:val="0"/>
              <w:spacing w:after="0"/>
              <w:jc w:val="center"/>
              <w:rPr>
                <w:rFonts w:cs="Times New Roman"/>
                <w:color w:val="000000"/>
                <w:lang w:val="sv-SE"/>
              </w:rPr>
            </w:pPr>
            <w:r>
              <w:rPr>
                <w:rFonts w:cs="Times New Roman"/>
                <w:color w:val="000000"/>
                <w:lang w:val="sv-SE"/>
              </w:rPr>
              <w:t>+91 9320 980927</w:t>
            </w:r>
          </w:p>
        </w:tc>
        <w:tc>
          <w:tcPr>
            <w:tcW w:w="1940" w:type="dxa"/>
            <w:tcBorders>
              <w:left w:val="single" w:sz="4" w:space="0" w:color="000000"/>
              <w:bottom w:val="single" w:sz="4" w:space="0" w:color="000000"/>
            </w:tcBorders>
            <w:shd w:val="clear" w:color="auto" w:fill="auto"/>
            <w:vAlign w:val="center"/>
          </w:tcPr>
          <w:p w14:paraId="5C5C92C1" w14:textId="2FF432E5" w:rsidR="003634C8" w:rsidRPr="00155C94" w:rsidRDefault="0052212D" w:rsidP="00B64F77">
            <w:pPr>
              <w:suppressAutoHyphens w:val="0"/>
              <w:spacing w:after="0"/>
              <w:rPr>
                <w:rFonts w:cs="Times New Roman"/>
                <w:color w:val="000000"/>
                <w:lang w:val="sv-SE"/>
              </w:rPr>
            </w:pPr>
            <w:r>
              <w:rPr>
                <w:rFonts w:cs="Times New Roman"/>
                <w:color w:val="000000"/>
                <w:lang w:val="sv-SE"/>
              </w:rPr>
              <w:t>+91 9320 980927</w:t>
            </w:r>
          </w:p>
        </w:tc>
        <w:tc>
          <w:tcPr>
            <w:tcW w:w="1350" w:type="dxa"/>
            <w:tcBorders>
              <w:left w:val="single" w:sz="4" w:space="0" w:color="000000"/>
              <w:bottom w:val="single" w:sz="4" w:space="0" w:color="000000"/>
            </w:tcBorders>
            <w:shd w:val="clear" w:color="auto" w:fill="auto"/>
            <w:vAlign w:val="center"/>
          </w:tcPr>
          <w:p w14:paraId="6676E05C" w14:textId="77777777" w:rsidR="003634C8" w:rsidRPr="00155C94" w:rsidRDefault="005A45E9" w:rsidP="00D42B44">
            <w:pPr>
              <w:suppressAutoHyphens w:val="0"/>
              <w:spacing w:after="0"/>
              <w:ind w:firstLine="1600"/>
              <w:jc w:val="center"/>
              <w:rPr>
                <w:rFonts w:cs="Times New Roman"/>
                <w:color w:val="000000"/>
                <w:lang w:val="sv-SE"/>
              </w:rPr>
            </w:pPr>
            <w:r>
              <w:rPr>
                <w:rFonts w:cs="Times New Roman"/>
                <w:color w:val="000000"/>
                <w:lang w:val="sv-SE"/>
              </w:rPr>
              <w:t>5503026140</w:t>
            </w:r>
          </w:p>
        </w:tc>
        <w:tc>
          <w:tcPr>
            <w:tcW w:w="3280" w:type="dxa"/>
            <w:tcBorders>
              <w:left w:val="single" w:sz="4" w:space="0" w:color="000000"/>
              <w:bottom w:val="single" w:sz="4" w:space="0" w:color="000000"/>
              <w:right w:val="single" w:sz="8" w:space="0" w:color="000000"/>
            </w:tcBorders>
            <w:shd w:val="clear" w:color="auto" w:fill="auto"/>
            <w:vAlign w:val="center"/>
          </w:tcPr>
          <w:p w14:paraId="798A18FD" w14:textId="77777777" w:rsidR="003634C8" w:rsidRPr="00155C94" w:rsidRDefault="003634C8" w:rsidP="005A45E9">
            <w:pPr>
              <w:suppressAutoHyphens w:val="0"/>
              <w:spacing w:after="0"/>
              <w:ind w:firstLine="1600"/>
              <w:rPr>
                <w:rFonts w:cs="Times New Roman"/>
                <w:color w:val="000000"/>
                <w:lang w:val="sv-SE"/>
              </w:rPr>
            </w:pPr>
            <w:r w:rsidRPr="00155C94">
              <w:rPr>
                <w:rFonts w:cs="Times New Roman"/>
                <w:color w:val="000000"/>
                <w:lang w:val="sv-SE"/>
              </w:rPr>
              <w:t xml:space="preserve">  </w:t>
            </w:r>
            <w:r w:rsidR="005A45E9">
              <w:rPr>
                <w:rFonts w:cs="Times New Roman"/>
                <w:color w:val="000000"/>
                <w:lang w:val="sv-SE"/>
              </w:rPr>
              <w:t>Aakash.mishra</w:t>
            </w:r>
            <w:r w:rsidRPr="00155C94">
              <w:rPr>
                <w:rFonts w:cs="Times New Roman"/>
                <w:color w:val="000000"/>
                <w:lang w:val="sv-SE"/>
              </w:rPr>
              <w:t>@ge.com</w:t>
            </w:r>
          </w:p>
        </w:tc>
      </w:tr>
      <w:tr w:rsidR="00D42B44" w14:paraId="4D8602AD" w14:textId="77777777" w:rsidTr="009D03B7">
        <w:trPr>
          <w:trHeight w:val="80"/>
        </w:trPr>
        <w:tc>
          <w:tcPr>
            <w:tcW w:w="1855" w:type="dxa"/>
            <w:tcBorders>
              <w:left w:val="single" w:sz="8" w:space="0" w:color="000000"/>
              <w:bottom w:val="single" w:sz="8" w:space="0" w:color="000000"/>
            </w:tcBorders>
            <w:shd w:val="clear" w:color="auto" w:fill="auto"/>
            <w:vAlign w:val="bottom"/>
          </w:tcPr>
          <w:p w14:paraId="515A87C5" w14:textId="7AD3AA17" w:rsidR="00D42B44" w:rsidRPr="00155C94" w:rsidRDefault="0052212D" w:rsidP="004E223C">
            <w:pPr>
              <w:suppressAutoHyphens w:val="0"/>
              <w:spacing w:after="0"/>
              <w:rPr>
                <w:color w:val="000000"/>
                <w:lang w:val="sv-SE"/>
              </w:rPr>
            </w:pPr>
            <w:r>
              <w:rPr>
                <w:color w:val="000000"/>
                <w:lang w:val="sv-SE"/>
              </w:rPr>
              <w:t>Marutirtha Roy</w:t>
            </w:r>
          </w:p>
        </w:tc>
        <w:tc>
          <w:tcPr>
            <w:tcW w:w="1890" w:type="dxa"/>
            <w:tcBorders>
              <w:left w:val="single" w:sz="4" w:space="0" w:color="000000"/>
              <w:bottom w:val="single" w:sz="8" w:space="0" w:color="000000"/>
            </w:tcBorders>
            <w:shd w:val="clear" w:color="auto" w:fill="auto"/>
            <w:vAlign w:val="bottom"/>
          </w:tcPr>
          <w:p w14:paraId="19177EB7" w14:textId="4E5E856E" w:rsidR="00D42B44" w:rsidRPr="00155C94" w:rsidRDefault="004C1CD1" w:rsidP="004E223C">
            <w:pPr>
              <w:suppressAutoHyphens w:val="0"/>
              <w:spacing w:after="0"/>
              <w:rPr>
                <w:rFonts w:cs="Times New Roman"/>
                <w:color w:val="000000"/>
                <w:lang w:val="sv-SE"/>
              </w:rPr>
            </w:pPr>
            <w:r>
              <w:rPr>
                <w:rFonts w:cs="Times New Roman"/>
                <w:color w:val="000000"/>
                <w:lang w:val="sv-SE"/>
              </w:rPr>
              <w:t>+</w:t>
            </w:r>
            <w:r w:rsidRPr="004C1CD1">
              <w:rPr>
                <w:rFonts w:cs="Times New Roman"/>
                <w:color w:val="000000"/>
                <w:lang w:val="sv-SE"/>
              </w:rPr>
              <w:t>1 203 229 3829</w:t>
            </w:r>
          </w:p>
        </w:tc>
        <w:tc>
          <w:tcPr>
            <w:tcW w:w="1940" w:type="dxa"/>
            <w:tcBorders>
              <w:left w:val="single" w:sz="4" w:space="0" w:color="000000"/>
              <w:bottom w:val="single" w:sz="8" w:space="0" w:color="000000"/>
            </w:tcBorders>
            <w:shd w:val="clear" w:color="auto" w:fill="auto"/>
            <w:vAlign w:val="bottom"/>
          </w:tcPr>
          <w:p w14:paraId="3564E668" w14:textId="1B31B424" w:rsidR="00D42B44" w:rsidRPr="00155C94" w:rsidRDefault="004C1CD1" w:rsidP="004E223C">
            <w:pPr>
              <w:suppressAutoHyphens w:val="0"/>
              <w:spacing w:after="0"/>
              <w:rPr>
                <w:rFonts w:cs="Times New Roman"/>
                <w:color w:val="000000"/>
                <w:lang w:val="sv-SE"/>
              </w:rPr>
            </w:pPr>
            <w:r>
              <w:rPr>
                <w:rFonts w:cs="Times New Roman"/>
                <w:color w:val="000000"/>
                <w:lang w:val="sv-SE"/>
              </w:rPr>
              <w:t>+</w:t>
            </w:r>
            <w:r w:rsidRPr="004C1CD1">
              <w:rPr>
                <w:rFonts w:cs="Times New Roman"/>
                <w:color w:val="000000"/>
                <w:lang w:val="sv-SE"/>
              </w:rPr>
              <w:t>1 203 229 3829</w:t>
            </w:r>
          </w:p>
        </w:tc>
        <w:tc>
          <w:tcPr>
            <w:tcW w:w="1350" w:type="dxa"/>
            <w:tcBorders>
              <w:left w:val="single" w:sz="4" w:space="0" w:color="000000"/>
              <w:bottom w:val="single" w:sz="8" w:space="0" w:color="000000"/>
            </w:tcBorders>
            <w:shd w:val="clear" w:color="auto" w:fill="auto"/>
            <w:vAlign w:val="bottom"/>
          </w:tcPr>
          <w:p w14:paraId="7AE7F8E6" w14:textId="3CC8F928" w:rsidR="00D42B44" w:rsidRPr="00155C94" w:rsidRDefault="0075735F" w:rsidP="004E223C">
            <w:pPr>
              <w:suppressAutoHyphens w:val="0"/>
              <w:spacing w:after="0"/>
              <w:rPr>
                <w:rFonts w:cs="Times New Roman"/>
                <w:color w:val="000000"/>
                <w:lang w:val="sv-SE"/>
              </w:rPr>
            </w:pPr>
            <w:r w:rsidRPr="0075735F">
              <w:rPr>
                <w:rFonts w:cs="Times New Roman"/>
                <w:color w:val="000000"/>
                <w:lang w:val="sv-SE"/>
              </w:rPr>
              <w:t>501220442</w:t>
            </w:r>
          </w:p>
        </w:tc>
        <w:tc>
          <w:tcPr>
            <w:tcW w:w="3280" w:type="dxa"/>
            <w:tcBorders>
              <w:left w:val="single" w:sz="4" w:space="0" w:color="000000"/>
              <w:bottom w:val="single" w:sz="8" w:space="0" w:color="000000"/>
              <w:right w:val="single" w:sz="8" w:space="0" w:color="000000"/>
            </w:tcBorders>
            <w:shd w:val="clear" w:color="auto" w:fill="auto"/>
            <w:vAlign w:val="bottom"/>
          </w:tcPr>
          <w:p w14:paraId="30447695" w14:textId="0B21A7D7" w:rsidR="00D42B44" w:rsidRPr="00155C94" w:rsidRDefault="0075735F" w:rsidP="004E223C">
            <w:pPr>
              <w:suppressAutoHyphens w:val="0"/>
              <w:spacing w:after="0"/>
              <w:rPr>
                <w:rFonts w:cs="Times New Roman"/>
                <w:color w:val="000000"/>
                <w:lang w:val="sv-SE"/>
              </w:rPr>
            </w:pPr>
            <w:r w:rsidRPr="0075735F">
              <w:rPr>
                <w:rFonts w:cs="Times New Roman"/>
                <w:color w:val="000000"/>
                <w:lang w:val="sv-SE"/>
              </w:rPr>
              <w:t>roy.marutirtha@ge.com</w:t>
            </w:r>
          </w:p>
        </w:tc>
      </w:tr>
    </w:tbl>
    <w:p w14:paraId="29218ACE" w14:textId="77777777" w:rsidR="0024457F" w:rsidRDefault="0024457F" w:rsidP="0024457F">
      <w:bookmarkStart w:id="48" w:name="__RefHeading__562_1656611287"/>
      <w:bookmarkEnd w:id="48"/>
    </w:p>
    <w:p w14:paraId="06D6C027" w14:textId="77777777" w:rsidR="0024457F" w:rsidRDefault="0024457F" w:rsidP="0024457F"/>
    <w:p w14:paraId="77965E4C" w14:textId="77777777" w:rsidR="0024457F" w:rsidRDefault="0024457F" w:rsidP="0024457F"/>
    <w:p w14:paraId="5EAC8A69" w14:textId="77777777" w:rsidR="0024457F" w:rsidRPr="0024457F" w:rsidRDefault="0024457F" w:rsidP="0024457F"/>
    <w:p w14:paraId="1C46C147" w14:textId="77777777" w:rsidR="0024457F" w:rsidRDefault="0024457F" w:rsidP="0024457F">
      <w:pPr>
        <w:pStyle w:val="Heading1"/>
      </w:pPr>
      <w:r>
        <w:t>MISC</w:t>
      </w:r>
    </w:p>
    <w:p w14:paraId="6171802E" w14:textId="77777777" w:rsidR="0024457F" w:rsidRDefault="0024457F" w:rsidP="0024457F"/>
    <w:p w14:paraId="5A4F582D" w14:textId="77777777" w:rsidR="000F5532" w:rsidRDefault="009D6067">
      <w:pPr>
        <w:rPr>
          <w:color w:val="000000"/>
        </w:rPr>
      </w:pPr>
      <w:r>
        <w:rPr>
          <w:color w:val="000000"/>
        </w:rPr>
        <w:t xml:space="preserve">Fiware is a third party owned software package owned by </w:t>
      </w:r>
      <w:r w:rsidRPr="000F5532">
        <w:rPr>
          <w:b/>
          <w:color w:val="000000"/>
        </w:rPr>
        <w:t>SurePay Financial Services</w:t>
      </w:r>
      <w:r w:rsidR="000F5532">
        <w:rPr>
          <w:color w:val="000000"/>
        </w:rPr>
        <w:t>.</w:t>
      </w:r>
    </w:p>
    <w:p w14:paraId="30F68CAB" w14:textId="77777777" w:rsidR="009D6067" w:rsidRDefault="009D6067">
      <w:pPr>
        <w:rPr>
          <w:color w:val="000000"/>
        </w:rPr>
      </w:pPr>
      <w:r>
        <w:rPr>
          <w:color w:val="000000"/>
        </w:rPr>
        <w:t>We never deploy code or patches at our end.</w:t>
      </w:r>
    </w:p>
    <w:p w14:paraId="7D7F392F" w14:textId="77777777" w:rsidR="009D6067" w:rsidRDefault="009D6067">
      <w:pPr>
        <w:rPr>
          <w:color w:val="000000"/>
        </w:rPr>
      </w:pPr>
    </w:p>
    <w:p w14:paraId="14C1C1B4" w14:textId="3255747F" w:rsidR="009F3D82" w:rsidRDefault="00DA2706">
      <w:pPr>
        <w:numPr>
          <w:ilvl w:val="0"/>
          <w:numId w:val="32"/>
        </w:numPr>
        <w:rPr>
          <w:b/>
          <w:color w:val="000000"/>
        </w:rPr>
      </w:pPr>
      <w:r>
        <w:rPr>
          <w:color w:val="000000"/>
        </w:rPr>
        <w:t>Service-</w:t>
      </w:r>
      <w:r w:rsidR="009D6067">
        <w:rPr>
          <w:color w:val="000000"/>
        </w:rPr>
        <w:t xml:space="preserve">Now </w:t>
      </w:r>
      <w:proofErr w:type="gramStart"/>
      <w:r w:rsidR="009D6067">
        <w:rPr>
          <w:color w:val="000000"/>
        </w:rPr>
        <w:t>CI :</w:t>
      </w:r>
      <w:proofErr w:type="gramEnd"/>
      <w:r w:rsidR="009D6067">
        <w:rPr>
          <w:color w:val="000000"/>
        </w:rPr>
        <w:t xml:space="preserve"> </w:t>
      </w:r>
      <w:proofErr w:type="spellStart"/>
      <w:r w:rsidR="003F6EB5" w:rsidRPr="003F6EB5">
        <w:rPr>
          <w:b/>
          <w:color w:val="000000"/>
        </w:rPr>
        <w:t>fiware</w:t>
      </w:r>
      <w:proofErr w:type="spellEnd"/>
    </w:p>
    <w:p w14:paraId="606AE024" w14:textId="52490DBE" w:rsidR="006A6150" w:rsidRDefault="006A6150">
      <w:pPr>
        <w:numPr>
          <w:ilvl w:val="0"/>
          <w:numId w:val="34"/>
        </w:numPr>
      </w:pPr>
      <w:r>
        <w:rPr>
          <w:color w:val="000000"/>
        </w:rPr>
        <w:t>A</w:t>
      </w:r>
      <w:r w:rsidR="009D6067" w:rsidRPr="006A6150">
        <w:rPr>
          <w:color w:val="000000"/>
        </w:rPr>
        <w:t>ssert ID        </w:t>
      </w:r>
      <w:proofErr w:type="gramStart"/>
      <w:r w:rsidR="009D6067" w:rsidRPr="006A6150">
        <w:rPr>
          <w:color w:val="000000"/>
        </w:rPr>
        <w:t>  :</w:t>
      </w:r>
      <w:proofErr w:type="gramEnd"/>
      <w:r w:rsidR="00ED51A2" w:rsidRPr="006A6150">
        <w:rPr>
          <w:color w:val="000000"/>
        </w:rPr>
        <w:t xml:space="preserve">  </w:t>
      </w:r>
      <w:r w:rsidRPr="006A6150">
        <w:rPr>
          <w:color w:val="000000"/>
        </w:rPr>
        <w:t>1216976</w:t>
      </w:r>
    </w:p>
    <w:p w14:paraId="6830D328" w14:textId="7F25AE33" w:rsidR="009D6067" w:rsidRDefault="009D6067">
      <w:pPr>
        <w:numPr>
          <w:ilvl w:val="0"/>
          <w:numId w:val="32"/>
        </w:numPr>
      </w:pPr>
    </w:p>
    <w:sectPr w:rsidR="009D6067">
      <w:type w:val="continuous"/>
      <w:pgSz w:w="12240" w:h="15840"/>
      <w:pgMar w:top="720" w:right="900" w:bottom="715" w:left="1152"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34543" w14:textId="77777777" w:rsidR="009A346A" w:rsidRDefault="009A346A">
      <w:pPr>
        <w:spacing w:after="0"/>
      </w:pPr>
      <w:r>
        <w:separator/>
      </w:r>
    </w:p>
  </w:endnote>
  <w:endnote w:type="continuationSeparator" w:id="0">
    <w:p w14:paraId="6F81FD00" w14:textId="77777777" w:rsidR="009A346A" w:rsidRDefault="009A346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Helv">
    <w:panose1 w:val="020B0604020202030204"/>
    <w:charset w:val="00"/>
    <w:family w:val="swiss"/>
    <w:pitch w:val="variable"/>
    <w:sig w:usb0="00000003" w:usb1="00000000" w:usb2="00000000" w:usb3="00000000" w:csb0="00000001" w:csb1="00000000"/>
  </w:font>
  <w:font w:name="LinePrinter">
    <w:panose1 w:val="00000000000000000000"/>
    <w:charset w:val="00"/>
    <w:family w:val="modern"/>
    <w:notTrueType/>
    <w:pitch w:val="fixed"/>
    <w:sig w:usb0="00000003" w:usb1="00000000" w:usb2="00000000" w:usb3="00000000" w:csb0="00000001" w:csb1="00000000"/>
  </w:font>
  <w:font w:name="GE Inspira">
    <w:altName w:val="Calibri"/>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GELogoFont">
    <w:altName w:val="Courier New"/>
    <w:charset w:val="00"/>
    <w:family w:val="auto"/>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89793" w14:textId="77777777" w:rsidR="0094324F" w:rsidRDefault="009432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2987E" w14:textId="77777777" w:rsidR="009D03B7" w:rsidRDefault="009D03B7">
    <w:pPr>
      <w:pStyle w:val="Footer"/>
      <w:tabs>
        <w:tab w:val="clear" w:pos="4320"/>
        <w:tab w:val="clear" w:pos="8640"/>
        <w:tab w:val="center" w:pos="4950"/>
        <w:tab w:val="right" w:pos="9900"/>
      </w:tabs>
      <w:rPr>
        <w:rFonts w:ascii="Calibri" w:hAnsi="Calibri" w:cs="Calibri"/>
        <w:b/>
        <w:sz w:val="24"/>
      </w:rPr>
    </w:pPr>
    <w:r>
      <w:rPr>
        <w:noProof/>
      </w:rPr>
      <mc:AlternateContent>
        <mc:Choice Requires="wps">
          <w:drawing>
            <wp:anchor distT="0" distB="0" distL="114300" distR="114300" simplePos="0" relativeHeight="251657216" behindDoc="1" locked="0" layoutInCell="1" allowOverlap="1" wp14:anchorId="5F4F6897" wp14:editId="046C507C">
              <wp:simplePos x="0" y="0"/>
              <wp:positionH relativeFrom="column">
                <wp:posOffset>0</wp:posOffset>
              </wp:positionH>
              <wp:positionV relativeFrom="paragraph">
                <wp:posOffset>99060</wp:posOffset>
              </wp:positionV>
              <wp:extent cx="6309360" cy="0"/>
              <wp:effectExtent l="7620" t="9525" r="7620" b="9525"/>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09360" cy="0"/>
                      </a:xfrm>
                      <a:prstGeom prst="line">
                        <a:avLst/>
                      </a:prstGeom>
                      <a:noFill/>
                      <a:ln w="9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7A19EC7" id="Line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pt" to="496.8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" strokeweight=".26mm">
              <v:stroke joinstyle="miter" endcap="square"/>
            </v:line>
          </w:pict>
        </mc:Fallback>
      </mc:AlternateContent>
    </w:r>
  </w:p>
  <w:p w14:paraId="6660DF9B" w14:textId="3B8EFC5E" w:rsidR="009D03B7" w:rsidRDefault="009D03B7">
    <w:pPr>
      <w:pStyle w:val="Footer"/>
      <w:tabs>
        <w:tab w:val="clear" w:pos="4320"/>
        <w:tab w:val="clear" w:pos="8640"/>
        <w:tab w:val="center" w:pos="4950"/>
        <w:tab w:val="left" w:pos="7560"/>
        <w:tab w:val="right" w:pos="9900"/>
      </w:tabs>
      <w:rPr>
        <w:rStyle w:val="PageNumber"/>
        <w:rFonts w:ascii="Calibri" w:hAnsi="Calibri" w:cs="Calibri"/>
        <w:b/>
        <w:sz w:val="24"/>
      </w:rPr>
    </w:pPr>
    <w:r>
      <w:rPr>
        <w:rFonts w:ascii="Calibri" w:hAnsi="Calibri" w:cs="Calibri"/>
        <w:b/>
        <w:sz w:val="24"/>
      </w:rPr>
      <w:t xml:space="preserve">Doc: </w:t>
    </w:r>
    <w:r>
      <w:rPr>
        <w:b/>
        <w:sz w:val="24"/>
      </w:rPr>
      <w:fldChar w:fldCharType="begin"/>
    </w:r>
    <w:r>
      <w:rPr>
        <w:b/>
        <w:sz w:val="24"/>
      </w:rPr>
      <w:instrText xml:space="preserve"> FILENAME </w:instrText>
    </w:r>
    <w:r>
      <w:rPr>
        <w:b/>
        <w:sz w:val="24"/>
      </w:rPr>
      <w:fldChar w:fldCharType="separate"/>
    </w:r>
    <w:r>
      <w:rPr>
        <w:b/>
        <w:sz w:val="24"/>
      </w:rPr>
      <w:t>Fiware_RUN_SOP.doc</w:t>
    </w:r>
    <w:r>
      <w:rPr>
        <w:b/>
        <w:sz w:val="24"/>
      </w:rPr>
      <w:fldChar w:fldCharType="end"/>
    </w:r>
    <w:r>
      <w:rPr>
        <w:rFonts w:ascii="Calibri" w:hAnsi="Calibri" w:cs="Calibri"/>
        <w:b/>
        <w:sz w:val="24"/>
      </w:rPr>
      <w:tab/>
      <w:t xml:space="preserve">Page: </w:t>
    </w:r>
    <w:r>
      <w:rPr>
        <w:rStyle w:val="PageNumber"/>
        <w:b/>
        <w:sz w:val="24"/>
      </w:rPr>
      <w:fldChar w:fldCharType="begin"/>
    </w:r>
    <w:r>
      <w:rPr>
        <w:rStyle w:val="PageNumber"/>
        <w:b/>
        <w:sz w:val="24"/>
      </w:rPr>
      <w:instrText xml:space="preserve"> PAGE </w:instrText>
    </w:r>
    <w:r>
      <w:rPr>
        <w:rStyle w:val="PageNumber"/>
        <w:b/>
        <w:sz w:val="24"/>
      </w:rPr>
      <w:fldChar w:fldCharType="separate"/>
    </w:r>
    <w:r>
      <w:rPr>
        <w:rStyle w:val="PageNumber"/>
        <w:b/>
        <w:noProof/>
        <w:sz w:val="24"/>
      </w:rPr>
      <w:t>2</w:t>
    </w:r>
    <w:r>
      <w:rPr>
        <w:rStyle w:val="PageNumber"/>
        <w:b/>
        <w:sz w:val="24"/>
      </w:rPr>
      <w:fldChar w:fldCharType="end"/>
    </w:r>
    <w:r>
      <w:rPr>
        <w:rStyle w:val="PageNumber"/>
        <w:rFonts w:ascii="Calibri" w:hAnsi="Calibri" w:cs="Calibri"/>
        <w:b/>
        <w:sz w:val="24"/>
      </w:rPr>
      <w:t xml:space="preserve"> of </w:t>
    </w:r>
    <w:r>
      <w:rPr>
        <w:rStyle w:val="PageNumber"/>
        <w:b/>
        <w:sz w:val="24"/>
      </w:rPr>
      <w:fldChar w:fldCharType="begin"/>
    </w:r>
    <w:r>
      <w:rPr>
        <w:rStyle w:val="PageNumber"/>
        <w:b/>
        <w:sz w:val="24"/>
      </w:rPr>
      <w:instrText xml:space="preserve"> NUMPAGES \*Arabic </w:instrText>
    </w:r>
    <w:r>
      <w:rPr>
        <w:rStyle w:val="PageNumber"/>
        <w:b/>
        <w:sz w:val="24"/>
      </w:rPr>
      <w:fldChar w:fldCharType="separate"/>
    </w:r>
    <w:r>
      <w:rPr>
        <w:rStyle w:val="PageNumber"/>
        <w:b/>
        <w:noProof/>
        <w:sz w:val="24"/>
      </w:rPr>
      <w:t>32</w:t>
    </w:r>
    <w:r>
      <w:rPr>
        <w:rStyle w:val="PageNumber"/>
        <w:b/>
        <w:sz w:val="24"/>
      </w:rPr>
      <w:fldChar w:fldCharType="end"/>
    </w:r>
    <w:r>
      <w:rPr>
        <w:rStyle w:val="PageNumber"/>
        <w:rFonts w:ascii="Calibri" w:hAnsi="Calibri" w:cs="Calibri"/>
        <w:b/>
        <w:sz w:val="24"/>
      </w:rPr>
      <w:tab/>
      <w:t xml:space="preserve">Updated: </w:t>
    </w:r>
    <w:r>
      <w:rPr>
        <w:rStyle w:val="PageNumber"/>
        <w:b/>
        <w:sz w:val="24"/>
      </w:rPr>
      <w:fldChar w:fldCharType="begin"/>
    </w:r>
    <w:r>
      <w:rPr>
        <w:rStyle w:val="PageNumber"/>
        <w:b/>
        <w:sz w:val="24"/>
      </w:rPr>
      <w:instrText xml:space="preserve"> LASTSAVEDBY </w:instrText>
    </w:r>
    <w:r>
      <w:rPr>
        <w:rStyle w:val="PageNumber"/>
        <w:b/>
        <w:sz w:val="24"/>
      </w:rPr>
      <w:fldChar w:fldCharType="separate"/>
    </w:r>
    <w:r>
      <w:rPr>
        <w:rStyle w:val="PageNumber"/>
        <w:b/>
        <w:sz w:val="24"/>
      </w:rPr>
      <w:t>GE</w:t>
    </w:r>
    <w:r w:rsidR="00C57C62">
      <w:rPr>
        <w:rStyle w:val="PageNumber"/>
        <w:b/>
        <w:sz w:val="24"/>
      </w:rPr>
      <w:t>HC</w:t>
    </w:r>
    <w:r>
      <w:rPr>
        <w:rStyle w:val="PageNumber"/>
        <w:b/>
        <w:sz w:val="24"/>
      </w:rPr>
      <w:t xml:space="preserve"> User</w:t>
    </w:r>
    <w:r>
      <w:rPr>
        <w:rStyle w:val="PageNumber"/>
        <w:b/>
        <w:sz w:val="24"/>
      </w:rPr>
      <w:fldChar w:fldCharType="end"/>
    </w:r>
  </w:p>
  <w:p w14:paraId="2D6F223D" w14:textId="77777777" w:rsidR="009D03B7" w:rsidRDefault="009D03B7">
    <w:pPr>
      <w:pStyle w:val="Footer"/>
      <w:tabs>
        <w:tab w:val="clear" w:pos="4320"/>
        <w:tab w:val="clear" w:pos="8640"/>
        <w:tab w:val="center" w:pos="4950"/>
        <w:tab w:val="left" w:pos="7560"/>
        <w:tab w:val="right" w:pos="9900"/>
      </w:tabs>
    </w:pPr>
    <w:r>
      <w:rPr>
        <w:rStyle w:val="PageNumber"/>
        <w:rFonts w:ascii="Calibri" w:hAnsi="Calibri" w:cs="Calibri"/>
        <w:b/>
        <w:sz w:val="24"/>
      </w:rPr>
      <w:tab/>
      <w:t>Proprietary &amp; Confidential</w:t>
    </w:r>
    <w:r>
      <w:rPr>
        <w:rStyle w:val="PageNumber"/>
        <w:rFonts w:ascii="Calibri" w:hAnsi="Calibri" w:cs="Calibri"/>
        <w:b/>
        <w:sz w:val="24"/>
      </w:rPr>
      <w:tab/>
      <w:t>Author: RUN Team</w:t>
    </w:r>
    <w:r>
      <w:rPr>
        <w:rStyle w:val="PageNumber"/>
        <w:rFonts w:ascii="Calibri" w:hAnsi="Calibri" w:cs="Calibri"/>
        <w:b/>
        <w:sz w:val="24"/>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4A686" w14:textId="77777777" w:rsidR="0094324F" w:rsidRDefault="009432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5E3AD" w14:textId="77777777" w:rsidR="009A346A" w:rsidRDefault="009A346A">
      <w:pPr>
        <w:spacing w:after="0"/>
      </w:pPr>
      <w:r>
        <w:separator/>
      </w:r>
    </w:p>
  </w:footnote>
  <w:footnote w:type="continuationSeparator" w:id="0">
    <w:p w14:paraId="60DAD624" w14:textId="77777777" w:rsidR="009A346A" w:rsidRDefault="009A346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9AEA6" w14:textId="77777777" w:rsidR="0094324F" w:rsidRDefault="009432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000" w:firstRow="0" w:lastRow="0" w:firstColumn="0" w:lastColumn="0" w:noHBand="0" w:noVBand="0"/>
    </w:tblPr>
    <w:tblGrid>
      <w:gridCol w:w="918"/>
      <w:gridCol w:w="3870"/>
      <w:gridCol w:w="5400"/>
    </w:tblGrid>
    <w:tr w:rsidR="009D03B7" w14:paraId="66ACBBD0" w14:textId="77777777">
      <w:trPr>
        <w:cantSplit/>
        <w:trHeight w:hRule="exact" w:val="461"/>
      </w:trPr>
      <w:tc>
        <w:tcPr>
          <w:tcW w:w="918" w:type="dxa"/>
          <w:vMerge w:val="restart"/>
          <w:shd w:val="clear" w:color="auto" w:fill="auto"/>
        </w:tcPr>
        <w:p w14:paraId="636E4C8C" w14:textId="02B17E93" w:rsidR="009D03B7" w:rsidRDefault="009D03B7">
          <w:pPr>
            <w:snapToGrid w:val="0"/>
            <w:spacing w:after="0"/>
          </w:pPr>
        </w:p>
      </w:tc>
      <w:tc>
        <w:tcPr>
          <w:tcW w:w="3870" w:type="dxa"/>
          <w:shd w:val="clear" w:color="auto" w:fill="auto"/>
        </w:tcPr>
        <w:p w14:paraId="197B842F" w14:textId="77777777" w:rsidR="009D03B7" w:rsidRDefault="009D03B7">
          <w:pPr>
            <w:pStyle w:val="Logo"/>
            <w:snapToGrid w:val="0"/>
          </w:pPr>
        </w:p>
        <w:p w14:paraId="328AB313" w14:textId="60E19501" w:rsidR="009D03B7" w:rsidRDefault="009D03B7">
          <w:pPr>
            <w:pStyle w:val="Logo"/>
            <w:rPr>
              <w:rFonts w:ascii="Arial" w:hAnsi="Arial" w:cs="Arial"/>
              <w:bCs/>
              <w:sz w:val="24"/>
            </w:rPr>
          </w:pPr>
          <w:proofErr w:type="gramStart"/>
          <w:r>
            <w:rPr>
              <w:rFonts w:ascii="Arial" w:hAnsi="Arial" w:cs="Arial"/>
            </w:rPr>
            <w:t>GE</w:t>
          </w:r>
          <w:r w:rsidR="00C57C62">
            <w:rPr>
              <w:rFonts w:ascii="Arial" w:hAnsi="Arial" w:cs="Arial"/>
            </w:rPr>
            <w:t xml:space="preserve">HC </w:t>
          </w:r>
          <w:r>
            <w:rPr>
              <w:rFonts w:ascii="Arial" w:hAnsi="Arial" w:cs="Arial"/>
            </w:rPr>
            <w:t xml:space="preserve"> </w:t>
          </w:r>
          <w:r w:rsidR="00C57C62">
            <w:rPr>
              <w:rFonts w:ascii="Arial" w:hAnsi="Arial" w:cs="Arial"/>
            </w:rPr>
            <w:t>HFS</w:t>
          </w:r>
          <w:proofErr w:type="gramEnd"/>
        </w:p>
      </w:tc>
      <w:tc>
        <w:tcPr>
          <w:tcW w:w="5400" w:type="dxa"/>
          <w:vMerge w:val="restart"/>
          <w:shd w:val="clear" w:color="auto" w:fill="auto"/>
        </w:tcPr>
        <w:p w14:paraId="0E04BBFE" w14:textId="77777777" w:rsidR="009D03B7" w:rsidRDefault="009D03B7">
          <w:pPr>
            <w:pStyle w:val="Logo"/>
            <w:snapToGrid w:val="0"/>
            <w:spacing w:before="400"/>
            <w:ind w:right="120"/>
            <w:jc w:val="right"/>
          </w:pPr>
          <w:r>
            <w:rPr>
              <w:rFonts w:ascii="Arial" w:hAnsi="Arial" w:cs="Arial"/>
              <w:bCs/>
              <w:sz w:val="24"/>
            </w:rPr>
            <w:t>Fiware</w:t>
          </w:r>
        </w:p>
      </w:tc>
    </w:tr>
    <w:tr w:rsidR="009D03B7" w14:paraId="49434919" w14:textId="77777777">
      <w:trPr>
        <w:cantSplit/>
        <w:trHeight w:hRule="exact" w:val="355"/>
      </w:trPr>
      <w:tc>
        <w:tcPr>
          <w:tcW w:w="918" w:type="dxa"/>
          <w:vMerge/>
          <w:shd w:val="clear" w:color="auto" w:fill="auto"/>
        </w:tcPr>
        <w:p w14:paraId="0BAE11C7" w14:textId="77777777" w:rsidR="009D03B7" w:rsidRDefault="009D03B7">
          <w:pPr>
            <w:snapToGrid w:val="0"/>
          </w:pPr>
        </w:p>
      </w:tc>
      <w:tc>
        <w:tcPr>
          <w:tcW w:w="3870" w:type="dxa"/>
          <w:shd w:val="clear" w:color="auto" w:fill="auto"/>
        </w:tcPr>
        <w:p w14:paraId="2FECB265" w14:textId="491E1E94" w:rsidR="009D03B7" w:rsidRDefault="009D03B7">
          <w:pPr>
            <w:pStyle w:val="Logo"/>
            <w:snapToGrid w:val="0"/>
          </w:pPr>
        </w:p>
      </w:tc>
      <w:tc>
        <w:tcPr>
          <w:tcW w:w="5400" w:type="dxa"/>
          <w:vMerge/>
          <w:shd w:val="clear" w:color="auto" w:fill="auto"/>
        </w:tcPr>
        <w:p w14:paraId="2684A1E3" w14:textId="77777777" w:rsidR="009D03B7" w:rsidRDefault="009D03B7">
          <w:pPr>
            <w:snapToGrid w:val="0"/>
          </w:pPr>
        </w:p>
      </w:tc>
    </w:tr>
    <w:tr w:rsidR="009D03B7" w14:paraId="0E7B4FB0" w14:textId="77777777">
      <w:trPr>
        <w:cantSplit/>
        <w:trHeight w:hRule="exact" w:val="227"/>
      </w:trPr>
      <w:tc>
        <w:tcPr>
          <w:tcW w:w="10188" w:type="dxa"/>
          <w:gridSpan w:val="3"/>
          <w:shd w:val="clear" w:color="auto" w:fill="auto"/>
        </w:tcPr>
        <w:p w14:paraId="3558106F" w14:textId="77777777" w:rsidR="009D03B7" w:rsidRDefault="009D03B7">
          <w:pPr>
            <w:pStyle w:val="Logo"/>
            <w:snapToGrid w:val="0"/>
            <w:rPr>
              <w:rFonts w:ascii="GELogoFont" w:hAnsi="GELogoFont" w:cs="GELogoFont"/>
              <w:i w:val="0"/>
            </w:rPr>
          </w:pPr>
          <w:r>
            <w:rPr>
              <w:noProof/>
            </w:rPr>
            <mc:AlternateContent>
              <mc:Choice Requires="wps">
                <w:drawing>
                  <wp:anchor distT="0" distB="0" distL="114300" distR="114300" simplePos="0" relativeHeight="251658240" behindDoc="1" locked="0" layoutInCell="1" allowOverlap="1" wp14:anchorId="6A41C624" wp14:editId="785B3D66">
                    <wp:simplePos x="0" y="0"/>
                    <wp:positionH relativeFrom="margin">
                      <wp:posOffset>0</wp:posOffset>
                    </wp:positionH>
                    <wp:positionV relativeFrom="paragraph">
                      <wp:posOffset>58420</wp:posOffset>
                    </wp:positionV>
                    <wp:extent cx="6309360" cy="0"/>
                    <wp:effectExtent l="7620" t="12700" r="7620" b="635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09360" cy="0"/>
                            </a:xfrm>
                            <a:prstGeom prst="line">
                              <a:avLst/>
                            </a:prstGeom>
                            <a:noFill/>
                            <a:ln w="9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42C1C1" id="Line 2" o:spid="_x0000_s1026" style="position:absolute;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6pt" to="496.8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" strokeweight=".26mm">
                    <v:stroke joinstyle="miter" endcap="square"/>
                    <w10:wrap anchorx="margin"/>
                  </v:line>
                </w:pict>
              </mc:Fallback>
            </mc:AlternateContent>
          </w:r>
        </w:p>
      </w:tc>
    </w:tr>
  </w:tbl>
  <w:p w14:paraId="2BACD2DA" w14:textId="77777777" w:rsidR="009D03B7" w:rsidRDefault="009D03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88845" w14:textId="77777777" w:rsidR="0094324F" w:rsidRDefault="009432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C97E8292"/>
    <w:lvl w:ilvl="0">
      <w:start w:val="1"/>
      <w:numFmt w:val="upperLetter"/>
      <w:pStyle w:val="Heading1"/>
      <w:suff w:val="nothing"/>
      <w:lvlText w:val="%1."/>
      <w:lvlJc w:val="left"/>
      <w:pPr>
        <w:tabs>
          <w:tab w:val="num" w:pos="90"/>
        </w:tabs>
        <w:ind w:left="90" w:firstLine="0"/>
      </w:pPr>
      <w:rPr>
        <w:rFonts w:ascii="Arial" w:hAnsi="Arial" w:cs="Arial"/>
        <w:b/>
        <w:i w:val="0"/>
        <w:color w:val="auto"/>
        <w:sz w:val="32"/>
      </w:rPr>
    </w:lvl>
    <w:lvl w:ilvl="1">
      <w:start w:val="1"/>
      <w:numFmt w:val="decimal"/>
      <w:suff w:val="nothing"/>
      <w:lvlText w:val="%1.%2"/>
      <w:lvlJc w:val="left"/>
      <w:pPr>
        <w:tabs>
          <w:tab w:val="num" w:pos="0"/>
        </w:tabs>
        <w:ind w:left="0" w:firstLine="0"/>
      </w:pPr>
      <w:rPr>
        <w:rFonts w:ascii="Arial" w:hAnsi="Arial" w:cs="Arial"/>
        <w:b/>
        <w:i w:val="0"/>
        <w:sz w:val="28"/>
      </w:rPr>
    </w:lvl>
    <w:lvl w:ilvl="2">
      <w:start w:val="1"/>
      <w:numFmt w:val="lowerLetter"/>
      <w:pStyle w:val="Heading3"/>
      <w:suff w:val="nothing"/>
      <w:lvlText w:val="%1.%2.%3"/>
      <w:lvlJc w:val="left"/>
      <w:pPr>
        <w:tabs>
          <w:tab w:val="num" w:pos="0"/>
        </w:tabs>
        <w:ind w:left="0" w:firstLine="0"/>
      </w:pPr>
      <w:rPr>
        <w:rFonts w:ascii="Arial" w:hAnsi="Arial" w:cs="Arial"/>
        <w:b/>
        <w:i w:val="0"/>
        <w:sz w:val="22"/>
      </w:rPr>
    </w:lvl>
    <w:lvl w:ilvl="3">
      <w:start w:val="1"/>
      <w:numFmt w:val="lowerRoman"/>
      <w:pStyle w:val="Heading4"/>
      <w:suff w:val="nothing"/>
      <w:lvlText w:val="%1.%2.%3.%4"/>
      <w:lvlJc w:val="left"/>
      <w:pPr>
        <w:tabs>
          <w:tab w:val="num" w:pos="0"/>
        </w:tabs>
        <w:ind w:left="0" w:firstLine="0"/>
      </w:pPr>
      <w:rPr>
        <w:rFonts w:ascii="Arial" w:hAnsi="Arial" w:cs="Arial"/>
        <w:b/>
        <w:i w:val="0"/>
        <w:sz w:val="22"/>
      </w:rPr>
    </w:lvl>
    <w:lvl w:ilvl="4">
      <w:start w:val="1"/>
      <w:numFmt w:val="decimal"/>
      <w:pStyle w:val="Heading5"/>
      <w:suff w:val="nothing"/>
      <w:lvlText w:val="%1.%2.%3.%4.%5"/>
      <w:lvlJc w:val="left"/>
      <w:pPr>
        <w:tabs>
          <w:tab w:val="num" w:pos="0"/>
        </w:tabs>
        <w:ind w:left="0" w:firstLine="0"/>
      </w:pPr>
      <w:rPr>
        <w:rFonts w:ascii="Arial" w:hAnsi="Arial" w:cs="Arial"/>
        <w:b/>
        <w:i/>
        <w:sz w:val="16"/>
      </w:rPr>
    </w:lvl>
    <w:lvl w:ilvl="5">
      <w:start w:val="1"/>
      <w:numFmt w:val="decimal"/>
      <w:suff w:val="nothing"/>
      <w:lvlText w:val="%1.%2.%3.%4.%5.%6"/>
      <w:lvlJc w:val="left"/>
      <w:pPr>
        <w:tabs>
          <w:tab w:val="num" w:pos="0"/>
        </w:tabs>
        <w:ind w:left="0" w:firstLine="0"/>
      </w:pPr>
      <w:rPr>
        <w:rFonts w:ascii="Arial Narrow" w:hAnsi="Arial Narrow" w:cs="Arial Narrow"/>
        <w:b w:val="0"/>
        <w:i w:val="0"/>
        <w:sz w:val="16"/>
      </w:rPr>
    </w:lvl>
    <w:lvl w:ilvl="6">
      <w:start w:val="1"/>
      <w:numFmt w:val="decimal"/>
      <w:suff w:val="nothing"/>
      <w:lvlText w:val="%1.%2.%3.%4.%5.%6.%7"/>
      <w:lvlJc w:val="left"/>
      <w:pPr>
        <w:tabs>
          <w:tab w:val="num" w:pos="0"/>
        </w:tabs>
        <w:ind w:left="0" w:firstLine="0"/>
      </w:pPr>
      <w:rPr>
        <w:rFonts w:ascii="Arial Narrow" w:hAnsi="Arial Narrow" w:cs="Arial Narrow"/>
        <w:b w:val="0"/>
        <w:i w:val="0"/>
        <w:sz w:val="16"/>
      </w:rPr>
    </w:lvl>
    <w:lvl w:ilvl="7">
      <w:start w:val="1"/>
      <w:numFmt w:val="decimal"/>
      <w:suff w:val="nothing"/>
      <w:lvlText w:val="%1.%2.%3.%4.%5.%6.%7.%8"/>
      <w:lvlJc w:val="left"/>
      <w:pPr>
        <w:tabs>
          <w:tab w:val="num" w:pos="0"/>
        </w:tabs>
        <w:ind w:left="0" w:firstLine="0"/>
      </w:pPr>
      <w:rPr>
        <w:rFonts w:ascii="Arial Narrow" w:hAnsi="Arial Narrow" w:cs="Arial Narrow"/>
        <w:b w:val="0"/>
        <w:i w:val="0"/>
        <w:sz w:val="16"/>
      </w:rPr>
    </w:lvl>
    <w:lvl w:ilvl="8">
      <w:start w:val="1"/>
      <w:numFmt w:val="decimal"/>
      <w:suff w:val="nothing"/>
      <w:lvlText w:val="%1.%2.%3.%4.%5.%6.%7.%8.%9"/>
      <w:lvlJc w:val="left"/>
      <w:pPr>
        <w:tabs>
          <w:tab w:val="num" w:pos="0"/>
        </w:tabs>
        <w:ind w:left="0" w:firstLine="0"/>
      </w:pPr>
      <w:rPr>
        <w:rFonts w:ascii="Arial Narrow" w:hAnsi="Arial Narrow" w:cs="Arial Narrow"/>
        <w:b w:val="0"/>
        <w:i w:val="0"/>
        <w:sz w:val="16"/>
      </w:rPr>
    </w:lvl>
  </w:abstractNum>
  <w:abstractNum w:abstractNumId="1" w15:restartNumberingAfterBreak="0">
    <w:nsid w:val="00000002"/>
    <w:multiLevelType w:val="singleLevel"/>
    <w:tmpl w:val="00000002"/>
    <w:name w:val="WW8Num2"/>
    <w:lvl w:ilvl="0">
      <w:start w:val="1"/>
      <w:numFmt w:val="bullet"/>
      <w:pStyle w:val="BulletList"/>
      <w:lvlText w:val=""/>
      <w:lvlJc w:val="left"/>
      <w:pPr>
        <w:tabs>
          <w:tab w:val="num" w:pos="360"/>
        </w:tabs>
        <w:ind w:left="360" w:hanging="360"/>
      </w:pPr>
      <w:rPr>
        <w:rFonts w:ascii="Symbol" w:hAnsi="Symbol" w:cs="Arial"/>
        <w:b/>
        <w:i w:val="0"/>
        <w:sz w:val="32"/>
      </w:rPr>
    </w:lvl>
  </w:abstractNum>
  <w:abstractNum w:abstractNumId="2" w15:restartNumberingAfterBreak="0">
    <w:nsid w:val="00000003"/>
    <w:multiLevelType w:val="singleLevel"/>
    <w:tmpl w:val="00000003"/>
    <w:name w:val="WW8Num3"/>
    <w:lvl w:ilvl="0">
      <w:start w:val="1"/>
      <w:numFmt w:val="bullet"/>
      <w:lvlText w:val=""/>
      <w:lvlJc w:val="left"/>
      <w:pPr>
        <w:tabs>
          <w:tab w:val="num" w:pos="0"/>
        </w:tabs>
        <w:ind w:left="720" w:hanging="360"/>
      </w:pPr>
      <w:rPr>
        <w:rFonts w:ascii="Symbol" w:hAnsi="Symbol" w:cs="Times New Roman"/>
      </w:rPr>
    </w:lvl>
  </w:abstractNum>
  <w:abstractNum w:abstractNumId="3" w15:restartNumberingAfterBreak="0">
    <w:nsid w:val="00000004"/>
    <w:multiLevelType w:val="multilevel"/>
    <w:tmpl w:val="00000004"/>
    <w:name w:val="WW8Num4"/>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4" w15:restartNumberingAfterBreak="0">
    <w:nsid w:val="00000005"/>
    <w:multiLevelType w:val="multilevel"/>
    <w:tmpl w:val="00000005"/>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20C3F6F"/>
    <w:multiLevelType w:val="hybridMultilevel"/>
    <w:tmpl w:val="15DCE380"/>
    <w:lvl w:ilvl="0" w:tplc="878EC3BA">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104CB5"/>
    <w:multiLevelType w:val="hybridMultilevel"/>
    <w:tmpl w:val="586ED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9A644F"/>
    <w:multiLevelType w:val="hybridMultilevel"/>
    <w:tmpl w:val="E5023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CC465B"/>
    <w:multiLevelType w:val="multilevel"/>
    <w:tmpl w:val="B68C9916"/>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bullet"/>
      <w:lvlText w:val=""/>
      <w:lvlJc w:val="left"/>
      <w:pPr>
        <w:tabs>
          <w:tab w:val="num" w:pos="1440"/>
        </w:tabs>
        <w:ind w:left="1440" w:hanging="360"/>
      </w:pPr>
      <w:rPr>
        <w:rFonts w:ascii="Symbol" w:hAnsi="Symbol"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320"/>
        </w:tabs>
        <w:ind w:left="4320" w:hanging="1440"/>
      </w:pPr>
      <w:rPr>
        <w:rFonts w:hint="default"/>
      </w:rPr>
    </w:lvl>
  </w:abstractNum>
  <w:abstractNum w:abstractNumId="9" w15:restartNumberingAfterBreak="0">
    <w:nsid w:val="0C374A9D"/>
    <w:multiLevelType w:val="hybridMultilevel"/>
    <w:tmpl w:val="5FD002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B75CDB"/>
    <w:multiLevelType w:val="hybridMultilevel"/>
    <w:tmpl w:val="20A83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545B32"/>
    <w:multiLevelType w:val="hybridMultilevel"/>
    <w:tmpl w:val="CCDA6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787109"/>
    <w:multiLevelType w:val="hybridMultilevel"/>
    <w:tmpl w:val="64A213DE"/>
    <w:lvl w:ilvl="0" w:tplc="7B9C6C9C">
      <w:start w:val="1"/>
      <w:numFmt w:val="decimal"/>
      <w:lvlText w:val="%1-"/>
      <w:lvlJc w:val="left"/>
      <w:pPr>
        <w:ind w:left="720" w:hanging="360"/>
      </w:pPr>
      <w:rPr>
        <w:rFonts w:hint="default"/>
        <w:color w:val="C459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B97E74"/>
    <w:multiLevelType w:val="hybridMultilevel"/>
    <w:tmpl w:val="F2D229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B6106A9"/>
    <w:multiLevelType w:val="hybridMultilevel"/>
    <w:tmpl w:val="5410511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429699A"/>
    <w:multiLevelType w:val="hybridMultilevel"/>
    <w:tmpl w:val="1C8209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590A3F"/>
    <w:multiLevelType w:val="hybridMultilevel"/>
    <w:tmpl w:val="8D989E7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1B7883"/>
    <w:multiLevelType w:val="hybridMultilevel"/>
    <w:tmpl w:val="81DAE6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AF07DD"/>
    <w:multiLevelType w:val="hybridMultilevel"/>
    <w:tmpl w:val="F11C5A6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4625F77"/>
    <w:multiLevelType w:val="hybridMultilevel"/>
    <w:tmpl w:val="A62C8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A46960"/>
    <w:multiLevelType w:val="multilevel"/>
    <w:tmpl w:val="7A9AF330"/>
    <w:lvl w:ilvl="0">
      <w:start w:val="1"/>
      <w:numFmt w:val="bullet"/>
      <w:pStyle w:val="NoteText"/>
      <w:lvlText w:val=""/>
      <w:lvlJc w:val="left"/>
      <w:pPr>
        <w:tabs>
          <w:tab w:val="num" w:pos="360"/>
        </w:tabs>
        <w:ind w:left="360" w:hanging="360"/>
      </w:pPr>
      <w:rPr>
        <w:rFonts w:ascii="Symbol" w:hAnsi="Symbol"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3ECE19E0"/>
    <w:multiLevelType w:val="hybridMultilevel"/>
    <w:tmpl w:val="E7845D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CB009E"/>
    <w:multiLevelType w:val="hybridMultilevel"/>
    <w:tmpl w:val="C5A0FD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1A49B7"/>
    <w:multiLevelType w:val="hybridMultilevel"/>
    <w:tmpl w:val="6E0418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2B4271"/>
    <w:multiLevelType w:val="hybridMultilevel"/>
    <w:tmpl w:val="52DE8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EE358B"/>
    <w:multiLevelType w:val="hybridMultilevel"/>
    <w:tmpl w:val="C59EF32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0796C08"/>
    <w:multiLevelType w:val="hybridMultilevel"/>
    <w:tmpl w:val="860052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18475AA"/>
    <w:multiLevelType w:val="hybridMultilevel"/>
    <w:tmpl w:val="B5C61A98"/>
    <w:lvl w:ilvl="0" w:tplc="87402A38">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E03516"/>
    <w:multiLevelType w:val="hybridMultilevel"/>
    <w:tmpl w:val="ACDC0A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C475CD"/>
    <w:multiLevelType w:val="hybridMultilevel"/>
    <w:tmpl w:val="08A2A6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5C0D35"/>
    <w:multiLevelType w:val="hybridMultilevel"/>
    <w:tmpl w:val="C2443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98638B"/>
    <w:multiLevelType w:val="hybridMultilevel"/>
    <w:tmpl w:val="07AA5D44"/>
    <w:lvl w:ilvl="0" w:tplc="0409000B">
      <w:start w:val="1"/>
      <w:numFmt w:val="bullet"/>
      <w:lvlText w:val=""/>
      <w:lvlJc w:val="left"/>
      <w:pPr>
        <w:tabs>
          <w:tab w:val="num" w:pos="2520"/>
        </w:tabs>
        <w:ind w:left="2520" w:hanging="360"/>
      </w:pPr>
      <w:rPr>
        <w:rFonts w:ascii="Wingdings" w:hAnsi="Wingdings"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32" w15:restartNumberingAfterBreak="0">
    <w:nsid w:val="63FA3DF3"/>
    <w:multiLevelType w:val="hybridMultilevel"/>
    <w:tmpl w:val="86C829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6609FB"/>
    <w:multiLevelType w:val="hybridMultilevel"/>
    <w:tmpl w:val="4BE03C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0CB7A45"/>
    <w:multiLevelType w:val="hybridMultilevel"/>
    <w:tmpl w:val="5BF6644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70F12795"/>
    <w:multiLevelType w:val="hybridMultilevel"/>
    <w:tmpl w:val="23F0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CF657C"/>
    <w:multiLevelType w:val="hybridMultilevel"/>
    <w:tmpl w:val="4228842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246966821">
    <w:abstractNumId w:val="0"/>
  </w:num>
  <w:num w:numId="2" w16cid:durableId="468594177">
    <w:abstractNumId w:val="1"/>
  </w:num>
  <w:num w:numId="3" w16cid:durableId="1578855199">
    <w:abstractNumId w:val="3"/>
  </w:num>
  <w:num w:numId="4" w16cid:durableId="1542980823">
    <w:abstractNumId w:val="5"/>
  </w:num>
  <w:num w:numId="5" w16cid:durableId="490603507">
    <w:abstractNumId w:val="24"/>
  </w:num>
  <w:num w:numId="6" w16cid:durableId="261229347">
    <w:abstractNumId w:val="19"/>
  </w:num>
  <w:num w:numId="7" w16cid:durableId="757212040">
    <w:abstractNumId w:val="12"/>
  </w:num>
  <w:num w:numId="8" w16cid:durableId="608658452">
    <w:abstractNumId w:val="18"/>
  </w:num>
  <w:num w:numId="9" w16cid:durableId="453716789">
    <w:abstractNumId w:val="7"/>
  </w:num>
  <w:num w:numId="10" w16cid:durableId="2144420701">
    <w:abstractNumId w:val="29"/>
  </w:num>
  <w:num w:numId="11" w16cid:durableId="984237501">
    <w:abstractNumId w:val="16"/>
  </w:num>
  <w:num w:numId="12" w16cid:durableId="509024401">
    <w:abstractNumId w:val="9"/>
  </w:num>
  <w:num w:numId="13" w16cid:durableId="331419335">
    <w:abstractNumId w:val="21"/>
  </w:num>
  <w:num w:numId="14" w16cid:durableId="1471166572">
    <w:abstractNumId w:val="22"/>
  </w:num>
  <w:num w:numId="15" w16cid:durableId="135757766">
    <w:abstractNumId w:val="26"/>
  </w:num>
  <w:num w:numId="16" w16cid:durableId="967971555">
    <w:abstractNumId w:val="17"/>
  </w:num>
  <w:num w:numId="17" w16cid:durableId="1144854531">
    <w:abstractNumId w:val="28"/>
  </w:num>
  <w:num w:numId="18" w16cid:durableId="1831096403">
    <w:abstractNumId w:val="20"/>
  </w:num>
  <w:num w:numId="19" w16cid:durableId="2115512072">
    <w:abstractNumId w:val="33"/>
  </w:num>
  <w:num w:numId="20" w16cid:durableId="1010908895">
    <w:abstractNumId w:val="8"/>
  </w:num>
  <w:num w:numId="21" w16cid:durableId="454951457">
    <w:abstractNumId w:val="31"/>
  </w:num>
  <w:num w:numId="22" w16cid:durableId="640384497">
    <w:abstractNumId w:val="27"/>
  </w:num>
  <w:num w:numId="23" w16cid:durableId="841621646">
    <w:abstractNumId w:val="6"/>
  </w:num>
  <w:num w:numId="24" w16cid:durableId="1886797203">
    <w:abstractNumId w:val="35"/>
  </w:num>
  <w:num w:numId="25" w16cid:durableId="684206999">
    <w:abstractNumId w:val="13"/>
  </w:num>
  <w:num w:numId="26" w16cid:durableId="2102874647">
    <w:abstractNumId w:val="25"/>
  </w:num>
  <w:num w:numId="27" w16cid:durableId="632058038">
    <w:abstractNumId w:val="11"/>
  </w:num>
  <w:num w:numId="28" w16cid:durableId="1014308704">
    <w:abstractNumId w:val="10"/>
  </w:num>
  <w:num w:numId="29" w16cid:durableId="666829867">
    <w:abstractNumId w:val="34"/>
  </w:num>
  <w:num w:numId="30" w16cid:durableId="1959605917">
    <w:abstractNumId w:val="36"/>
  </w:num>
  <w:num w:numId="31" w16cid:durableId="1434980250">
    <w:abstractNumId w:val="15"/>
  </w:num>
  <w:num w:numId="32" w16cid:durableId="48310986">
    <w:abstractNumId w:val="30"/>
  </w:num>
  <w:num w:numId="33" w16cid:durableId="984121240">
    <w:abstractNumId w:val="32"/>
  </w:num>
  <w:num w:numId="34" w16cid:durableId="1352536943">
    <w:abstractNumId w:val="30"/>
  </w:num>
  <w:num w:numId="35" w16cid:durableId="665476403">
    <w:abstractNumId w:val="23"/>
  </w:num>
  <w:num w:numId="36" w16cid:durableId="604077605">
    <w:abstractNumId w:val="1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displayBackgroundShape/>
  <w:embedSystemFonts/>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B55"/>
    <w:rsid w:val="00006E89"/>
    <w:rsid w:val="00022194"/>
    <w:rsid w:val="00022F97"/>
    <w:rsid w:val="000233BC"/>
    <w:rsid w:val="00025511"/>
    <w:rsid w:val="00025EC8"/>
    <w:rsid w:val="00026E9E"/>
    <w:rsid w:val="00027DD4"/>
    <w:rsid w:val="0003020D"/>
    <w:rsid w:val="000358D3"/>
    <w:rsid w:val="00040CB0"/>
    <w:rsid w:val="00047671"/>
    <w:rsid w:val="00052232"/>
    <w:rsid w:val="000524EB"/>
    <w:rsid w:val="000539BD"/>
    <w:rsid w:val="00055F91"/>
    <w:rsid w:val="000635D9"/>
    <w:rsid w:val="00064468"/>
    <w:rsid w:val="00074E80"/>
    <w:rsid w:val="00080AD9"/>
    <w:rsid w:val="000A4560"/>
    <w:rsid w:val="000A5B9B"/>
    <w:rsid w:val="000C6C7E"/>
    <w:rsid w:val="000D0337"/>
    <w:rsid w:val="000E5B40"/>
    <w:rsid w:val="000F5532"/>
    <w:rsid w:val="0010186A"/>
    <w:rsid w:val="001036E3"/>
    <w:rsid w:val="0011134F"/>
    <w:rsid w:val="00123EA3"/>
    <w:rsid w:val="00130697"/>
    <w:rsid w:val="00140FDE"/>
    <w:rsid w:val="00141B2C"/>
    <w:rsid w:val="00150011"/>
    <w:rsid w:val="001540B7"/>
    <w:rsid w:val="00155C94"/>
    <w:rsid w:val="0015760E"/>
    <w:rsid w:val="00174A01"/>
    <w:rsid w:val="0018764E"/>
    <w:rsid w:val="001B11DA"/>
    <w:rsid w:val="001C1ADD"/>
    <w:rsid w:val="001D4050"/>
    <w:rsid w:val="001D4A02"/>
    <w:rsid w:val="001F1C42"/>
    <w:rsid w:val="001F45CE"/>
    <w:rsid w:val="001F4F22"/>
    <w:rsid w:val="002039F1"/>
    <w:rsid w:val="00205755"/>
    <w:rsid w:val="00206091"/>
    <w:rsid w:val="00206EDD"/>
    <w:rsid w:val="00221815"/>
    <w:rsid w:val="002245BB"/>
    <w:rsid w:val="0022691E"/>
    <w:rsid w:val="0023340E"/>
    <w:rsid w:val="00234A85"/>
    <w:rsid w:val="002423FE"/>
    <w:rsid w:val="00244209"/>
    <w:rsid w:val="0024457F"/>
    <w:rsid w:val="00245CE5"/>
    <w:rsid w:val="00251730"/>
    <w:rsid w:val="002606B6"/>
    <w:rsid w:val="00262498"/>
    <w:rsid w:val="0026763A"/>
    <w:rsid w:val="0027222A"/>
    <w:rsid w:val="002773B1"/>
    <w:rsid w:val="002774F4"/>
    <w:rsid w:val="00281F08"/>
    <w:rsid w:val="00282EFC"/>
    <w:rsid w:val="002836AF"/>
    <w:rsid w:val="00292691"/>
    <w:rsid w:val="002B39A3"/>
    <w:rsid w:val="002B724E"/>
    <w:rsid w:val="002C56DB"/>
    <w:rsid w:val="002D0E35"/>
    <w:rsid w:val="002E2FD5"/>
    <w:rsid w:val="0031227D"/>
    <w:rsid w:val="003128ED"/>
    <w:rsid w:val="003330BC"/>
    <w:rsid w:val="00334B9A"/>
    <w:rsid w:val="00335FD0"/>
    <w:rsid w:val="0034542D"/>
    <w:rsid w:val="00346583"/>
    <w:rsid w:val="00350486"/>
    <w:rsid w:val="003634C8"/>
    <w:rsid w:val="003648AB"/>
    <w:rsid w:val="00374DD6"/>
    <w:rsid w:val="003753DA"/>
    <w:rsid w:val="00377917"/>
    <w:rsid w:val="00385C1C"/>
    <w:rsid w:val="00386D2A"/>
    <w:rsid w:val="00394E60"/>
    <w:rsid w:val="003B62F8"/>
    <w:rsid w:val="003C1332"/>
    <w:rsid w:val="003C50E3"/>
    <w:rsid w:val="003F6EB5"/>
    <w:rsid w:val="00400126"/>
    <w:rsid w:val="004066BB"/>
    <w:rsid w:val="00414E43"/>
    <w:rsid w:val="00426313"/>
    <w:rsid w:val="00430FEE"/>
    <w:rsid w:val="00442280"/>
    <w:rsid w:val="00446A4B"/>
    <w:rsid w:val="00455B3F"/>
    <w:rsid w:val="004765E2"/>
    <w:rsid w:val="00486808"/>
    <w:rsid w:val="004929DD"/>
    <w:rsid w:val="004A4915"/>
    <w:rsid w:val="004B2536"/>
    <w:rsid w:val="004B3538"/>
    <w:rsid w:val="004C1CD1"/>
    <w:rsid w:val="004C1E1C"/>
    <w:rsid w:val="004D5171"/>
    <w:rsid w:val="004D79EF"/>
    <w:rsid w:val="004E009D"/>
    <w:rsid w:val="004E223C"/>
    <w:rsid w:val="004E2D94"/>
    <w:rsid w:val="004F37FB"/>
    <w:rsid w:val="004F496C"/>
    <w:rsid w:val="004F5505"/>
    <w:rsid w:val="00503573"/>
    <w:rsid w:val="00507292"/>
    <w:rsid w:val="0051599A"/>
    <w:rsid w:val="00517A61"/>
    <w:rsid w:val="00521657"/>
    <w:rsid w:val="0052212D"/>
    <w:rsid w:val="0053122E"/>
    <w:rsid w:val="00532FE0"/>
    <w:rsid w:val="00553379"/>
    <w:rsid w:val="00553DC4"/>
    <w:rsid w:val="00567785"/>
    <w:rsid w:val="005742A1"/>
    <w:rsid w:val="00575A00"/>
    <w:rsid w:val="005830DB"/>
    <w:rsid w:val="00585CF5"/>
    <w:rsid w:val="005922CB"/>
    <w:rsid w:val="005A1A91"/>
    <w:rsid w:val="005A45E9"/>
    <w:rsid w:val="005A5854"/>
    <w:rsid w:val="005C2F2F"/>
    <w:rsid w:val="005E7070"/>
    <w:rsid w:val="005F2B9C"/>
    <w:rsid w:val="005F6D18"/>
    <w:rsid w:val="0060255C"/>
    <w:rsid w:val="006040BE"/>
    <w:rsid w:val="00620DFE"/>
    <w:rsid w:val="00636755"/>
    <w:rsid w:val="00636B49"/>
    <w:rsid w:val="00640766"/>
    <w:rsid w:val="00656988"/>
    <w:rsid w:val="006641D1"/>
    <w:rsid w:val="006650D3"/>
    <w:rsid w:val="00665428"/>
    <w:rsid w:val="0066697D"/>
    <w:rsid w:val="006741A0"/>
    <w:rsid w:val="00674B17"/>
    <w:rsid w:val="00680C99"/>
    <w:rsid w:val="00681C66"/>
    <w:rsid w:val="00691894"/>
    <w:rsid w:val="006924D0"/>
    <w:rsid w:val="006A6150"/>
    <w:rsid w:val="006B2F57"/>
    <w:rsid w:val="006B57F0"/>
    <w:rsid w:val="006B6650"/>
    <w:rsid w:val="006B6697"/>
    <w:rsid w:val="006E736F"/>
    <w:rsid w:val="00700851"/>
    <w:rsid w:val="00733B44"/>
    <w:rsid w:val="00737D17"/>
    <w:rsid w:val="0074276D"/>
    <w:rsid w:val="00752779"/>
    <w:rsid w:val="00753391"/>
    <w:rsid w:val="0075735F"/>
    <w:rsid w:val="00763CC2"/>
    <w:rsid w:val="00771BF1"/>
    <w:rsid w:val="00783DD9"/>
    <w:rsid w:val="00792D72"/>
    <w:rsid w:val="00795A98"/>
    <w:rsid w:val="00797FA9"/>
    <w:rsid w:val="007A21D1"/>
    <w:rsid w:val="007B1E01"/>
    <w:rsid w:val="007B28D7"/>
    <w:rsid w:val="007C0345"/>
    <w:rsid w:val="007C61E2"/>
    <w:rsid w:val="007D1A72"/>
    <w:rsid w:val="007D5CE2"/>
    <w:rsid w:val="007E6FA8"/>
    <w:rsid w:val="007F1E2E"/>
    <w:rsid w:val="007F24E0"/>
    <w:rsid w:val="008052A9"/>
    <w:rsid w:val="008118D5"/>
    <w:rsid w:val="008119BB"/>
    <w:rsid w:val="0081444B"/>
    <w:rsid w:val="00815817"/>
    <w:rsid w:val="00823909"/>
    <w:rsid w:val="0082428E"/>
    <w:rsid w:val="008255F6"/>
    <w:rsid w:val="008349C8"/>
    <w:rsid w:val="008457B6"/>
    <w:rsid w:val="00853BBE"/>
    <w:rsid w:val="008613B4"/>
    <w:rsid w:val="008629AD"/>
    <w:rsid w:val="00864071"/>
    <w:rsid w:val="008676AA"/>
    <w:rsid w:val="00870086"/>
    <w:rsid w:val="00874202"/>
    <w:rsid w:val="00876F20"/>
    <w:rsid w:val="008821EE"/>
    <w:rsid w:val="008A0A4A"/>
    <w:rsid w:val="008A3984"/>
    <w:rsid w:val="008A454A"/>
    <w:rsid w:val="008B247A"/>
    <w:rsid w:val="008C063B"/>
    <w:rsid w:val="008C2A73"/>
    <w:rsid w:val="008C473D"/>
    <w:rsid w:val="008D1562"/>
    <w:rsid w:val="008D1780"/>
    <w:rsid w:val="008D4028"/>
    <w:rsid w:val="008D73A6"/>
    <w:rsid w:val="008F49B6"/>
    <w:rsid w:val="0090113E"/>
    <w:rsid w:val="00901FC7"/>
    <w:rsid w:val="0092155C"/>
    <w:rsid w:val="00923A64"/>
    <w:rsid w:val="00927968"/>
    <w:rsid w:val="00930497"/>
    <w:rsid w:val="0094324F"/>
    <w:rsid w:val="009470B6"/>
    <w:rsid w:val="0096768F"/>
    <w:rsid w:val="00971836"/>
    <w:rsid w:val="00972D10"/>
    <w:rsid w:val="0098222A"/>
    <w:rsid w:val="0098264C"/>
    <w:rsid w:val="00982C17"/>
    <w:rsid w:val="00992DAF"/>
    <w:rsid w:val="009A2FB8"/>
    <w:rsid w:val="009A346A"/>
    <w:rsid w:val="009B0DAD"/>
    <w:rsid w:val="009B7F7C"/>
    <w:rsid w:val="009C09F4"/>
    <w:rsid w:val="009D03B7"/>
    <w:rsid w:val="009D0864"/>
    <w:rsid w:val="009D6067"/>
    <w:rsid w:val="009E227A"/>
    <w:rsid w:val="009E4360"/>
    <w:rsid w:val="009E7B35"/>
    <w:rsid w:val="009F3D82"/>
    <w:rsid w:val="00A0013B"/>
    <w:rsid w:val="00A11E15"/>
    <w:rsid w:val="00A15CBE"/>
    <w:rsid w:val="00A25B55"/>
    <w:rsid w:val="00A40BB3"/>
    <w:rsid w:val="00A42E58"/>
    <w:rsid w:val="00A469B0"/>
    <w:rsid w:val="00A5225A"/>
    <w:rsid w:val="00A622B1"/>
    <w:rsid w:val="00A71E91"/>
    <w:rsid w:val="00A73FC5"/>
    <w:rsid w:val="00A77147"/>
    <w:rsid w:val="00A8498B"/>
    <w:rsid w:val="00A879EB"/>
    <w:rsid w:val="00AA1A10"/>
    <w:rsid w:val="00AC074A"/>
    <w:rsid w:val="00AC5DF2"/>
    <w:rsid w:val="00AF0AFA"/>
    <w:rsid w:val="00B03500"/>
    <w:rsid w:val="00B03B2A"/>
    <w:rsid w:val="00B05BDE"/>
    <w:rsid w:val="00B05D5C"/>
    <w:rsid w:val="00B14D81"/>
    <w:rsid w:val="00B22D76"/>
    <w:rsid w:val="00B30BF6"/>
    <w:rsid w:val="00B32127"/>
    <w:rsid w:val="00B422E8"/>
    <w:rsid w:val="00B61282"/>
    <w:rsid w:val="00B64F77"/>
    <w:rsid w:val="00B71797"/>
    <w:rsid w:val="00B81ED4"/>
    <w:rsid w:val="00B92D18"/>
    <w:rsid w:val="00BA2937"/>
    <w:rsid w:val="00BA3637"/>
    <w:rsid w:val="00BB6BE5"/>
    <w:rsid w:val="00BB79AF"/>
    <w:rsid w:val="00BB7C66"/>
    <w:rsid w:val="00BC1553"/>
    <w:rsid w:val="00BC20AE"/>
    <w:rsid w:val="00BC42E5"/>
    <w:rsid w:val="00BD2505"/>
    <w:rsid w:val="00BF2979"/>
    <w:rsid w:val="00BF65B3"/>
    <w:rsid w:val="00C10E46"/>
    <w:rsid w:val="00C1394C"/>
    <w:rsid w:val="00C321CB"/>
    <w:rsid w:val="00C33314"/>
    <w:rsid w:val="00C41787"/>
    <w:rsid w:val="00C43C9C"/>
    <w:rsid w:val="00C47562"/>
    <w:rsid w:val="00C523A5"/>
    <w:rsid w:val="00C57C62"/>
    <w:rsid w:val="00C57F67"/>
    <w:rsid w:val="00C709DE"/>
    <w:rsid w:val="00C70A47"/>
    <w:rsid w:val="00C72EEC"/>
    <w:rsid w:val="00C83F6D"/>
    <w:rsid w:val="00C847DC"/>
    <w:rsid w:val="00C91A17"/>
    <w:rsid w:val="00CA20A6"/>
    <w:rsid w:val="00CA4CC6"/>
    <w:rsid w:val="00CB1664"/>
    <w:rsid w:val="00CC105F"/>
    <w:rsid w:val="00CC796A"/>
    <w:rsid w:val="00CD0AEA"/>
    <w:rsid w:val="00CD2C62"/>
    <w:rsid w:val="00CD371A"/>
    <w:rsid w:val="00CD5E49"/>
    <w:rsid w:val="00CE13ED"/>
    <w:rsid w:val="00CE2014"/>
    <w:rsid w:val="00CE29AD"/>
    <w:rsid w:val="00CE5ADF"/>
    <w:rsid w:val="00CF3217"/>
    <w:rsid w:val="00D1076F"/>
    <w:rsid w:val="00D17DB3"/>
    <w:rsid w:val="00D20C95"/>
    <w:rsid w:val="00D2360D"/>
    <w:rsid w:val="00D24EBE"/>
    <w:rsid w:val="00D42B44"/>
    <w:rsid w:val="00D43F33"/>
    <w:rsid w:val="00D47A20"/>
    <w:rsid w:val="00D51085"/>
    <w:rsid w:val="00D52010"/>
    <w:rsid w:val="00D62B5D"/>
    <w:rsid w:val="00D82AB6"/>
    <w:rsid w:val="00DA2706"/>
    <w:rsid w:val="00DA5F78"/>
    <w:rsid w:val="00DB21B4"/>
    <w:rsid w:val="00DC7510"/>
    <w:rsid w:val="00DD4C0D"/>
    <w:rsid w:val="00DE7B31"/>
    <w:rsid w:val="00E1217C"/>
    <w:rsid w:val="00E22BD6"/>
    <w:rsid w:val="00E5071F"/>
    <w:rsid w:val="00E61E80"/>
    <w:rsid w:val="00E65A9D"/>
    <w:rsid w:val="00E83E53"/>
    <w:rsid w:val="00E92651"/>
    <w:rsid w:val="00E9332A"/>
    <w:rsid w:val="00EA5FB6"/>
    <w:rsid w:val="00EA6E0B"/>
    <w:rsid w:val="00EB41B4"/>
    <w:rsid w:val="00ED4D76"/>
    <w:rsid w:val="00ED51A2"/>
    <w:rsid w:val="00ED776B"/>
    <w:rsid w:val="00EE0F0B"/>
    <w:rsid w:val="00EF0129"/>
    <w:rsid w:val="00F04450"/>
    <w:rsid w:val="00F04566"/>
    <w:rsid w:val="00F0752C"/>
    <w:rsid w:val="00F20A26"/>
    <w:rsid w:val="00F22B05"/>
    <w:rsid w:val="00F23226"/>
    <w:rsid w:val="00F262E0"/>
    <w:rsid w:val="00F27FBB"/>
    <w:rsid w:val="00F338E1"/>
    <w:rsid w:val="00F34623"/>
    <w:rsid w:val="00F40583"/>
    <w:rsid w:val="00F4699F"/>
    <w:rsid w:val="00F5562D"/>
    <w:rsid w:val="00F61A59"/>
    <w:rsid w:val="00F878BA"/>
    <w:rsid w:val="00F95BCE"/>
    <w:rsid w:val="00FA0251"/>
    <w:rsid w:val="00FA3833"/>
    <w:rsid w:val="00FC7575"/>
    <w:rsid w:val="00FF2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86E26FD"/>
  <w15:chartTrackingRefBased/>
  <w15:docId w15:val="{4DB74311-6FC2-4C18-90A7-9D83E4037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60"/>
    </w:pPr>
    <w:rPr>
      <w:rFonts w:ascii="Arial" w:hAnsi="Arial" w:cs="Arial"/>
      <w:lang w:eastAsia="ar-SA"/>
    </w:rPr>
  </w:style>
  <w:style w:type="paragraph" w:styleId="Heading1">
    <w:name w:val="heading 1"/>
    <w:basedOn w:val="Normal"/>
    <w:next w:val="Normal"/>
    <w:qFormat/>
    <w:pPr>
      <w:keepNext/>
      <w:numPr>
        <w:numId w:val="1"/>
      </w:numPr>
      <w:pBdr>
        <w:top w:val="single" w:sz="4" w:space="1" w:color="000000"/>
        <w:left w:val="single" w:sz="4" w:space="4" w:color="000000"/>
        <w:bottom w:val="single" w:sz="4" w:space="1" w:color="000000"/>
        <w:right w:val="single" w:sz="4" w:space="4" w:color="000000"/>
      </w:pBdr>
      <w:shd w:val="clear" w:color="auto" w:fill="D9D9D9"/>
      <w:spacing w:before="240"/>
      <w:ind w:left="0"/>
      <w:outlineLvl w:val="0"/>
    </w:pPr>
    <w:rPr>
      <w:b/>
      <w:kern w:val="1"/>
      <w:sz w:val="32"/>
    </w:rPr>
  </w:style>
  <w:style w:type="paragraph" w:styleId="Heading2">
    <w:name w:val="heading 2"/>
    <w:next w:val="Normal"/>
    <w:link w:val="Heading2Char"/>
    <w:qFormat/>
    <w:pPr>
      <w:keepNext/>
      <w:shd w:val="clear" w:color="auto" w:fill="D9D9D9"/>
      <w:suppressAutoHyphens/>
      <w:spacing w:before="240" w:after="60"/>
      <w:outlineLvl w:val="1"/>
    </w:pPr>
    <w:rPr>
      <w:rFonts w:ascii="Arial" w:eastAsia="Arial" w:hAnsi="Arial" w:cs="Arial"/>
      <w:b/>
      <w:kern w:val="1"/>
      <w:sz w:val="28"/>
      <w:u w:val="single"/>
      <w:lang w:eastAsia="ar-SA"/>
    </w:rPr>
  </w:style>
  <w:style w:type="paragraph" w:styleId="Heading3">
    <w:name w:val="heading 3"/>
    <w:next w:val="Normal"/>
    <w:qFormat/>
    <w:pPr>
      <w:keepNext/>
      <w:numPr>
        <w:ilvl w:val="2"/>
        <w:numId w:val="1"/>
      </w:numPr>
      <w:suppressAutoHyphens/>
      <w:spacing w:before="120"/>
      <w:ind w:left="360"/>
      <w:outlineLvl w:val="2"/>
    </w:pPr>
    <w:rPr>
      <w:rFonts w:ascii="Arial" w:eastAsia="Arial" w:hAnsi="Arial" w:cs="Arial"/>
      <w:b/>
      <w:bCs/>
      <w:sz w:val="24"/>
      <w:szCs w:val="26"/>
      <w:u w:val="single"/>
      <w:lang w:eastAsia="ar-SA"/>
    </w:rPr>
  </w:style>
  <w:style w:type="paragraph" w:styleId="Heading4">
    <w:name w:val="heading 4"/>
    <w:basedOn w:val="Normal"/>
    <w:next w:val="Normal"/>
    <w:qFormat/>
    <w:pPr>
      <w:keepNext/>
      <w:numPr>
        <w:ilvl w:val="3"/>
        <w:numId w:val="1"/>
      </w:numPr>
      <w:spacing w:before="120"/>
      <w:ind w:left="144"/>
      <w:outlineLvl w:val="3"/>
    </w:pPr>
    <w:rPr>
      <w:b/>
      <w:bCs/>
      <w:sz w:val="22"/>
      <w:szCs w:val="28"/>
      <w:u w:val="single"/>
    </w:rPr>
  </w:style>
  <w:style w:type="paragraph" w:styleId="Heading5">
    <w:name w:val="heading 5"/>
    <w:basedOn w:val="Normal"/>
    <w:next w:val="Normal"/>
    <w:qFormat/>
    <w:pPr>
      <w:numPr>
        <w:ilvl w:val="4"/>
        <w:numId w:val="1"/>
      </w:numPr>
      <w:spacing w:before="120"/>
      <w:ind w:left="216"/>
      <w:outlineLvl w:val="4"/>
    </w:pPr>
    <w:rPr>
      <w:b/>
      <w:bCs/>
      <w:i/>
      <w:iCs/>
      <w:szCs w:val="26"/>
    </w:rPr>
  </w:style>
  <w:style w:type="paragraph" w:styleId="Heading6">
    <w:name w:val="heading 6"/>
    <w:basedOn w:val="Normal"/>
    <w:next w:val="Normal"/>
    <w:qFormat/>
    <w:pPr>
      <w:spacing w:before="120"/>
      <w:outlineLvl w:val="5"/>
    </w:pPr>
    <w:rPr>
      <w:b/>
      <w:bCs/>
      <w:i/>
      <w:szCs w:val="22"/>
    </w:rPr>
  </w:style>
  <w:style w:type="paragraph" w:styleId="Heading7">
    <w:name w:val="heading 7"/>
    <w:basedOn w:val="Normal"/>
    <w:next w:val="Normal"/>
    <w:qFormat/>
    <w:pPr>
      <w:spacing w:before="120"/>
      <w:outlineLvl w:val="6"/>
    </w:pPr>
    <w:rPr>
      <w:b/>
      <w:i/>
      <w:szCs w:val="24"/>
    </w:rPr>
  </w:style>
  <w:style w:type="paragraph" w:styleId="Heading8">
    <w:name w:val="heading 8"/>
    <w:basedOn w:val="Heading7"/>
    <w:next w:val="Normal"/>
    <w:qFormat/>
    <w:pPr>
      <w:outlineLvl w:val="7"/>
    </w:pPr>
    <w:rPr>
      <w:iCs/>
    </w:rPr>
  </w:style>
  <w:style w:type="paragraph" w:styleId="Heading9">
    <w:name w:val="heading 9"/>
    <w:basedOn w:val="Normal"/>
    <w:next w:val="Normal"/>
    <w:qFormat/>
    <w:pPr>
      <w:spacing w:before="120"/>
      <w:outlineLvl w:val="8"/>
    </w:pPr>
    <w:rPr>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Arial" w:hAnsi="Arial" w:cs="Arial"/>
      <w:b/>
      <w:i w:val="0"/>
      <w:sz w:val="32"/>
    </w:rPr>
  </w:style>
  <w:style w:type="character" w:customStyle="1" w:styleId="WW8Num1z1">
    <w:name w:val="WW8Num1z1"/>
    <w:rPr>
      <w:rFonts w:ascii="Arial" w:hAnsi="Arial" w:cs="Arial"/>
      <w:b/>
      <w:i w:val="0"/>
      <w:sz w:val="28"/>
    </w:rPr>
  </w:style>
  <w:style w:type="character" w:customStyle="1" w:styleId="WW8Num1z2">
    <w:name w:val="WW8Num1z2"/>
    <w:rPr>
      <w:rFonts w:ascii="Arial" w:hAnsi="Arial" w:cs="Arial"/>
      <w:b/>
      <w:i w:val="0"/>
      <w:sz w:val="22"/>
    </w:rPr>
  </w:style>
  <w:style w:type="character" w:customStyle="1" w:styleId="WW8Num1z4">
    <w:name w:val="WW8Num1z4"/>
    <w:rPr>
      <w:rFonts w:ascii="Arial" w:hAnsi="Arial" w:cs="Arial"/>
      <w:b/>
      <w:i/>
      <w:sz w:val="16"/>
    </w:rPr>
  </w:style>
  <w:style w:type="character" w:customStyle="1" w:styleId="WW8Num1z5">
    <w:name w:val="WW8Num1z5"/>
    <w:rPr>
      <w:rFonts w:ascii="Arial Narrow" w:hAnsi="Arial Narrow" w:cs="Arial Narrow"/>
      <w:b w:val="0"/>
      <w:i w:val="0"/>
      <w:sz w:val="16"/>
    </w:rPr>
  </w:style>
  <w:style w:type="character" w:customStyle="1" w:styleId="WW8Num2z0">
    <w:name w:val="WW8Num2z0"/>
    <w:rPr>
      <w:rFonts w:ascii="Arial" w:hAnsi="Arial" w:cs="Arial"/>
      <w:b/>
      <w:i w:val="0"/>
      <w:sz w:val="32"/>
    </w:rPr>
  </w:style>
  <w:style w:type="character" w:customStyle="1" w:styleId="WW8Num3z0">
    <w:name w:val="WW8Num3z0"/>
    <w:rPr>
      <w:rFonts w:ascii="Times New Roman" w:eastAsia="Times New Roman" w:hAnsi="Times New Roman" w:cs="Times New Roman"/>
    </w:rPr>
  </w:style>
  <w:style w:type="character" w:customStyle="1" w:styleId="WW8Num4z0">
    <w:name w:val="WW8Num4z0"/>
    <w:rPr>
      <w:rFonts w:ascii="Symbol" w:hAnsi="Symbol" w:cs="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1z3">
    <w:name w:val="WW8Num1z3"/>
    <w:rPr>
      <w:rFonts w:ascii="Times New Roman" w:hAnsi="Times New Roman" w:cs="Times New Roman"/>
      <w:b w:val="0"/>
      <w:i w:val="0"/>
      <w:sz w:val="24"/>
    </w:rPr>
  </w:style>
  <w:style w:type="character" w:customStyle="1" w:styleId="WW8Num2z1">
    <w:name w:val="WW8Num2z1"/>
    <w:rPr>
      <w:rFonts w:ascii="Arial" w:hAnsi="Arial" w:cs="Arial"/>
      <w:b/>
      <w:i w:val="0"/>
      <w:sz w:val="28"/>
    </w:rPr>
  </w:style>
  <w:style w:type="character" w:customStyle="1" w:styleId="WW8Num2z2">
    <w:name w:val="WW8Num2z2"/>
    <w:rPr>
      <w:rFonts w:ascii="Arial" w:hAnsi="Arial" w:cs="Arial"/>
      <w:b/>
      <w:i w:val="0"/>
      <w:sz w:val="22"/>
    </w:rPr>
  </w:style>
  <w:style w:type="character" w:customStyle="1" w:styleId="WW8Num2z4">
    <w:name w:val="WW8Num2z4"/>
    <w:rPr>
      <w:rFonts w:ascii="Arial" w:hAnsi="Arial" w:cs="Arial"/>
      <w:b/>
      <w:i/>
      <w:sz w:val="16"/>
    </w:rPr>
  </w:style>
  <w:style w:type="character" w:customStyle="1" w:styleId="WW8Num2z5">
    <w:name w:val="WW8Num2z5"/>
    <w:rPr>
      <w:rFonts w:ascii="Arial Narrow" w:hAnsi="Arial Narrow" w:cs="Arial Narrow"/>
      <w:b w:val="0"/>
      <w:i w:val="0"/>
      <w:sz w:val="16"/>
    </w:rPr>
  </w:style>
  <w:style w:type="character" w:customStyle="1" w:styleId="WW8Num6z1">
    <w:name w:val="WW8Num6z1"/>
    <w:rPr>
      <w:rFonts w:ascii="Symbol" w:hAnsi="Symbol" w:cs="Symbol"/>
    </w:rPr>
  </w:style>
  <w:style w:type="character" w:customStyle="1" w:styleId="WW8Num9z0">
    <w:name w:val="WW8Num9z0"/>
    <w:rPr>
      <w:rFonts w:ascii="Symbol" w:hAnsi="Symbol" w:cs="Symbol"/>
    </w:rPr>
  </w:style>
  <w:style w:type="character" w:customStyle="1" w:styleId="WW8Num11z0">
    <w:name w:val="WW8Num11z0"/>
    <w:rPr>
      <w:rFonts w:ascii="Symbol" w:hAnsi="Symbol" w:cs="Symbol"/>
    </w:rPr>
  </w:style>
  <w:style w:type="character" w:customStyle="1" w:styleId="WW8Num12z0">
    <w:name w:val="WW8Num12z0"/>
    <w:rPr>
      <w:rFonts w:ascii="Symbol" w:hAnsi="Symbol" w:cs="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3z0">
    <w:name w:val="WW8Num13z0"/>
    <w:rPr>
      <w:rFonts w:ascii="Symbol" w:hAnsi="Symbol" w:cs="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4z0">
    <w:name w:val="WW8Num14z0"/>
    <w:rPr>
      <w:rFonts w:ascii="Symbol" w:hAnsi="Symbol" w:cs="Symbol"/>
      <w:color w:val="auto"/>
    </w:rPr>
  </w:style>
  <w:style w:type="character" w:customStyle="1" w:styleId="WW8Num14z1">
    <w:name w:val="WW8Num14z1"/>
    <w:rPr>
      <w:rFonts w:ascii="Wingdings" w:hAnsi="Wingdings" w:cs="Wingdings"/>
    </w:rPr>
  </w:style>
  <w:style w:type="character" w:customStyle="1" w:styleId="WW8Num14z3">
    <w:name w:val="WW8Num14z3"/>
    <w:rPr>
      <w:rFonts w:ascii="Symbol" w:hAnsi="Symbol" w:cs="Symbol"/>
    </w:rPr>
  </w:style>
  <w:style w:type="character" w:customStyle="1" w:styleId="WW8Num14z4">
    <w:name w:val="WW8Num14z4"/>
    <w:rPr>
      <w:rFonts w:ascii="Courier New" w:hAnsi="Courier New" w:cs="Courier New"/>
    </w:rPr>
  </w:style>
  <w:style w:type="character" w:customStyle="1" w:styleId="WW8Num15z0">
    <w:name w:val="WW8Num15z0"/>
    <w:rPr>
      <w:rFonts w:ascii="Symbol" w:hAnsi="Symbol" w:cs="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cs="Wingdings"/>
    </w:rPr>
  </w:style>
  <w:style w:type="character" w:customStyle="1" w:styleId="WW8Num16z0">
    <w:name w:val="WW8Num16z0"/>
    <w:rPr>
      <w:rFonts w:ascii="Symbol" w:hAnsi="Symbol" w:cs="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cs="Wingdings"/>
    </w:rPr>
  </w:style>
  <w:style w:type="character" w:customStyle="1" w:styleId="WW8Num17z0">
    <w:name w:val="WW8Num17z0"/>
    <w:rPr>
      <w:rFonts w:ascii="Arial Narrow" w:hAnsi="Arial Narrow" w:cs="Arial Narrow"/>
      <w:b w:val="0"/>
      <w:i w:val="0"/>
      <w:sz w:val="16"/>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cs="Wingdings"/>
    </w:rPr>
  </w:style>
  <w:style w:type="character" w:customStyle="1" w:styleId="WW8Num18z0">
    <w:name w:val="WW8Num18z0"/>
    <w:rPr>
      <w:rFonts w:ascii="Wingdings" w:hAnsi="Wingdings" w:cs="Wingdings"/>
    </w:rPr>
  </w:style>
  <w:style w:type="character" w:customStyle="1" w:styleId="WW8Num20z0">
    <w:name w:val="WW8Num20z0"/>
    <w:rPr>
      <w:rFonts w:ascii="Symbol" w:hAnsi="Symbol" w:cs="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cs="Wingdings"/>
    </w:rPr>
  </w:style>
  <w:style w:type="character" w:customStyle="1" w:styleId="WW8Num21z0">
    <w:name w:val="WW8Num21z0"/>
    <w:rPr>
      <w:rFonts w:ascii="Symbol" w:hAnsi="Symbol" w:cs="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WW8Num22z0">
    <w:name w:val="WW8Num22z0"/>
    <w:rPr>
      <w:rFonts w:ascii="Symbol" w:hAnsi="Symbol" w:cs="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4z0">
    <w:name w:val="WW8Num24z0"/>
    <w:rPr>
      <w:rFonts w:ascii="Wingdings" w:hAnsi="Wingdings" w:cs="Wingdings"/>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cs="Wingdings"/>
    </w:rPr>
  </w:style>
  <w:style w:type="character" w:customStyle="1" w:styleId="WW8Num26z0">
    <w:name w:val="WW8Num26z0"/>
    <w:rPr>
      <w:rFonts w:ascii="Symbol" w:hAnsi="Symbol" w:cs="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7z0">
    <w:name w:val="WW8Num27z0"/>
    <w:rPr>
      <w:rFonts w:ascii="Symbol" w:hAnsi="Symbol" w:cs="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cs="Wingdings"/>
    </w:rPr>
  </w:style>
  <w:style w:type="character" w:customStyle="1" w:styleId="WW8Num28z0">
    <w:name w:val="WW8Num28z0"/>
    <w:rPr>
      <w:rFonts w:ascii="Symbol" w:hAnsi="Symbol" w:cs="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cs="Wingdings"/>
    </w:rPr>
  </w:style>
  <w:style w:type="character" w:customStyle="1" w:styleId="WW8Num29z0">
    <w:name w:val="WW8Num29z0"/>
    <w:rPr>
      <w:rFonts w:ascii="Times New Roman" w:eastAsia="Times New Roman" w:hAnsi="Times New Roman" w:cs="Times New Roman"/>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cs="Wingdings"/>
    </w:rPr>
  </w:style>
  <w:style w:type="character" w:customStyle="1" w:styleId="WW8Num30z0">
    <w:name w:val="WW8Num30z0"/>
    <w:rPr>
      <w:rFonts w:ascii="Symbol" w:hAnsi="Symbol" w:cs="Symbol"/>
    </w:rPr>
  </w:style>
  <w:style w:type="character" w:customStyle="1" w:styleId="WW8Num30z1">
    <w:name w:val="WW8Num30z1"/>
    <w:rPr>
      <w:rFonts w:ascii="Wingdings" w:hAnsi="Wingdings" w:cs="Wingdings"/>
    </w:rPr>
  </w:style>
  <w:style w:type="character" w:customStyle="1" w:styleId="WW8Num30z4">
    <w:name w:val="WW8Num30z4"/>
    <w:rPr>
      <w:rFonts w:ascii="Courier New" w:hAnsi="Courier New" w:cs="Courier New"/>
    </w:rPr>
  </w:style>
  <w:style w:type="character" w:customStyle="1" w:styleId="WW8Num31z0">
    <w:name w:val="WW8Num31z0"/>
    <w:rPr>
      <w:rFonts w:ascii="Wingdings" w:hAnsi="Wingdings" w:cs="Wingdings"/>
    </w:rPr>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cs="Wingdings"/>
    </w:rPr>
  </w:style>
  <w:style w:type="character" w:customStyle="1" w:styleId="WW8Num32z0">
    <w:name w:val="WW8Num32z0"/>
    <w:rPr>
      <w:rFonts w:ascii="Symbol" w:hAnsi="Symbol" w:cs="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cs="Wingdings"/>
    </w:rPr>
  </w:style>
  <w:style w:type="character" w:customStyle="1" w:styleId="WW8Num33z0">
    <w:name w:val="WW8Num33z0"/>
    <w:rPr>
      <w:rFonts w:ascii="Symbol" w:hAnsi="Symbol" w:cs="Symbol"/>
    </w:rPr>
  </w:style>
  <w:style w:type="character" w:customStyle="1" w:styleId="WW8Num33z1">
    <w:name w:val="WW8Num33z1"/>
    <w:rPr>
      <w:rFonts w:ascii="Courier New" w:hAnsi="Courier New" w:cs="Courier New"/>
    </w:rPr>
  </w:style>
  <w:style w:type="character" w:customStyle="1" w:styleId="WW8Num33z2">
    <w:name w:val="WW8Num33z2"/>
    <w:rPr>
      <w:rFonts w:ascii="Wingdings" w:hAnsi="Wingdings" w:cs="Wingdings"/>
    </w:rPr>
  </w:style>
  <w:style w:type="character" w:customStyle="1" w:styleId="WW8Num34z0">
    <w:name w:val="WW8Num34z0"/>
    <w:rPr>
      <w:rFonts w:ascii="Symbol" w:hAnsi="Symbol" w:cs="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cs="Wingdings"/>
    </w:rPr>
  </w:style>
  <w:style w:type="character" w:customStyle="1" w:styleId="WW-DefaultParagraphFont">
    <w:name w:val="WW-Default Paragraph Font"/>
  </w:style>
  <w:style w:type="character" w:customStyle="1" w:styleId="WW8Num5z1">
    <w:name w:val="WW8Num5z1"/>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Absatz-Standardschriftart">
    <w:name w:val="Absatz-Standardschriftart"/>
  </w:style>
  <w:style w:type="character" w:customStyle="1" w:styleId="WW-DefaultParagraphFont1">
    <w:name w:val="WW-Default Paragraph Font1"/>
  </w:style>
  <w:style w:type="character" w:customStyle="1" w:styleId="WW-DefaultParagraphFont11">
    <w:name w:val="WW-Default Paragraph Font11"/>
  </w:style>
  <w:style w:type="character" w:customStyle="1" w:styleId="WW-DefaultParagraphFont111">
    <w:name w:val="WW-Default Paragraph Font1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8z1">
    <w:name w:val="WW8Num8z1"/>
    <w:rPr>
      <w:rFonts w:ascii="Symbol" w:hAnsi="Symbol" w:cs="Symbol"/>
    </w:rPr>
  </w:style>
  <w:style w:type="character" w:customStyle="1" w:styleId="WW8Num10z1">
    <w:name w:val="WW8Num10z1"/>
    <w:rPr>
      <w:rFonts w:ascii="Symbol" w:hAnsi="Symbol" w:cs="Symbol"/>
    </w:rPr>
  </w:style>
  <w:style w:type="character" w:customStyle="1" w:styleId="WW8Num18z1">
    <w:name w:val="WW8Num18z1"/>
    <w:rPr>
      <w:rFonts w:ascii="Courier New" w:hAnsi="Courier New" w:cs="Courier New"/>
    </w:rPr>
  </w:style>
  <w:style w:type="character" w:customStyle="1" w:styleId="WW8Num18z3">
    <w:name w:val="WW8Num18z3"/>
    <w:rPr>
      <w:rFonts w:ascii="Symbol" w:hAnsi="Symbol" w:cs="Symbol"/>
    </w:rPr>
  </w:style>
  <w:style w:type="character" w:customStyle="1" w:styleId="WW8Num23z0">
    <w:name w:val="WW8Num23z0"/>
    <w:rPr>
      <w:rFonts w:ascii="Symbol" w:hAnsi="Symbol" w:cs="Symbol"/>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4z3">
    <w:name w:val="WW8Num24z3"/>
    <w:rPr>
      <w:rFonts w:ascii="Symbol" w:hAnsi="Symbol" w:cs="Symbol"/>
    </w:rPr>
  </w:style>
  <w:style w:type="character" w:customStyle="1" w:styleId="WW8Num29z3">
    <w:name w:val="WW8Num29z3"/>
    <w:rPr>
      <w:rFonts w:ascii="Symbol" w:hAnsi="Symbol" w:cs="Symbol"/>
    </w:rPr>
  </w:style>
  <w:style w:type="character" w:customStyle="1" w:styleId="WW8Num31z3">
    <w:name w:val="WW8Num31z3"/>
    <w:rPr>
      <w:rFonts w:ascii="Symbol" w:hAnsi="Symbol" w:cs="Symbol"/>
    </w:rPr>
  </w:style>
  <w:style w:type="character" w:customStyle="1" w:styleId="WW8Num34z4">
    <w:name w:val="WW8Num34z4"/>
    <w:rPr>
      <w:rFonts w:ascii="Courier New" w:hAnsi="Courier New" w:cs="Courier New"/>
    </w:rPr>
  </w:style>
  <w:style w:type="character" w:customStyle="1" w:styleId="WW8Num34z5">
    <w:name w:val="WW8Num34z5"/>
    <w:rPr>
      <w:rFonts w:ascii="Wingdings" w:hAnsi="Wingdings" w:cs="Wingdings"/>
    </w:rPr>
  </w:style>
  <w:style w:type="character" w:customStyle="1" w:styleId="WW-DefaultParagraphFont1111">
    <w:name w:val="WW-Default Paragraph Font1111"/>
  </w:style>
  <w:style w:type="character" w:styleId="PageNumber">
    <w:name w:val="page number"/>
    <w:basedOn w:val="WW-DefaultParagraphFont1111"/>
  </w:style>
  <w:style w:type="character" w:styleId="Hyperlink">
    <w:name w:val="Hyperlink"/>
    <w:rPr>
      <w:color w:val="0000FF"/>
      <w:u w:val="single"/>
    </w:rPr>
  </w:style>
  <w:style w:type="character" w:styleId="FollowedHyperlink">
    <w:name w:val="FollowedHyperlink"/>
    <w:rPr>
      <w:color w:val="800080"/>
      <w:u w:val="single"/>
    </w:rPr>
  </w:style>
  <w:style w:type="character" w:styleId="Emphasis">
    <w:name w:val="Emphasis"/>
    <w:qFormat/>
    <w:rPr>
      <w:i/>
      <w:iCs/>
    </w:rPr>
  </w:style>
  <w:style w:type="character" w:styleId="Strong">
    <w:name w:val="Strong"/>
    <w:qFormat/>
    <w:rPr>
      <w:b/>
      <w:bCs/>
    </w:rPr>
  </w:style>
  <w:style w:type="character" w:customStyle="1" w:styleId="system1">
    <w:name w:val="system1"/>
    <w:rPr>
      <w:b w:val="0"/>
      <w:bCs w:val="0"/>
      <w:i w:val="0"/>
      <w:iCs w:val="0"/>
      <w:color w:val="DA8103"/>
    </w:rPr>
  </w:style>
  <w:style w:type="character" w:customStyle="1" w:styleId="labeltext1">
    <w:name w:val="labeltext1"/>
    <w:rPr>
      <w:rFonts w:ascii="Lucida Sans Unicode" w:hAnsi="Lucida Sans Unicode" w:cs="Lucida Sans Unicode"/>
      <w:sz w:val="20"/>
      <w:szCs w:val="20"/>
    </w:rPr>
  </w:style>
  <w:style w:type="character" w:customStyle="1" w:styleId="tableheading1">
    <w:name w:val="tableheading1"/>
    <w:rPr>
      <w:rFonts w:ascii="Lucida Sans Unicode" w:hAnsi="Lucida Sans Unicode" w:cs="Lucida Sans Unicode"/>
      <w:b/>
      <w:bCs/>
      <w:sz w:val="20"/>
      <w:szCs w:val="20"/>
    </w:rPr>
  </w:style>
  <w:style w:type="character" w:customStyle="1" w:styleId="BalloonTextChar">
    <w:name w:val="Balloon Text Char"/>
    <w:rPr>
      <w:rFonts w:ascii="Tahoma" w:hAnsi="Tahoma" w:cs="Tahoma"/>
      <w:sz w:val="16"/>
      <w:szCs w:val="16"/>
    </w:rPr>
  </w:style>
  <w:style w:type="character" w:customStyle="1" w:styleId="Heading3Char">
    <w:name w:val="Heading 3 Char"/>
    <w:rPr>
      <w:rFonts w:ascii="Arial" w:eastAsia="Arial" w:hAnsi="Arial" w:cs="Arial"/>
      <w:b/>
      <w:bCs/>
      <w:sz w:val="24"/>
      <w:szCs w:val="26"/>
      <w:u w:val="single"/>
    </w:rPr>
  </w:style>
  <w:style w:type="character" w:customStyle="1" w:styleId="BodyText2Char">
    <w:name w:val="Body Text 2 Char"/>
    <w:rPr>
      <w:rFonts w:ascii="Verdana" w:hAnsi="Verdana" w:cs="Verdana"/>
      <w:color w:val="0000FF"/>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eastAsia="Arial Unicode MS" w:cs="Tahoma"/>
      <w:sz w:val="28"/>
      <w:szCs w:val="28"/>
    </w:rPr>
  </w:style>
  <w:style w:type="paragraph" w:styleId="BodyText">
    <w:name w:val="Body Text"/>
    <w:basedOn w:val="Normal"/>
    <w:pPr>
      <w:spacing w:before="120" w:after="0"/>
    </w:pPr>
    <w:rPr>
      <w:rFonts w:ascii="Times New Roman" w:hAnsi="Times New Roman" w:cs="Times New Roman"/>
      <w:color w:val="000000"/>
    </w:rPr>
  </w:style>
  <w:style w:type="paragraph" w:styleId="List">
    <w:name w:val="List"/>
    <w:basedOn w:val="BodyText"/>
    <w:rPr>
      <w:rFonts w:cs="Tahoma"/>
    </w:rPr>
  </w:style>
  <w:style w:type="paragraph" w:styleId="Caption">
    <w:name w:val="caption"/>
    <w:basedOn w:val="Normal"/>
    <w:next w:val="Normal"/>
    <w:qFormat/>
    <w:pPr>
      <w:autoSpaceDE w:val="0"/>
      <w:spacing w:after="0"/>
    </w:pPr>
    <w:rPr>
      <w:rFonts w:ascii="Tahoma" w:hAnsi="Tahoma" w:cs="Tahoma"/>
      <w:b/>
      <w:bCs/>
      <w:u w:val="single"/>
    </w:rPr>
  </w:style>
  <w:style w:type="paragraph" w:customStyle="1" w:styleId="Index">
    <w:name w:val="Index"/>
    <w:basedOn w:val="Normal"/>
    <w:pPr>
      <w:suppressLineNumbers/>
    </w:pPr>
    <w:rPr>
      <w:rFonts w:cs="Tahoma"/>
    </w:rPr>
  </w:style>
  <w:style w:type="paragraph" w:styleId="Header">
    <w:name w:val="header"/>
    <w:basedOn w:val="Normal"/>
    <w:pPr>
      <w:tabs>
        <w:tab w:val="center" w:pos="4320"/>
        <w:tab w:val="right" w:pos="8640"/>
      </w:tabs>
      <w:spacing w:after="120"/>
      <w:jc w:val="center"/>
    </w:pPr>
    <w:rPr>
      <w:b/>
      <w:sz w:val="28"/>
    </w:rPr>
  </w:style>
  <w:style w:type="paragraph" w:styleId="Footer">
    <w:name w:val="footer"/>
    <w:basedOn w:val="Normal"/>
    <w:pPr>
      <w:tabs>
        <w:tab w:val="center" w:pos="4320"/>
        <w:tab w:val="right" w:pos="8640"/>
      </w:tabs>
      <w:spacing w:after="0"/>
    </w:pPr>
    <w:rPr>
      <w:sz w:val="16"/>
    </w:rPr>
  </w:style>
  <w:style w:type="paragraph" w:customStyle="1" w:styleId="Logo">
    <w:name w:val="Logo"/>
    <w:pPr>
      <w:suppressAutoHyphens/>
    </w:pPr>
    <w:rPr>
      <w:rFonts w:eastAsia="Arial"/>
      <w:b/>
      <w:i/>
      <w:lang w:eastAsia="ar-SA"/>
    </w:rPr>
  </w:style>
  <w:style w:type="paragraph" w:customStyle="1" w:styleId="ChangeControl">
    <w:name w:val="Change Control"/>
    <w:basedOn w:val="Normal"/>
    <w:pPr>
      <w:spacing w:after="0"/>
    </w:pPr>
    <w:rPr>
      <w:sz w:val="16"/>
    </w:rPr>
  </w:style>
  <w:style w:type="paragraph" w:styleId="TOC1">
    <w:name w:val="toc 1"/>
    <w:basedOn w:val="Normal"/>
    <w:next w:val="Normal"/>
    <w:rPr>
      <w:b/>
      <w:sz w:val="24"/>
    </w:rPr>
  </w:style>
  <w:style w:type="paragraph" w:customStyle="1" w:styleId="Numberedlist">
    <w:name w:val="Numbered list"/>
    <w:basedOn w:val="Normal"/>
  </w:style>
  <w:style w:type="paragraph" w:styleId="TOCHeading">
    <w:name w:val="TOC Heading"/>
    <w:basedOn w:val="Header"/>
    <w:qFormat/>
    <w:pPr>
      <w:spacing w:after="60"/>
      <w:jc w:val="left"/>
    </w:pPr>
  </w:style>
  <w:style w:type="paragraph" w:styleId="TOC2">
    <w:name w:val="toc 2"/>
    <w:basedOn w:val="Normal"/>
    <w:next w:val="Normal"/>
    <w:pPr>
      <w:ind w:left="200"/>
    </w:pPr>
    <w:rPr>
      <w:b/>
      <w:sz w:val="22"/>
    </w:rPr>
  </w:style>
  <w:style w:type="paragraph" w:styleId="TOC3">
    <w:name w:val="toc 3"/>
    <w:basedOn w:val="Normal"/>
    <w:next w:val="Normal"/>
    <w:pPr>
      <w:ind w:left="403"/>
    </w:pPr>
    <w:rPr>
      <w:b/>
    </w:rPr>
  </w:style>
  <w:style w:type="paragraph" w:styleId="TOC4">
    <w:name w:val="toc 4"/>
    <w:basedOn w:val="Normal"/>
    <w:next w:val="Normal"/>
    <w:pPr>
      <w:ind w:left="600"/>
    </w:pPr>
  </w:style>
  <w:style w:type="paragraph" w:styleId="TOC5">
    <w:name w:val="toc 5"/>
    <w:basedOn w:val="Normal"/>
    <w:next w:val="Normal"/>
    <w:pPr>
      <w:ind w:left="800"/>
    </w:pPr>
    <w:rPr>
      <w:sz w:val="18"/>
    </w:rPr>
  </w:style>
  <w:style w:type="paragraph" w:styleId="TOC6">
    <w:name w:val="toc 6"/>
    <w:basedOn w:val="Normal"/>
    <w:next w:val="Normal"/>
    <w:pPr>
      <w:ind w:left="1000"/>
    </w:pPr>
  </w:style>
  <w:style w:type="paragraph" w:styleId="TOC7">
    <w:name w:val="toc 7"/>
    <w:basedOn w:val="Normal"/>
    <w:next w:val="Normal"/>
    <w:pPr>
      <w:ind w:left="1200"/>
    </w:pPr>
  </w:style>
  <w:style w:type="paragraph" w:styleId="TOC8">
    <w:name w:val="toc 8"/>
    <w:basedOn w:val="Normal"/>
    <w:next w:val="Normal"/>
    <w:pPr>
      <w:ind w:left="1400"/>
    </w:pPr>
  </w:style>
  <w:style w:type="paragraph" w:styleId="TOC9">
    <w:name w:val="toc 9"/>
    <w:basedOn w:val="Normal"/>
    <w:next w:val="Normal"/>
    <w:pPr>
      <w:ind w:left="1600"/>
    </w:pPr>
  </w:style>
  <w:style w:type="paragraph" w:styleId="DocumentMap">
    <w:name w:val="Document Map"/>
    <w:basedOn w:val="Normal"/>
    <w:pPr>
      <w:shd w:val="clear" w:color="auto" w:fill="000080"/>
    </w:pPr>
    <w:rPr>
      <w:rFonts w:ascii="Tahoma" w:hAnsi="Tahoma" w:cs="Tahoma"/>
    </w:rPr>
  </w:style>
  <w:style w:type="paragraph" w:customStyle="1" w:styleId="Term">
    <w:name w:val="Term"/>
    <w:basedOn w:val="Normal"/>
    <w:pPr>
      <w:ind w:left="720"/>
    </w:pPr>
    <w:rPr>
      <w:b/>
    </w:rPr>
  </w:style>
  <w:style w:type="paragraph" w:customStyle="1" w:styleId="Definition">
    <w:name w:val="Definition"/>
    <w:basedOn w:val="Normal"/>
    <w:pPr>
      <w:ind w:left="1152"/>
    </w:pPr>
  </w:style>
  <w:style w:type="paragraph" w:styleId="BodyTextIndent">
    <w:name w:val="Body Text Indent"/>
    <w:basedOn w:val="Normal"/>
    <w:pPr>
      <w:autoSpaceDE w:val="0"/>
      <w:spacing w:after="0"/>
      <w:ind w:left="144"/>
    </w:pPr>
  </w:style>
  <w:style w:type="paragraph" w:styleId="BodyTextIndent2">
    <w:name w:val="Body Text Indent 2"/>
    <w:basedOn w:val="Normal"/>
    <w:pPr>
      <w:ind w:left="720"/>
    </w:pPr>
  </w:style>
  <w:style w:type="paragraph" w:styleId="BodyText2">
    <w:name w:val="Body Text 2"/>
    <w:basedOn w:val="Normal"/>
    <w:pPr>
      <w:spacing w:after="0"/>
    </w:pPr>
    <w:rPr>
      <w:rFonts w:ascii="Verdana" w:hAnsi="Verdana" w:cs="Verdana"/>
      <w:color w:val="0000FF"/>
    </w:rPr>
  </w:style>
  <w:style w:type="paragraph" w:styleId="PlainText">
    <w:name w:val="Plain Text"/>
    <w:basedOn w:val="Normal"/>
    <w:pPr>
      <w:spacing w:after="0"/>
    </w:pPr>
    <w:rPr>
      <w:rFonts w:ascii="Courier New" w:hAnsi="Courier New" w:cs="Courier New"/>
    </w:rPr>
  </w:style>
  <w:style w:type="paragraph" w:styleId="NormalWeb">
    <w:name w:val="Normal (Web)"/>
    <w:basedOn w:val="Normal"/>
    <w:uiPriority w:val="99"/>
    <w:pPr>
      <w:spacing w:after="0"/>
    </w:pPr>
    <w:rPr>
      <w:rFonts w:ascii="Times New Roman" w:hAnsi="Times New Roman" w:cs="Times New Roman"/>
    </w:rPr>
  </w:style>
  <w:style w:type="paragraph" w:customStyle="1" w:styleId="PrefaceHeading">
    <w:name w:val="Preface Heading"/>
    <w:basedOn w:val="Heading1"/>
    <w:next w:val="PrefaceText"/>
    <w:pPr>
      <w:keepNext w:val="0"/>
      <w:numPr>
        <w:numId w:val="0"/>
      </w:numPr>
      <w:pBdr>
        <w:top w:val="none" w:sz="0" w:space="0" w:color="auto"/>
        <w:left w:val="none" w:sz="0" w:space="0" w:color="auto"/>
        <w:bottom w:val="none" w:sz="0" w:space="0" w:color="auto"/>
        <w:right w:val="none" w:sz="0" w:space="0" w:color="auto"/>
      </w:pBdr>
      <w:shd w:val="clear" w:color="auto" w:fill="auto"/>
      <w:spacing w:after="120"/>
    </w:pPr>
    <w:rPr>
      <w:rFonts w:ascii="Helv" w:hAnsi="Helv" w:cs="Helv"/>
      <w:caps/>
      <w:sz w:val="24"/>
      <w:lang w:val="en-GB"/>
    </w:rPr>
  </w:style>
  <w:style w:type="paragraph" w:customStyle="1" w:styleId="PrefaceText">
    <w:name w:val="Preface Text"/>
    <w:basedOn w:val="Normal"/>
    <w:pPr>
      <w:spacing w:after="0"/>
    </w:pPr>
    <w:rPr>
      <w:rFonts w:ascii="Helv" w:hAnsi="Helv" w:cs="Helv"/>
    </w:rPr>
  </w:style>
  <w:style w:type="paragraph" w:styleId="Title">
    <w:name w:val="Title"/>
    <w:basedOn w:val="Normal"/>
    <w:next w:val="Subtitle"/>
    <w:qFormat/>
    <w:pPr>
      <w:shd w:val="clear" w:color="auto" w:fill="F2F2F2"/>
      <w:spacing w:after="0"/>
      <w:jc w:val="right"/>
    </w:pPr>
    <w:rPr>
      <w:b/>
      <w:sz w:val="56"/>
    </w:rPr>
  </w:style>
  <w:style w:type="paragraph" w:styleId="Subtitle">
    <w:name w:val="Subtitle"/>
    <w:basedOn w:val="Heading"/>
    <w:next w:val="BodyText"/>
    <w:qFormat/>
    <w:pPr>
      <w:jc w:val="center"/>
    </w:pPr>
    <w:rPr>
      <w:i/>
      <w:iCs/>
    </w:rPr>
  </w:style>
  <w:style w:type="paragraph" w:customStyle="1" w:styleId="FrontPageInfo">
    <w:name w:val="Front Page Info"/>
    <w:basedOn w:val="Normal"/>
    <w:pPr>
      <w:tabs>
        <w:tab w:val="right" w:pos="5760"/>
        <w:tab w:val="left" w:pos="6480"/>
      </w:tabs>
      <w:spacing w:after="0"/>
      <w:jc w:val="both"/>
    </w:pPr>
    <w:rPr>
      <w:sz w:val="24"/>
    </w:rPr>
  </w:style>
  <w:style w:type="paragraph" w:customStyle="1" w:styleId="PageTitle">
    <w:name w:val="PageTitle"/>
    <w:basedOn w:val="Normal"/>
    <w:pPr>
      <w:spacing w:after="0"/>
      <w:jc w:val="center"/>
    </w:pPr>
    <w:rPr>
      <w:b/>
      <w:color w:val="000000"/>
      <w:sz w:val="32"/>
    </w:rPr>
  </w:style>
  <w:style w:type="paragraph" w:customStyle="1" w:styleId="TableContents">
    <w:name w:val="Table Contents"/>
    <w:basedOn w:val="Normal"/>
    <w:pPr>
      <w:suppressLineNumbers/>
    </w:pPr>
  </w:style>
  <w:style w:type="paragraph" w:customStyle="1" w:styleId="TableHeading">
    <w:name w:val="Table Heading"/>
    <w:pPr>
      <w:shd w:val="clear" w:color="auto" w:fill="F2F2F2"/>
      <w:suppressAutoHyphens/>
      <w:jc w:val="center"/>
    </w:pPr>
    <w:rPr>
      <w:rFonts w:ascii="Arial" w:eastAsia="Arial" w:hAnsi="Arial" w:cs="Arial"/>
      <w:b/>
      <w:lang w:eastAsia="ar-SA"/>
    </w:rPr>
  </w:style>
  <w:style w:type="paragraph" w:customStyle="1" w:styleId="TableText">
    <w:name w:val="Table Text"/>
    <w:basedOn w:val="TableHeading"/>
    <w:pPr>
      <w:shd w:val="clear" w:color="auto" w:fill="auto"/>
    </w:pPr>
    <w:rPr>
      <w:b w:val="0"/>
    </w:rPr>
  </w:style>
  <w:style w:type="paragraph" w:customStyle="1" w:styleId="InstructionText">
    <w:name w:val="InstructionText"/>
    <w:basedOn w:val="Normal"/>
    <w:pPr>
      <w:spacing w:after="0"/>
    </w:pPr>
    <w:rPr>
      <w:vanish/>
      <w:color w:val="FF0000"/>
    </w:rPr>
  </w:style>
  <w:style w:type="paragraph" w:customStyle="1" w:styleId="PageTitleTOC">
    <w:name w:val="PageTitle(TOC)"/>
    <w:basedOn w:val="PageTitle"/>
  </w:style>
  <w:style w:type="paragraph" w:customStyle="1" w:styleId="Red">
    <w:name w:val="Red"/>
    <w:basedOn w:val="Normal"/>
    <w:pPr>
      <w:spacing w:after="0"/>
    </w:pPr>
    <w:rPr>
      <w:color w:val="FF0000"/>
    </w:rPr>
  </w:style>
  <w:style w:type="paragraph" w:customStyle="1" w:styleId="Answers">
    <w:name w:val="Answers"/>
    <w:basedOn w:val="Normal"/>
    <w:pPr>
      <w:spacing w:after="0"/>
    </w:pPr>
    <w:rPr>
      <w:rFonts w:ascii="Times New Roman" w:hAnsi="Times New Roman" w:cs="Times New Roman"/>
      <w:b/>
      <w:color w:val="000080"/>
      <w:sz w:val="22"/>
    </w:rPr>
  </w:style>
  <w:style w:type="paragraph" w:styleId="BodyText3">
    <w:name w:val="Body Text 3"/>
    <w:basedOn w:val="Normal"/>
    <w:pPr>
      <w:spacing w:after="0"/>
    </w:pPr>
    <w:rPr>
      <w:i/>
      <w:iCs/>
    </w:rPr>
  </w:style>
  <w:style w:type="paragraph" w:styleId="BodyTextIndent3">
    <w:name w:val="Body Text Indent 3"/>
    <w:basedOn w:val="Normal"/>
    <w:pPr>
      <w:spacing w:after="0"/>
      <w:ind w:left="720" w:firstLine="15"/>
    </w:pPr>
  </w:style>
  <w:style w:type="paragraph" w:customStyle="1" w:styleId="Contents10">
    <w:name w:val="Contents 10"/>
    <w:basedOn w:val="Index"/>
    <w:pPr>
      <w:tabs>
        <w:tab w:val="right" w:leader="dot" w:pos="9972"/>
      </w:tabs>
      <w:ind w:left="2547"/>
    </w:pPr>
  </w:style>
  <w:style w:type="paragraph" w:customStyle="1" w:styleId="Style-1879048192">
    <w:name w:val="Style-1879048192"/>
    <w:pPr>
      <w:suppressAutoHyphens/>
    </w:pPr>
    <w:rPr>
      <w:rFonts w:ascii="Arial" w:hAnsi="Arial" w:cs="Arial"/>
      <w:sz w:val="24"/>
      <w:lang w:eastAsia="ar-SA"/>
    </w:rPr>
  </w:style>
  <w:style w:type="paragraph" w:customStyle="1" w:styleId="RECPAC">
    <w:name w:val="RECPAC"/>
    <w:basedOn w:val="Normal"/>
    <w:pPr>
      <w:widowControl w:val="0"/>
      <w:suppressAutoHyphens w:val="0"/>
      <w:spacing w:after="0"/>
    </w:pPr>
    <w:rPr>
      <w:rFonts w:ascii="LinePrinter" w:hAnsi="LinePrinter" w:cs="LinePrinter"/>
    </w:rPr>
  </w:style>
  <w:style w:type="paragraph" w:customStyle="1" w:styleId="REPAC2">
    <w:name w:val="REPAC2"/>
    <w:basedOn w:val="Normal"/>
    <w:pPr>
      <w:widowControl w:val="0"/>
      <w:suppressAutoHyphens w:val="0"/>
      <w:spacing w:after="0"/>
    </w:pPr>
    <w:rPr>
      <w:rFonts w:ascii="LinePrinter" w:hAnsi="LinePrinter" w:cs="LinePrinter"/>
    </w:rPr>
  </w:style>
  <w:style w:type="paragraph" w:customStyle="1" w:styleId="HeadingBaseChar1">
    <w:name w:val="Heading Base Char1"/>
    <w:basedOn w:val="Normal"/>
    <w:next w:val="BodyText"/>
    <w:pPr>
      <w:keepNext/>
      <w:keepLines/>
      <w:suppressAutoHyphens w:val="0"/>
      <w:spacing w:before="140" w:after="0" w:line="220" w:lineRule="atLeast"/>
    </w:pPr>
    <w:rPr>
      <w:spacing w:val="-4"/>
      <w:kern w:val="1"/>
      <w:sz w:val="22"/>
    </w:rPr>
  </w:style>
  <w:style w:type="paragraph" w:styleId="BlockText">
    <w:name w:val="Block Text"/>
    <w:basedOn w:val="Normal"/>
    <w:pPr>
      <w:suppressAutoHyphens w:val="0"/>
      <w:autoSpaceDE w:val="0"/>
      <w:spacing w:after="0"/>
      <w:ind w:left="1440" w:right="-180"/>
    </w:pPr>
    <w:rPr>
      <w:rFonts w:ascii="GE Inspira" w:hAnsi="GE Inspira" w:cs="GE Inspira"/>
      <w:sz w:val="24"/>
    </w:rPr>
  </w:style>
  <w:style w:type="paragraph" w:customStyle="1" w:styleId="BulletList">
    <w:name w:val="Bullet List"/>
    <w:basedOn w:val="Normal"/>
    <w:pPr>
      <w:numPr>
        <w:numId w:val="2"/>
      </w:numPr>
      <w:suppressAutoHyphens w:val="0"/>
      <w:spacing w:after="0"/>
    </w:pPr>
  </w:style>
  <w:style w:type="paragraph" w:customStyle="1" w:styleId="Legalnotice">
    <w:name w:val="Legalnotice"/>
    <w:basedOn w:val="Normal"/>
    <w:pPr>
      <w:suppressAutoHyphens w:val="0"/>
      <w:spacing w:before="60" w:after="180"/>
    </w:pPr>
    <w:rPr>
      <w:rFonts w:ascii="Bookman Old Style" w:hAnsi="Bookman Old Style" w:cs="Bookman Old Style"/>
    </w:rPr>
  </w:style>
  <w:style w:type="paragraph" w:styleId="BalloonText">
    <w:name w:val="Balloon Text"/>
    <w:basedOn w:val="Normal"/>
    <w:pPr>
      <w:suppressAutoHyphens w:val="0"/>
      <w:spacing w:after="0"/>
    </w:pPr>
    <w:rPr>
      <w:rFonts w:ascii="Tahoma" w:hAnsi="Tahoma" w:cs="Tahoma"/>
      <w:sz w:val="16"/>
      <w:szCs w:val="16"/>
    </w:rPr>
  </w:style>
  <w:style w:type="table" w:styleId="TableGrid">
    <w:name w:val="Table Grid"/>
    <w:basedOn w:val="TableNormal"/>
    <w:uiPriority w:val="39"/>
    <w:rsid w:val="00C847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1FC7"/>
    <w:pPr>
      <w:suppressAutoHyphens w:val="0"/>
      <w:spacing w:after="200" w:line="276" w:lineRule="auto"/>
      <w:ind w:left="720"/>
      <w:contextualSpacing/>
    </w:pPr>
    <w:rPr>
      <w:rFonts w:ascii="Calibri" w:eastAsia="Calibri" w:hAnsi="Calibri" w:cs="Times New Roman"/>
      <w:sz w:val="22"/>
      <w:szCs w:val="22"/>
      <w:lang w:eastAsia="en-US"/>
    </w:rPr>
  </w:style>
  <w:style w:type="paragraph" w:customStyle="1" w:styleId="Heading1-FormatOnly">
    <w:name w:val="Heading 1 - Format Only"/>
    <w:basedOn w:val="Heading1"/>
    <w:rsid w:val="00E65A9D"/>
    <w:pPr>
      <w:keepNext w:val="0"/>
      <w:pageBreakBefore/>
      <w:pBdr>
        <w:top w:val="none" w:sz="0" w:space="0" w:color="auto"/>
        <w:left w:val="none" w:sz="0" w:space="0" w:color="auto"/>
        <w:bottom w:val="single" w:sz="30" w:space="3" w:color="808080"/>
        <w:right w:val="none" w:sz="0" w:space="0" w:color="auto"/>
      </w:pBdr>
      <w:shd w:val="clear" w:color="auto" w:fill="auto"/>
      <w:suppressAutoHyphens w:val="0"/>
      <w:spacing w:before="0" w:after="240"/>
      <w:outlineLvl w:val="9"/>
    </w:pPr>
    <w:rPr>
      <w:rFonts w:cs="Times New Roman"/>
      <w:smallCaps/>
      <w:noProof/>
      <w:kern w:val="0"/>
      <w:lang w:eastAsia="en-US"/>
    </w:rPr>
  </w:style>
  <w:style w:type="paragraph" w:customStyle="1" w:styleId="NoteText">
    <w:name w:val="Note Text"/>
    <w:basedOn w:val="BlockText"/>
    <w:rsid w:val="00E61E80"/>
    <w:pPr>
      <w:numPr>
        <w:numId w:val="18"/>
      </w:numPr>
      <w:autoSpaceDE/>
      <w:spacing w:before="60" w:after="120"/>
      <w:ind w:right="720"/>
    </w:pPr>
    <w:rPr>
      <w:rFonts w:cs="Times New Roman"/>
      <w:bCs/>
      <w:i/>
      <w:iCs/>
      <w:color w:val="0000FF"/>
      <w:sz w:val="20"/>
      <w:lang w:eastAsia="en-US"/>
    </w:rPr>
  </w:style>
  <w:style w:type="character" w:customStyle="1" w:styleId="Heading2Char">
    <w:name w:val="Heading 2 Char"/>
    <w:link w:val="Heading2"/>
    <w:rsid w:val="00E61E80"/>
    <w:rPr>
      <w:rFonts w:ascii="Arial" w:eastAsia="Arial" w:hAnsi="Arial" w:cs="Arial"/>
      <w:b/>
      <w:kern w:val="1"/>
      <w:sz w:val="28"/>
      <w:u w:val="single"/>
      <w:shd w:val="clear" w:color="auto" w:fill="D9D9D9"/>
      <w:lang w:eastAsia="ar-SA"/>
    </w:rPr>
  </w:style>
  <w:style w:type="character" w:styleId="CommentReference">
    <w:name w:val="annotation reference"/>
    <w:uiPriority w:val="99"/>
    <w:semiHidden/>
    <w:unhideWhenUsed/>
    <w:rsid w:val="00B32127"/>
    <w:rPr>
      <w:sz w:val="16"/>
      <w:szCs w:val="16"/>
    </w:rPr>
  </w:style>
  <w:style w:type="paragraph" w:styleId="CommentText">
    <w:name w:val="annotation text"/>
    <w:basedOn w:val="Normal"/>
    <w:link w:val="CommentTextChar"/>
    <w:uiPriority w:val="99"/>
    <w:semiHidden/>
    <w:unhideWhenUsed/>
    <w:rsid w:val="00B32127"/>
  </w:style>
  <w:style w:type="character" w:customStyle="1" w:styleId="CommentTextChar">
    <w:name w:val="Comment Text Char"/>
    <w:link w:val="CommentText"/>
    <w:uiPriority w:val="99"/>
    <w:semiHidden/>
    <w:rsid w:val="00B32127"/>
    <w:rPr>
      <w:rFonts w:ascii="Arial" w:hAnsi="Arial" w:cs="Arial"/>
      <w:lang w:eastAsia="ar-SA"/>
    </w:rPr>
  </w:style>
  <w:style w:type="paragraph" w:styleId="CommentSubject">
    <w:name w:val="annotation subject"/>
    <w:basedOn w:val="CommentText"/>
    <w:next w:val="CommentText"/>
    <w:link w:val="CommentSubjectChar"/>
    <w:uiPriority w:val="99"/>
    <w:semiHidden/>
    <w:unhideWhenUsed/>
    <w:rsid w:val="00B32127"/>
    <w:rPr>
      <w:b/>
      <w:bCs/>
    </w:rPr>
  </w:style>
  <w:style w:type="character" w:customStyle="1" w:styleId="CommentSubjectChar">
    <w:name w:val="Comment Subject Char"/>
    <w:link w:val="CommentSubject"/>
    <w:uiPriority w:val="99"/>
    <w:semiHidden/>
    <w:rsid w:val="00B32127"/>
    <w:rPr>
      <w:rFonts w:ascii="Arial" w:hAnsi="Arial" w:cs="Arial"/>
      <w:b/>
      <w:bCs/>
      <w:lang w:eastAsia="ar-SA"/>
    </w:rPr>
  </w:style>
  <w:style w:type="character" w:styleId="UnresolvedMention">
    <w:name w:val="Unresolved Mention"/>
    <w:basedOn w:val="DefaultParagraphFont"/>
    <w:uiPriority w:val="99"/>
    <w:semiHidden/>
    <w:unhideWhenUsed/>
    <w:rsid w:val="009C09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5367">
      <w:bodyDiv w:val="1"/>
      <w:marLeft w:val="0"/>
      <w:marRight w:val="0"/>
      <w:marTop w:val="0"/>
      <w:marBottom w:val="0"/>
      <w:divBdr>
        <w:top w:val="none" w:sz="0" w:space="0" w:color="auto"/>
        <w:left w:val="none" w:sz="0" w:space="0" w:color="auto"/>
        <w:bottom w:val="none" w:sz="0" w:space="0" w:color="auto"/>
        <w:right w:val="none" w:sz="0" w:space="0" w:color="auto"/>
      </w:divBdr>
    </w:div>
    <w:div w:id="292761417">
      <w:bodyDiv w:val="1"/>
      <w:marLeft w:val="0"/>
      <w:marRight w:val="0"/>
      <w:marTop w:val="0"/>
      <w:marBottom w:val="0"/>
      <w:divBdr>
        <w:top w:val="none" w:sz="0" w:space="0" w:color="auto"/>
        <w:left w:val="none" w:sz="0" w:space="0" w:color="auto"/>
        <w:bottom w:val="none" w:sz="0" w:space="0" w:color="auto"/>
        <w:right w:val="none" w:sz="0" w:space="0" w:color="auto"/>
      </w:divBdr>
    </w:div>
    <w:div w:id="338123129">
      <w:bodyDiv w:val="1"/>
      <w:marLeft w:val="0"/>
      <w:marRight w:val="0"/>
      <w:marTop w:val="0"/>
      <w:marBottom w:val="0"/>
      <w:divBdr>
        <w:top w:val="none" w:sz="0" w:space="0" w:color="auto"/>
        <w:left w:val="none" w:sz="0" w:space="0" w:color="auto"/>
        <w:bottom w:val="none" w:sz="0" w:space="0" w:color="auto"/>
        <w:right w:val="none" w:sz="0" w:space="0" w:color="auto"/>
      </w:divBdr>
    </w:div>
    <w:div w:id="352809434">
      <w:bodyDiv w:val="1"/>
      <w:marLeft w:val="0"/>
      <w:marRight w:val="0"/>
      <w:marTop w:val="0"/>
      <w:marBottom w:val="0"/>
      <w:divBdr>
        <w:top w:val="none" w:sz="0" w:space="0" w:color="auto"/>
        <w:left w:val="none" w:sz="0" w:space="0" w:color="auto"/>
        <w:bottom w:val="none" w:sz="0" w:space="0" w:color="auto"/>
        <w:right w:val="none" w:sz="0" w:space="0" w:color="auto"/>
      </w:divBdr>
    </w:div>
    <w:div w:id="366101714">
      <w:bodyDiv w:val="1"/>
      <w:marLeft w:val="0"/>
      <w:marRight w:val="0"/>
      <w:marTop w:val="0"/>
      <w:marBottom w:val="0"/>
      <w:divBdr>
        <w:top w:val="none" w:sz="0" w:space="0" w:color="auto"/>
        <w:left w:val="none" w:sz="0" w:space="0" w:color="auto"/>
        <w:bottom w:val="none" w:sz="0" w:space="0" w:color="auto"/>
        <w:right w:val="none" w:sz="0" w:space="0" w:color="auto"/>
      </w:divBdr>
    </w:div>
    <w:div w:id="480275777">
      <w:bodyDiv w:val="1"/>
      <w:marLeft w:val="0"/>
      <w:marRight w:val="0"/>
      <w:marTop w:val="0"/>
      <w:marBottom w:val="0"/>
      <w:divBdr>
        <w:top w:val="none" w:sz="0" w:space="0" w:color="auto"/>
        <w:left w:val="none" w:sz="0" w:space="0" w:color="auto"/>
        <w:bottom w:val="none" w:sz="0" w:space="0" w:color="auto"/>
        <w:right w:val="none" w:sz="0" w:space="0" w:color="auto"/>
      </w:divBdr>
      <w:divsChild>
        <w:div w:id="1115909387">
          <w:marLeft w:val="0"/>
          <w:marRight w:val="0"/>
          <w:marTop w:val="0"/>
          <w:marBottom w:val="0"/>
          <w:divBdr>
            <w:top w:val="none" w:sz="0" w:space="0" w:color="auto"/>
            <w:left w:val="none" w:sz="0" w:space="0" w:color="auto"/>
            <w:bottom w:val="none" w:sz="0" w:space="0" w:color="auto"/>
            <w:right w:val="none" w:sz="0" w:space="0" w:color="auto"/>
          </w:divBdr>
          <w:divsChild>
            <w:div w:id="1998920871">
              <w:marLeft w:val="0"/>
              <w:marRight w:val="0"/>
              <w:marTop w:val="0"/>
              <w:marBottom w:val="0"/>
              <w:divBdr>
                <w:top w:val="none" w:sz="0" w:space="0" w:color="auto"/>
                <w:left w:val="none" w:sz="0" w:space="0" w:color="auto"/>
                <w:bottom w:val="none" w:sz="0" w:space="0" w:color="auto"/>
                <w:right w:val="none" w:sz="0" w:space="0" w:color="auto"/>
              </w:divBdr>
              <w:divsChild>
                <w:div w:id="1399980989">
                  <w:marLeft w:val="0"/>
                  <w:marRight w:val="0"/>
                  <w:marTop w:val="0"/>
                  <w:marBottom w:val="0"/>
                  <w:divBdr>
                    <w:top w:val="none" w:sz="0" w:space="0" w:color="auto"/>
                    <w:left w:val="none" w:sz="0" w:space="0" w:color="auto"/>
                    <w:bottom w:val="none" w:sz="0" w:space="0" w:color="auto"/>
                    <w:right w:val="none" w:sz="0" w:space="0" w:color="auto"/>
                  </w:divBdr>
                  <w:divsChild>
                    <w:div w:id="340740132">
                      <w:marLeft w:val="0"/>
                      <w:marRight w:val="0"/>
                      <w:marTop w:val="0"/>
                      <w:marBottom w:val="0"/>
                      <w:divBdr>
                        <w:top w:val="none" w:sz="0" w:space="0" w:color="auto"/>
                        <w:left w:val="none" w:sz="0" w:space="0" w:color="auto"/>
                        <w:bottom w:val="none" w:sz="0" w:space="0" w:color="auto"/>
                        <w:right w:val="none" w:sz="0" w:space="0" w:color="auto"/>
                      </w:divBdr>
                      <w:divsChild>
                        <w:div w:id="1653480220">
                          <w:marLeft w:val="0"/>
                          <w:marRight w:val="0"/>
                          <w:marTop w:val="0"/>
                          <w:marBottom w:val="0"/>
                          <w:divBdr>
                            <w:top w:val="none" w:sz="0" w:space="0" w:color="auto"/>
                            <w:left w:val="none" w:sz="0" w:space="0" w:color="auto"/>
                            <w:bottom w:val="none" w:sz="0" w:space="0" w:color="auto"/>
                            <w:right w:val="none" w:sz="0" w:space="0" w:color="auto"/>
                          </w:divBdr>
                          <w:divsChild>
                            <w:div w:id="646320212">
                              <w:marLeft w:val="0"/>
                              <w:marRight w:val="0"/>
                              <w:marTop w:val="0"/>
                              <w:marBottom w:val="0"/>
                              <w:divBdr>
                                <w:top w:val="none" w:sz="0" w:space="0" w:color="auto"/>
                                <w:left w:val="none" w:sz="0" w:space="0" w:color="auto"/>
                                <w:bottom w:val="none" w:sz="0" w:space="0" w:color="auto"/>
                                <w:right w:val="none" w:sz="0" w:space="0" w:color="auto"/>
                              </w:divBdr>
                              <w:divsChild>
                                <w:div w:id="52195524">
                                  <w:marLeft w:val="0"/>
                                  <w:marRight w:val="75"/>
                                  <w:marTop w:val="0"/>
                                  <w:marBottom w:val="0"/>
                                  <w:divBdr>
                                    <w:top w:val="none" w:sz="0" w:space="0" w:color="auto"/>
                                    <w:left w:val="none" w:sz="0" w:space="0" w:color="auto"/>
                                    <w:bottom w:val="none" w:sz="0" w:space="0" w:color="auto"/>
                                    <w:right w:val="none" w:sz="0" w:space="0" w:color="auto"/>
                                  </w:divBdr>
                                  <w:divsChild>
                                    <w:div w:id="14871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153661">
                      <w:marLeft w:val="0"/>
                      <w:marRight w:val="0"/>
                      <w:marTop w:val="0"/>
                      <w:marBottom w:val="0"/>
                      <w:divBdr>
                        <w:top w:val="none" w:sz="0" w:space="0" w:color="auto"/>
                        <w:left w:val="none" w:sz="0" w:space="0" w:color="auto"/>
                        <w:bottom w:val="none" w:sz="0" w:space="0" w:color="auto"/>
                        <w:right w:val="none" w:sz="0" w:space="0" w:color="auto"/>
                      </w:divBdr>
                      <w:divsChild>
                        <w:div w:id="1736470283">
                          <w:marLeft w:val="0"/>
                          <w:marRight w:val="0"/>
                          <w:marTop w:val="0"/>
                          <w:marBottom w:val="0"/>
                          <w:divBdr>
                            <w:top w:val="none" w:sz="0" w:space="0" w:color="auto"/>
                            <w:left w:val="none" w:sz="0" w:space="0" w:color="auto"/>
                            <w:bottom w:val="none" w:sz="0" w:space="0" w:color="auto"/>
                            <w:right w:val="none" w:sz="0" w:space="0" w:color="auto"/>
                          </w:divBdr>
                          <w:divsChild>
                            <w:div w:id="1465080491">
                              <w:marLeft w:val="0"/>
                              <w:marRight w:val="0"/>
                              <w:marTop w:val="0"/>
                              <w:marBottom w:val="0"/>
                              <w:divBdr>
                                <w:top w:val="none" w:sz="0" w:space="0" w:color="auto"/>
                                <w:left w:val="none" w:sz="0" w:space="0" w:color="auto"/>
                                <w:bottom w:val="none" w:sz="0" w:space="0" w:color="auto"/>
                                <w:right w:val="none" w:sz="0" w:space="0" w:color="auto"/>
                              </w:divBdr>
                              <w:divsChild>
                                <w:div w:id="182979103">
                                  <w:marLeft w:val="0"/>
                                  <w:marRight w:val="0"/>
                                  <w:marTop w:val="0"/>
                                  <w:marBottom w:val="0"/>
                                  <w:divBdr>
                                    <w:top w:val="none" w:sz="0" w:space="0" w:color="auto"/>
                                    <w:left w:val="none" w:sz="0" w:space="0" w:color="auto"/>
                                    <w:bottom w:val="none" w:sz="0" w:space="0" w:color="auto"/>
                                    <w:right w:val="none" w:sz="0" w:space="0" w:color="auto"/>
                                  </w:divBdr>
                                  <w:divsChild>
                                    <w:div w:id="1336496758">
                                      <w:marLeft w:val="0"/>
                                      <w:marRight w:val="0"/>
                                      <w:marTop w:val="0"/>
                                      <w:marBottom w:val="0"/>
                                      <w:divBdr>
                                        <w:top w:val="none" w:sz="0" w:space="0" w:color="auto"/>
                                        <w:left w:val="none" w:sz="0" w:space="0" w:color="auto"/>
                                        <w:bottom w:val="none" w:sz="0" w:space="0" w:color="auto"/>
                                        <w:right w:val="none" w:sz="0" w:space="0" w:color="auto"/>
                                      </w:divBdr>
                                      <w:divsChild>
                                        <w:div w:id="471679463">
                                          <w:marLeft w:val="0"/>
                                          <w:marRight w:val="0"/>
                                          <w:marTop w:val="0"/>
                                          <w:marBottom w:val="0"/>
                                          <w:divBdr>
                                            <w:top w:val="none" w:sz="0" w:space="0" w:color="auto"/>
                                            <w:left w:val="none" w:sz="0" w:space="0" w:color="auto"/>
                                            <w:bottom w:val="none" w:sz="0" w:space="0" w:color="auto"/>
                                            <w:right w:val="none" w:sz="0" w:space="0" w:color="auto"/>
                                          </w:divBdr>
                                          <w:divsChild>
                                            <w:div w:id="981891165">
                                              <w:marLeft w:val="0"/>
                                              <w:marRight w:val="0"/>
                                              <w:marTop w:val="0"/>
                                              <w:marBottom w:val="0"/>
                                              <w:divBdr>
                                                <w:top w:val="none" w:sz="0" w:space="0" w:color="auto"/>
                                                <w:left w:val="none" w:sz="0" w:space="0" w:color="auto"/>
                                                <w:bottom w:val="none" w:sz="0" w:space="0" w:color="auto"/>
                                                <w:right w:val="none" w:sz="0" w:space="0" w:color="auto"/>
                                              </w:divBdr>
                                              <w:divsChild>
                                                <w:div w:id="2048482625">
                                                  <w:marLeft w:val="300"/>
                                                  <w:marRight w:val="300"/>
                                                  <w:marTop w:val="0"/>
                                                  <w:marBottom w:val="0"/>
                                                  <w:divBdr>
                                                    <w:top w:val="none" w:sz="0" w:space="0" w:color="auto"/>
                                                    <w:left w:val="none" w:sz="0" w:space="0" w:color="auto"/>
                                                    <w:bottom w:val="none" w:sz="0" w:space="0" w:color="auto"/>
                                                    <w:right w:val="none" w:sz="0" w:space="0" w:color="auto"/>
                                                  </w:divBdr>
                                                  <w:divsChild>
                                                    <w:div w:id="651065412">
                                                      <w:marLeft w:val="0"/>
                                                      <w:marRight w:val="0"/>
                                                      <w:marTop w:val="0"/>
                                                      <w:marBottom w:val="0"/>
                                                      <w:divBdr>
                                                        <w:top w:val="none" w:sz="0" w:space="0" w:color="auto"/>
                                                        <w:left w:val="none" w:sz="0" w:space="0" w:color="auto"/>
                                                        <w:bottom w:val="none" w:sz="0" w:space="0" w:color="auto"/>
                                                        <w:right w:val="none" w:sz="0" w:space="0" w:color="auto"/>
                                                      </w:divBdr>
                                                    </w:div>
                                                  </w:divsChild>
                                                </w:div>
                                                <w:div w:id="43457599">
                                                  <w:marLeft w:val="300"/>
                                                  <w:marRight w:val="300"/>
                                                  <w:marTop w:val="0"/>
                                                  <w:marBottom w:val="0"/>
                                                  <w:divBdr>
                                                    <w:top w:val="none" w:sz="0" w:space="0" w:color="auto"/>
                                                    <w:left w:val="none" w:sz="0" w:space="0" w:color="auto"/>
                                                    <w:bottom w:val="none" w:sz="0" w:space="0" w:color="auto"/>
                                                    <w:right w:val="none" w:sz="0" w:space="0" w:color="auto"/>
                                                  </w:divBdr>
                                                  <w:divsChild>
                                                    <w:div w:id="538979998">
                                                      <w:marLeft w:val="0"/>
                                                      <w:marRight w:val="0"/>
                                                      <w:marTop w:val="0"/>
                                                      <w:marBottom w:val="0"/>
                                                      <w:divBdr>
                                                        <w:top w:val="none" w:sz="0" w:space="0" w:color="auto"/>
                                                        <w:left w:val="none" w:sz="0" w:space="0" w:color="auto"/>
                                                        <w:bottom w:val="none" w:sz="0" w:space="0" w:color="auto"/>
                                                        <w:right w:val="none" w:sz="0" w:space="0" w:color="auto"/>
                                                      </w:divBdr>
                                                    </w:div>
                                                  </w:divsChild>
                                                </w:div>
                                                <w:div w:id="1811898290">
                                                  <w:marLeft w:val="300"/>
                                                  <w:marRight w:val="300"/>
                                                  <w:marTop w:val="0"/>
                                                  <w:marBottom w:val="0"/>
                                                  <w:divBdr>
                                                    <w:top w:val="none" w:sz="0" w:space="0" w:color="auto"/>
                                                    <w:left w:val="none" w:sz="0" w:space="0" w:color="auto"/>
                                                    <w:bottom w:val="none" w:sz="0" w:space="0" w:color="auto"/>
                                                    <w:right w:val="none" w:sz="0" w:space="0" w:color="auto"/>
                                                  </w:divBdr>
                                                  <w:divsChild>
                                                    <w:div w:id="509178871">
                                                      <w:marLeft w:val="0"/>
                                                      <w:marRight w:val="0"/>
                                                      <w:marTop w:val="0"/>
                                                      <w:marBottom w:val="0"/>
                                                      <w:divBdr>
                                                        <w:top w:val="none" w:sz="0" w:space="0" w:color="auto"/>
                                                        <w:left w:val="none" w:sz="0" w:space="0" w:color="auto"/>
                                                        <w:bottom w:val="none" w:sz="0" w:space="0" w:color="auto"/>
                                                        <w:right w:val="none" w:sz="0" w:space="0" w:color="auto"/>
                                                      </w:divBdr>
                                                    </w:div>
                                                  </w:divsChild>
                                                </w:div>
                                                <w:div w:id="440103762">
                                                  <w:marLeft w:val="300"/>
                                                  <w:marRight w:val="300"/>
                                                  <w:marTop w:val="0"/>
                                                  <w:marBottom w:val="0"/>
                                                  <w:divBdr>
                                                    <w:top w:val="none" w:sz="0" w:space="0" w:color="auto"/>
                                                    <w:left w:val="none" w:sz="0" w:space="0" w:color="auto"/>
                                                    <w:bottom w:val="none" w:sz="0" w:space="0" w:color="auto"/>
                                                    <w:right w:val="none" w:sz="0" w:space="0" w:color="auto"/>
                                                  </w:divBdr>
                                                  <w:divsChild>
                                                    <w:div w:id="1295258529">
                                                      <w:marLeft w:val="0"/>
                                                      <w:marRight w:val="0"/>
                                                      <w:marTop w:val="0"/>
                                                      <w:marBottom w:val="0"/>
                                                      <w:divBdr>
                                                        <w:top w:val="none" w:sz="0" w:space="0" w:color="auto"/>
                                                        <w:left w:val="none" w:sz="0" w:space="0" w:color="auto"/>
                                                        <w:bottom w:val="none" w:sz="0" w:space="0" w:color="auto"/>
                                                        <w:right w:val="none" w:sz="0" w:space="0" w:color="auto"/>
                                                      </w:divBdr>
                                                    </w:div>
                                                  </w:divsChild>
                                                </w:div>
                                                <w:div w:id="1635522549">
                                                  <w:marLeft w:val="300"/>
                                                  <w:marRight w:val="300"/>
                                                  <w:marTop w:val="0"/>
                                                  <w:marBottom w:val="0"/>
                                                  <w:divBdr>
                                                    <w:top w:val="none" w:sz="0" w:space="0" w:color="auto"/>
                                                    <w:left w:val="none" w:sz="0" w:space="0" w:color="auto"/>
                                                    <w:bottom w:val="none" w:sz="0" w:space="0" w:color="auto"/>
                                                    <w:right w:val="none" w:sz="0" w:space="0" w:color="auto"/>
                                                  </w:divBdr>
                                                  <w:divsChild>
                                                    <w:div w:id="1306546337">
                                                      <w:marLeft w:val="0"/>
                                                      <w:marRight w:val="0"/>
                                                      <w:marTop w:val="0"/>
                                                      <w:marBottom w:val="0"/>
                                                      <w:divBdr>
                                                        <w:top w:val="none" w:sz="0" w:space="0" w:color="auto"/>
                                                        <w:left w:val="none" w:sz="0" w:space="0" w:color="auto"/>
                                                        <w:bottom w:val="none" w:sz="0" w:space="0" w:color="auto"/>
                                                        <w:right w:val="none" w:sz="0" w:space="0" w:color="auto"/>
                                                      </w:divBdr>
                                                    </w:div>
                                                  </w:divsChild>
                                                </w:div>
                                                <w:div w:id="556401675">
                                                  <w:marLeft w:val="300"/>
                                                  <w:marRight w:val="300"/>
                                                  <w:marTop w:val="0"/>
                                                  <w:marBottom w:val="0"/>
                                                  <w:divBdr>
                                                    <w:top w:val="none" w:sz="0" w:space="0" w:color="auto"/>
                                                    <w:left w:val="none" w:sz="0" w:space="0" w:color="auto"/>
                                                    <w:bottom w:val="none" w:sz="0" w:space="0" w:color="auto"/>
                                                    <w:right w:val="none" w:sz="0" w:space="0" w:color="auto"/>
                                                  </w:divBdr>
                                                  <w:divsChild>
                                                    <w:div w:id="542206611">
                                                      <w:marLeft w:val="0"/>
                                                      <w:marRight w:val="0"/>
                                                      <w:marTop w:val="0"/>
                                                      <w:marBottom w:val="0"/>
                                                      <w:divBdr>
                                                        <w:top w:val="none" w:sz="0" w:space="0" w:color="auto"/>
                                                        <w:left w:val="none" w:sz="0" w:space="0" w:color="auto"/>
                                                        <w:bottom w:val="none" w:sz="0" w:space="0" w:color="auto"/>
                                                        <w:right w:val="none" w:sz="0" w:space="0" w:color="auto"/>
                                                      </w:divBdr>
                                                    </w:div>
                                                  </w:divsChild>
                                                </w:div>
                                                <w:div w:id="800147122">
                                                  <w:marLeft w:val="300"/>
                                                  <w:marRight w:val="300"/>
                                                  <w:marTop w:val="0"/>
                                                  <w:marBottom w:val="0"/>
                                                  <w:divBdr>
                                                    <w:top w:val="none" w:sz="0" w:space="0" w:color="auto"/>
                                                    <w:left w:val="none" w:sz="0" w:space="0" w:color="auto"/>
                                                    <w:bottom w:val="none" w:sz="0" w:space="0" w:color="auto"/>
                                                    <w:right w:val="none" w:sz="0" w:space="0" w:color="auto"/>
                                                  </w:divBdr>
                                                  <w:divsChild>
                                                    <w:div w:id="602420419">
                                                      <w:marLeft w:val="0"/>
                                                      <w:marRight w:val="0"/>
                                                      <w:marTop w:val="0"/>
                                                      <w:marBottom w:val="0"/>
                                                      <w:divBdr>
                                                        <w:top w:val="none" w:sz="0" w:space="0" w:color="auto"/>
                                                        <w:left w:val="none" w:sz="0" w:space="0" w:color="auto"/>
                                                        <w:bottom w:val="none" w:sz="0" w:space="0" w:color="auto"/>
                                                        <w:right w:val="none" w:sz="0" w:space="0" w:color="auto"/>
                                                      </w:divBdr>
                                                    </w:div>
                                                  </w:divsChild>
                                                </w:div>
                                                <w:div w:id="150753490">
                                                  <w:marLeft w:val="300"/>
                                                  <w:marRight w:val="300"/>
                                                  <w:marTop w:val="0"/>
                                                  <w:marBottom w:val="0"/>
                                                  <w:divBdr>
                                                    <w:top w:val="none" w:sz="0" w:space="0" w:color="auto"/>
                                                    <w:left w:val="none" w:sz="0" w:space="0" w:color="auto"/>
                                                    <w:bottom w:val="none" w:sz="0" w:space="0" w:color="auto"/>
                                                    <w:right w:val="none" w:sz="0" w:space="0" w:color="auto"/>
                                                  </w:divBdr>
                                                  <w:divsChild>
                                                    <w:div w:id="1079249157">
                                                      <w:marLeft w:val="0"/>
                                                      <w:marRight w:val="0"/>
                                                      <w:marTop w:val="0"/>
                                                      <w:marBottom w:val="0"/>
                                                      <w:divBdr>
                                                        <w:top w:val="none" w:sz="0" w:space="0" w:color="auto"/>
                                                        <w:left w:val="none" w:sz="0" w:space="0" w:color="auto"/>
                                                        <w:bottom w:val="none" w:sz="0" w:space="0" w:color="auto"/>
                                                        <w:right w:val="none" w:sz="0" w:space="0" w:color="auto"/>
                                                      </w:divBdr>
                                                    </w:div>
                                                  </w:divsChild>
                                                </w:div>
                                                <w:div w:id="446899631">
                                                  <w:marLeft w:val="300"/>
                                                  <w:marRight w:val="300"/>
                                                  <w:marTop w:val="0"/>
                                                  <w:marBottom w:val="0"/>
                                                  <w:divBdr>
                                                    <w:top w:val="none" w:sz="0" w:space="0" w:color="auto"/>
                                                    <w:left w:val="none" w:sz="0" w:space="0" w:color="auto"/>
                                                    <w:bottom w:val="none" w:sz="0" w:space="0" w:color="auto"/>
                                                    <w:right w:val="none" w:sz="0" w:space="0" w:color="auto"/>
                                                  </w:divBdr>
                                                  <w:divsChild>
                                                    <w:div w:id="69488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76012">
                                              <w:marLeft w:val="0"/>
                                              <w:marRight w:val="0"/>
                                              <w:marTop w:val="0"/>
                                              <w:marBottom w:val="0"/>
                                              <w:divBdr>
                                                <w:top w:val="none" w:sz="0" w:space="0" w:color="auto"/>
                                                <w:left w:val="none" w:sz="0" w:space="0" w:color="auto"/>
                                                <w:bottom w:val="none" w:sz="0" w:space="0" w:color="auto"/>
                                                <w:right w:val="none" w:sz="0" w:space="0" w:color="auto"/>
                                              </w:divBdr>
                                              <w:divsChild>
                                                <w:div w:id="484862012">
                                                  <w:marLeft w:val="0"/>
                                                  <w:marRight w:val="0"/>
                                                  <w:marTop w:val="0"/>
                                                  <w:marBottom w:val="0"/>
                                                  <w:divBdr>
                                                    <w:top w:val="none" w:sz="0" w:space="0" w:color="auto"/>
                                                    <w:left w:val="none" w:sz="0" w:space="0" w:color="auto"/>
                                                    <w:bottom w:val="none" w:sz="0" w:space="0" w:color="auto"/>
                                                    <w:right w:val="none" w:sz="0" w:space="0" w:color="auto"/>
                                                  </w:divBdr>
                                                  <w:divsChild>
                                                    <w:div w:id="1066297475">
                                                      <w:marLeft w:val="0"/>
                                                      <w:marRight w:val="0"/>
                                                      <w:marTop w:val="0"/>
                                                      <w:marBottom w:val="0"/>
                                                      <w:divBdr>
                                                        <w:top w:val="none" w:sz="0" w:space="0" w:color="auto"/>
                                                        <w:left w:val="none" w:sz="0" w:space="0" w:color="auto"/>
                                                        <w:bottom w:val="none" w:sz="0" w:space="0" w:color="auto"/>
                                                        <w:right w:val="none" w:sz="0" w:space="0" w:color="auto"/>
                                                      </w:divBdr>
                                                      <w:divsChild>
                                                        <w:div w:id="932022">
                                                          <w:marLeft w:val="0"/>
                                                          <w:marRight w:val="0"/>
                                                          <w:marTop w:val="0"/>
                                                          <w:marBottom w:val="0"/>
                                                          <w:divBdr>
                                                            <w:top w:val="none" w:sz="0" w:space="0" w:color="auto"/>
                                                            <w:left w:val="none" w:sz="0" w:space="0" w:color="auto"/>
                                                            <w:bottom w:val="none" w:sz="0" w:space="0" w:color="auto"/>
                                                            <w:right w:val="none" w:sz="0" w:space="0" w:color="auto"/>
                                                          </w:divBdr>
                                                          <w:divsChild>
                                                            <w:div w:id="1104765238">
                                                              <w:marLeft w:val="0"/>
                                                              <w:marRight w:val="0"/>
                                                              <w:marTop w:val="0"/>
                                                              <w:marBottom w:val="0"/>
                                                              <w:divBdr>
                                                                <w:top w:val="none" w:sz="0" w:space="0" w:color="auto"/>
                                                                <w:left w:val="none" w:sz="0" w:space="0" w:color="auto"/>
                                                                <w:bottom w:val="none" w:sz="0" w:space="0" w:color="auto"/>
                                                                <w:right w:val="none" w:sz="0" w:space="0" w:color="auto"/>
                                                              </w:divBdr>
                                                            </w:div>
                                                          </w:divsChild>
                                                        </w:div>
                                                        <w:div w:id="313489102">
                                                          <w:marLeft w:val="0"/>
                                                          <w:marRight w:val="0"/>
                                                          <w:marTop w:val="0"/>
                                                          <w:marBottom w:val="0"/>
                                                          <w:divBdr>
                                                            <w:top w:val="none" w:sz="0" w:space="0" w:color="auto"/>
                                                            <w:left w:val="none" w:sz="0" w:space="0" w:color="auto"/>
                                                            <w:bottom w:val="none" w:sz="0" w:space="0" w:color="auto"/>
                                                            <w:right w:val="none" w:sz="0" w:space="0" w:color="auto"/>
                                                          </w:divBdr>
                                                          <w:divsChild>
                                                            <w:div w:id="625551210">
                                                              <w:marLeft w:val="0"/>
                                                              <w:marRight w:val="0"/>
                                                              <w:marTop w:val="0"/>
                                                              <w:marBottom w:val="0"/>
                                                              <w:divBdr>
                                                                <w:top w:val="none" w:sz="0" w:space="0" w:color="auto"/>
                                                                <w:left w:val="none" w:sz="0" w:space="0" w:color="auto"/>
                                                                <w:bottom w:val="none" w:sz="0" w:space="0" w:color="auto"/>
                                                                <w:right w:val="none" w:sz="0" w:space="0" w:color="auto"/>
                                                              </w:divBdr>
                                                            </w:div>
                                                          </w:divsChild>
                                                        </w:div>
                                                        <w:div w:id="986324588">
                                                          <w:marLeft w:val="0"/>
                                                          <w:marRight w:val="0"/>
                                                          <w:marTop w:val="0"/>
                                                          <w:marBottom w:val="0"/>
                                                          <w:divBdr>
                                                            <w:top w:val="none" w:sz="0" w:space="0" w:color="auto"/>
                                                            <w:left w:val="none" w:sz="0" w:space="0" w:color="auto"/>
                                                            <w:bottom w:val="none" w:sz="0" w:space="0" w:color="auto"/>
                                                            <w:right w:val="none" w:sz="0" w:space="0" w:color="auto"/>
                                                          </w:divBdr>
                                                          <w:divsChild>
                                                            <w:div w:id="1779329853">
                                                              <w:marLeft w:val="0"/>
                                                              <w:marRight w:val="0"/>
                                                              <w:marTop w:val="0"/>
                                                              <w:marBottom w:val="0"/>
                                                              <w:divBdr>
                                                                <w:top w:val="none" w:sz="0" w:space="0" w:color="auto"/>
                                                                <w:left w:val="none" w:sz="0" w:space="0" w:color="auto"/>
                                                                <w:bottom w:val="none" w:sz="0" w:space="0" w:color="auto"/>
                                                                <w:right w:val="none" w:sz="0" w:space="0" w:color="auto"/>
                                                              </w:divBdr>
                                                            </w:div>
                                                          </w:divsChild>
                                                        </w:div>
                                                        <w:div w:id="2104522678">
                                                          <w:marLeft w:val="0"/>
                                                          <w:marRight w:val="0"/>
                                                          <w:marTop w:val="0"/>
                                                          <w:marBottom w:val="0"/>
                                                          <w:divBdr>
                                                            <w:top w:val="none" w:sz="0" w:space="0" w:color="auto"/>
                                                            <w:left w:val="none" w:sz="0" w:space="0" w:color="auto"/>
                                                            <w:bottom w:val="none" w:sz="0" w:space="0" w:color="auto"/>
                                                            <w:right w:val="none" w:sz="0" w:space="0" w:color="auto"/>
                                                          </w:divBdr>
                                                          <w:divsChild>
                                                            <w:div w:id="731348243">
                                                              <w:marLeft w:val="0"/>
                                                              <w:marRight w:val="0"/>
                                                              <w:marTop w:val="0"/>
                                                              <w:marBottom w:val="0"/>
                                                              <w:divBdr>
                                                                <w:top w:val="none" w:sz="0" w:space="0" w:color="auto"/>
                                                                <w:left w:val="none" w:sz="0" w:space="0" w:color="auto"/>
                                                                <w:bottom w:val="none" w:sz="0" w:space="0" w:color="auto"/>
                                                                <w:right w:val="none" w:sz="0" w:space="0" w:color="auto"/>
                                                              </w:divBdr>
                                                            </w:div>
                                                          </w:divsChild>
                                                        </w:div>
                                                        <w:div w:id="1989245845">
                                                          <w:marLeft w:val="0"/>
                                                          <w:marRight w:val="0"/>
                                                          <w:marTop w:val="0"/>
                                                          <w:marBottom w:val="0"/>
                                                          <w:divBdr>
                                                            <w:top w:val="none" w:sz="0" w:space="0" w:color="auto"/>
                                                            <w:left w:val="none" w:sz="0" w:space="0" w:color="auto"/>
                                                            <w:bottom w:val="none" w:sz="0" w:space="0" w:color="auto"/>
                                                            <w:right w:val="none" w:sz="0" w:space="0" w:color="auto"/>
                                                          </w:divBdr>
                                                          <w:divsChild>
                                                            <w:div w:id="586767813">
                                                              <w:marLeft w:val="0"/>
                                                              <w:marRight w:val="0"/>
                                                              <w:marTop w:val="0"/>
                                                              <w:marBottom w:val="0"/>
                                                              <w:divBdr>
                                                                <w:top w:val="none" w:sz="0" w:space="0" w:color="auto"/>
                                                                <w:left w:val="none" w:sz="0" w:space="0" w:color="auto"/>
                                                                <w:bottom w:val="none" w:sz="0" w:space="0" w:color="auto"/>
                                                                <w:right w:val="none" w:sz="0" w:space="0" w:color="auto"/>
                                                              </w:divBdr>
                                                            </w:div>
                                                          </w:divsChild>
                                                        </w:div>
                                                        <w:div w:id="628784892">
                                                          <w:marLeft w:val="0"/>
                                                          <w:marRight w:val="0"/>
                                                          <w:marTop w:val="0"/>
                                                          <w:marBottom w:val="0"/>
                                                          <w:divBdr>
                                                            <w:top w:val="none" w:sz="0" w:space="0" w:color="auto"/>
                                                            <w:left w:val="none" w:sz="0" w:space="0" w:color="auto"/>
                                                            <w:bottom w:val="none" w:sz="0" w:space="0" w:color="auto"/>
                                                            <w:right w:val="none" w:sz="0" w:space="0" w:color="auto"/>
                                                          </w:divBdr>
                                                          <w:divsChild>
                                                            <w:div w:id="719018278">
                                                              <w:marLeft w:val="0"/>
                                                              <w:marRight w:val="0"/>
                                                              <w:marTop w:val="0"/>
                                                              <w:marBottom w:val="0"/>
                                                              <w:divBdr>
                                                                <w:top w:val="none" w:sz="0" w:space="0" w:color="auto"/>
                                                                <w:left w:val="none" w:sz="0" w:space="0" w:color="auto"/>
                                                                <w:bottom w:val="none" w:sz="0" w:space="0" w:color="auto"/>
                                                                <w:right w:val="none" w:sz="0" w:space="0" w:color="auto"/>
                                                              </w:divBdr>
                                                            </w:div>
                                                          </w:divsChild>
                                                        </w:div>
                                                        <w:div w:id="462231599">
                                                          <w:marLeft w:val="0"/>
                                                          <w:marRight w:val="0"/>
                                                          <w:marTop w:val="0"/>
                                                          <w:marBottom w:val="0"/>
                                                          <w:divBdr>
                                                            <w:top w:val="none" w:sz="0" w:space="0" w:color="auto"/>
                                                            <w:left w:val="none" w:sz="0" w:space="0" w:color="auto"/>
                                                            <w:bottom w:val="none" w:sz="0" w:space="0" w:color="auto"/>
                                                            <w:right w:val="none" w:sz="0" w:space="0" w:color="auto"/>
                                                          </w:divBdr>
                                                          <w:divsChild>
                                                            <w:div w:id="660935448">
                                                              <w:marLeft w:val="0"/>
                                                              <w:marRight w:val="0"/>
                                                              <w:marTop w:val="0"/>
                                                              <w:marBottom w:val="0"/>
                                                              <w:divBdr>
                                                                <w:top w:val="none" w:sz="0" w:space="0" w:color="auto"/>
                                                                <w:left w:val="none" w:sz="0" w:space="0" w:color="auto"/>
                                                                <w:bottom w:val="none" w:sz="0" w:space="0" w:color="auto"/>
                                                                <w:right w:val="none" w:sz="0" w:space="0" w:color="auto"/>
                                                              </w:divBdr>
                                                            </w:div>
                                                          </w:divsChild>
                                                        </w:div>
                                                        <w:div w:id="1240795477">
                                                          <w:marLeft w:val="0"/>
                                                          <w:marRight w:val="0"/>
                                                          <w:marTop w:val="0"/>
                                                          <w:marBottom w:val="0"/>
                                                          <w:divBdr>
                                                            <w:top w:val="none" w:sz="0" w:space="0" w:color="auto"/>
                                                            <w:left w:val="none" w:sz="0" w:space="0" w:color="auto"/>
                                                            <w:bottom w:val="none" w:sz="0" w:space="0" w:color="auto"/>
                                                            <w:right w:val="none" w:sz="0" w:space="0" w:color="auto"/>
                                                          </w:divBdr>
                                                          <w:divsChild>
                                                            <w:div w:id="1230339796">
                                                              <w:marLeft w:val="0"/>
                                                              <w:marRight w:val="0"/>
                                                              <w:marTop w:val="0"/>
                                                              <w:marBottom w:val="0"/>
                                                              <w:divBdr>
                                                                <w:top w:val="none" w:sz="0" w:space="0" w:color="auto"/>
                                                                <w:left w:val="none" w:sz="0" w:space="0" w:color="auto"/>
                                                                <w:bottom w:val="none" w:sz="0" w:space="0" w:color="auto"/>
                                                                <w:right w:val="none" w:sz="0" w:space="0" w:color="auto"/>
                                                              </w:divBdr>
                                                            </w:div>
                                                          </w:divsChild>
                                                        </w:div>
                                                        <w:div w:id="1696929695">
                                                          <w:marLeft w:val="0"/>
                                                          <w:marRight w:val="0"/>
                                                          <w:marTop w:val="0"/>
                                                          <w:marBottom w:val="0"/>
                                                          <w:divBdr>
                                                            <w:top w:val="none" w:sz="0" w:space="0" w:color="auto"/>
                                                            <w:left w:val="none" w:sz="0" w:space="0" w:color="auto"/>
                                                            <w:bottom w:val="none" w:sz="0" w:space="0" w:color="auto"/>
                                                            <w:right w:val="none" w:sz="0" w:space="0" w:color="auto"/>
                                                          </w:divBdr>
                                                          <w:divsChild>
                                                            <w:div w:id="50562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419599">
                                                  <w:marLeft w:val="0"/>
                                                  <w:marRight w:val="0"/>
                                                  <w:marTop w:val="0"/>
                                                  <w:marBottom w:val="0"/>
                                                  <w:divBdr>
                                                    <w:top w:val="none" w:sz="0" w:space="0" w:color="auto"/>
                                                    <w:left w:val="none" w:sz="0" w:space="0" w:color="auto"/>
                                                    <w:bottom w:val="none" w:sz="0" w:space="0" w:color="auto"/>
                                                    <w:right w:val="none" w:sz="0" w:space="0" w:color="auto"/>
                                                  </w:divBdr>
                                                  <w:divsChild>
                                                    <w:div w:id="7608121">
                                                      <w:marLeft w:val="0"/>
                                                      <w:marRight w:val="0"/>
                                                      <w:marTop w:val="0"/>
                                                      <w:marBottom w:val="0"/>
                                                      <w:divBdr>
                                                        <w:top w:val="none" w:sz="0" w:space="0" w:color="auto"/>
                                                        <w:left w:val="none" w:sz="0" w:space="0" w:color="auto"/>
                                                        <w:bottom w:val="none" w:sz="0" w:space="0" w:color="auto"/>
                                                        <w:right w:val="none" w:sz="0" w:space="0" w:color="auto"/>
                                                      </w:divBdr>
                                                      <w:divsChild>
                                                        <w:div w:id="1209535639">
                                                          <w:marLeft w:val="0"/>
                                                          <w:marRight w:val="0"/>
                                                          <w:marTop w:val="0"/>
                                                          <w:marBottom w:val="0"/>
                                                          <w:divBdr>
                                                            <w:top w:val="none" w:sz="0" w:space="0" w:color="auto"/>
                                                            <w:left w:val="none" w:sz="0" w:space="0" w:color="auto"/>
                                                            <w:bottom w:val="none" w:sz="0" w:space="0" w:color="auto"/>
                                                            <w:right w:val="none" w:sz="0" w:space="0" w:color="auto"/>
                                                          </w:divBdr>
                                                          <w:divsChild>
                                                            <w:div w:id="1824931691">
                                                              <w:marLeft w:val="90"/>
                                                              <w:marRight w:val="0"/>
                                                              <w:marTop w:val="0"/>
                                                              <w:marBottom w:val="0"/>
                                                              <w:divBdr>
                                                                <w:top w:val="none" w:sz="0" w:space="0" w:color="auto"/>
                                                                <w:left w:val="none" w:sz="0" w:space="0" w:color="auto"/>
                                                                <w:bottom w:val="none" w:sz="0" w:space="0" w:color="auto"/>
                                                                <w:right w:val="none" w:sz="0" w:space="0" w:color="auto"/>
                                                              </w:divBdr>
                                                              <w:divsChild>
                                                                <w:div w:id="967708913">
                                                                  <w:marLeft w:val="0"/>
                                                                  <w:marRight w:val="0"/>
                                                                  <w:marTop w:val="0"/>
                                                                  <w:marBottom w:val="0"/>
                                                                  <w:divBdr>
                                                                    <w:top w:val="none" w:sz="0" w:space="0" w:color="auto"/>
                                                                    <w:left w:val="none" w:sz="0" w:space="0" w:color="auto"/>
                                                                    <w:bottom w:val="none" w:sz="0" w:space="0" w:color="auto"/>
                                                                    <w:right w:val="none" w:sz="0" w:space="0" w:color="auto"/>
                                                                  </w:divBdr>
                                                                  <w:divsChild>
                                                                    <w:div w:id="174321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0604">
                                                              <w:marLeft w:val="90"/>
                                                              <w:marRight w:val="0"/>
                                                              <w:marTop w:val="0"/>
                                                              <w:marBottom w:val="0"/>
                                                              <w:divBdr>
                                                                <w:top w:val="none" w:sz="0" w:space="0" w:color="auto"/>
                                                                <w:left w:val="none" w:sz="0" w:space="0" w:color="auto"/>
                                                                <w:bottom w:val="none" w:sz="0" w:space="0" w:color="auto"/>
                                                                <w:right w:val="none" w:sz="0" w:space="0" w:color="auto"/>
                                                              </w:divBdr>
                                                              <w:divsChild>
                                                                <w:div w:id="1755011482">
                                                                  <w:marLeft w:val="0"/>
                                                                  <w:marRight w:val="0"/>
                                                                  <w:marTop w:val="0"/>
                                                                  <w:marBottom w:val="0"/>
                                                                  <w:divBdr>
                                                                    <w:top w:val="none" w:sz="0" w:space="0" w:color="auto"/>
                                                                    <w:left w:val="none" w:sz="0" w:space="0" w:color="auto"/>
                                                                    <w:bottom w:val="none" w:sz="0" w:space="0" w:color="auto"/>
                                                                    <w:right w:val="none" w:sz="0" w:space="0" w:color="auto"/>
                                                                  </w:divBdr>
                                                                  <w:divsChild>
                                                                    <w:div w:id="12219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01168712">
      <w:bodyDiv w:val="1"/>
      <w:marLeft w:val="0"/>
      <w:marRight w:val="0"/>
      <w:marTop w:val="0"/>
      <w:marBottom w:val="0"/>
      <w:divBdr>
        <w:top w:val="none" w:sz="0" w:space="0" w:color="auto"/>
        <w:left w:val="none" w:sz="0" w:space="0" w:color="auto"/>
        <w:bottom w:val="none" w:sz="0" w:space="0" w:color="auto"/>
        <w:right w:val="none" w:sz="0" w:space="0" w:color="auto"/>
      </w:divBdr>
    </w:div>
    <w:div w:id="541095510">
      <w:bodyDiv w:val="1"/>
      <w:marLeft w:val="0"/>
      <w:marRight w:val="0"/>
      <w:marTop w:val="0"/>
      <w:marBottom w:val="0"/>
      <w:divBdr>
        <w:top w:val="none" w:sz="0" w:space="0" w:color="auto"/>
        <w:left w:val="none" w:sz="0" w:space="0" w:color="auto"/>
        <w:bottom w:val="none" w:sz="0" w:space="0" w:color="auto"/>
        <w:right w:val="none" w:sz="0" w:space="0" w:color="auto"/>
      </w:divBdr>
    </w:div>
    <w:div w:id="743333497">
      <w:bodyDiv w:val="1"/>
      <w:marLeft w:val="0"/>
      <w:marRight w:val="0"/>
      <w:marTop w:val="0"/>
      <w:marBottom w:val="0"/>
      <w:divBdr>
        <w:top w:val="none" w:sz="0" w:space="0" w:color="auto"/>
        <w:left w:val="none" w:sz="0" w:space="0" w:color="auto"/>
        <w:bottom w:val="none" w:sz="0" w:space="0" w:color="auto"/>
        <w:right w:val="none" w:sz="0" w:space="0" w:color="auto"/>
      </w:divBdr>
    </w:div>
    <w:div w:id="851530310">
      <w:bodyDiv w:val="1"/>
      <w:marLeft w:val="0"/>
      <w:marRight w:val="0"/>
      <w:marTop w:val="0"/>
      <w:marBottom w:val="0"/>
      <w:divBdr>
        <w:top w:val="none" w:sz="0" w:space="0" w:color="auto"/>
        <w:left w:val="none" w:sz="0" w:space="0" w:color="auto"/>
        <w:bottom w:val="none" w:sz="0" w:space="0" w:color="auto"/>
        <w:right w:val="none" w:sz="0" w:space="0" w:color="auto"/>
      </w:divBdr>
    </w:div>
    <w:div w:id="915669213">
      <w:bodyDiv w:val="1"/>
      <w:marLeft w:val="0"/>
      <w:marRight w:val="0"/>
      <w:marTop w:val="0"/>
      <w:marBottom w:val="0"/>
      <w:divBdr>
        <w:top w:val="none" w:sz="0" w:space="0" w:color="auto"/>
        <w:left w:val="none" w:sz="0" w:space="0" w:color="auto"/>
        <w:bottom w:val="none" w:sz="0" w:space="0" w:color="auto"/>
        <w:right w:val="none" w:sz="0" w:space="0" w:color="auto"/>
      </w:divBdr>
    </w:div>
    <w:div w:id="923224640">
      <w:bodyDiv w:val="1"/>
      <w:marLeft w:val="0"/>
      <w:marRight w:val="0"/>
      <w:marTop w:val="0"/>
      <w:marBottom w:val="0"/>
      <w:divBdr>
        <w:top w:val="none" w:sz="0" w:space="0" w:color="auto"/>
        <w:left w:val="none" w:sz="0" w:space="0" w:color="auto"/>
        <w:bottom w:val="none" w:sz="0" w:space="0" w:color="auto"/>
        <w:right w:val="none" w:sz="0" w:space="0" w:color="auto"/>
      </w:divBdr>
    </w:div>
    <w:div w:id="1203832056">
      <w:bodyDiv w:val="1"/>
      <w:marLeft w:val="0"/>
      <w:marRight w:val="0"/>
      <w:marTop w:val="0"/>
      <w:marBottom w:val="0"/>
      <w:divBdr>
        <w:top w:val="none" w:sz="0" w:space="0" w:color="auto"/>
        <w:left w:val="none" w:sz="0" w:space="0" w:color="auto"/>
        <w:bottom w:val="none" w:sz="0" w:space="0" w:color="auto"/>
        <w:right w:val="none" w:sz="0" w:space="0" w:color="auto"/>
      </w:divBdr>
    </w:div>
    <w:div w:id="1280647497">
      <w:bodyDiv w:val="1"/>
      <w:marLeft w:val="0"/>
      <w:marRight w:val="0"/>
      <w:marTop w:val="0"/>
      <w:marBottom w:val="0"/>
      <w:divBdr>
        <w:top w:val="none" w:sz="0" w:space="0" w:color="auto"/>
        <w:left w:val="none" w:sz="0" w:space="0" w:color="auto"/>
        <w:bottom w:val="none" w:sz="0" w:space="0" w:color="auto"/>
        <w:right w:val="none" w:sz="0" w:space="0" w:color="auto"/>
      </w:divBdr>
    </w:div>
    <w:div w:id="1660815186">
      <w:bodyDiv w:val="1"/>
      <w:marLeft w:val="0"/>
      <w:marRight w:val="0"/>
      <w:marTop w:val="0"/>
      <w:marBottom w:val="0"/>
      <w:divBdr>
        <w:top w:val="none" w:sz="0" w:space="0" w:color="auto"/>
        <w:left w:val="none" w:sz="0" w:space="0" w:color="auto"/>
        <w:bottom w:val="none" w:sz="0" w:space="0" w:color="auto"/>
        <w:right w:val="none" w:sz="0" w:space="0" w:color="auto"/>
      </w:divBdr>
    </w:div>
    <w:div w:id="1894461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Excel_Worksheet.xlsx"/><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mailto:wbrown@surepayf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mailto:snichols@surepayfs.com"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oleObject" Target="embeddings/Microsoft_Excel_97-2003_Worksheet.xls"/><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7.png"/><Relationship Id="rId28" Type="http://schemas.openxmlformats.org/officeDocument/2006/relationships/hyperlink" Target="file:///\\CORPORATE\HP5SICORP" TargetMode="External"/><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oneidm.ge.com/" TargetMode="External"/><Relationship Id="rId31" Type="http://schemas.openxmlformats.org/officeDocument/2006/relationships/image" Target="media/image14.png"/><Relationship Id="rId44"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yperlink" Target="http://libraries.ge.com/download?fileid=909451412101&amp;entity_id=69908971101&amp;sid=101"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mailto:Philip.Reilly@ge.com" TargetMode="External"/><Relationship Id="rId20" Type="http://schemas.openxmlformats.org/officeDocument/2006/relationships/image" Target="media/image4.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7BBD7-F0F8-4504-9B94-62E974B43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1</Pages>
  <Words>4155</Words>
  <Characters>23685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JG Template</vt:lpstr>
    </vt:vector>
  </TitlesOfParts>
  <Company>GE</Company>
  <LinksUpToDate>false</LinksUpToDate>
  <CharactersWithSpaces>27785</CharactersWithSpaces>
  <SharedDoc>false</SharedDoc>
  <HLinks>
    <vt:vector size="84" baseType="variant">
      <vt:variant>
        <vt:i4>393265</vt:i4>
      </vt:variant>
      <vt:variant>
        <vt:i4>51</vt:i4>
      </vt:variant>
      <vt:variant>
        <vt:i4>0</vt:i4>
      </vt:variant>
      <vt:variant>
        <vt:i4>5</vt:i4>
      </vt:variant>
      <vt:variant>
        <vt:lpwstr>mailto:wbrown@surepayfs.com</vt:lpwstr>
      </vt:variant>
      <vt:variant>
        <vt:lpwstr/>
      </vt:variant>
      <vt:variant>
        <vt:i4>6946831</vt:i4>
      </vt:variant>
      <vt:variant>
        <vt:i4>48</vt:i4>
      </vt:variant>
      <vt:variant>
        <vt:i4>0</vt:i4>
      </vt:variant>
      <vt:variant>
        <vt:i4>5</vt:i4>
      </vt:variant>
      <vt:variant>
        <vt:lpwstr>mailto:Philip.Reilly@ge.com</vt:lpwstr>
      </vt:variant>
      <vt:variant>
        <vt:lpwstr/>
      </vt:variant>
      <vt:variant>
        <vt:i4>5701684</vt:i4>
      </vt:variant>
      <vt:variant>
        <vt:i4>45</vt:i4>
      </vt:variant>
      <vt:variant>
        <vt:i4>0</vt:i4>
      </vt:variant>
      <vt:variant>
        <vt:i4>5</vt:i4>
      </vt:variant>
      <vt:variant>
        <vt:lpwstr>mailto:otrfiware.users@ge.com</vt:lpwstr>
      </vt:variant>
      <vt:variant>
        <vt:lpwstr/>
      </vt:variant>
      <vt:variant>
        <vt:i4>2162714</vt:i4>
      </vt:variant>
      <vt:variant>
        <vt:i4>42</vt:i4>
      </vt:variant>
      <vt:variant>
        <vt:i4>0</vt:i4>
      </vt:variant>
      <vt:variant>
        <vt:i4>5</vt:i4>
      </vt:variant>
      <vt:variant>
        <vt:lpwstr>http://libraries.ge.com/download?fileid=253506881101&amp;entity_id=7357654101&amp;sid=101</vt:lpwstr>
      </vt:variant>
      <vt:variant>
        <vt:lpwstr/>
      </vt:variant>
      <vt:variant>
        <vt:i4>5111925</vt:i4>
      </vt:variant>
      <vt:variant>
        <vt:i4>36</vt:i4>
      </vt:variant>
      <vt:variant>
        <vt:i4>0</vt:i4>
      </vt:variant>
      <vt:variant>
        <vt:i4>5</vt:i4>
      </vt:variant>
      <vt:variant>
        <vt:lpwstr>http://libraries.ge.com/download?fileid=909451412101&amp;entity_id=69908971101&amp;sid=101</vt:lpwstr>
      </vt:variant>
      <vt:variant>
        <vt:lpwstr/>
      </vt:variant>
      <vt:variant>
        <vt:i4>1310784</vt:i4>
      </vt:variant>
      <vt:variant>
        <vt:i4>33</vt:i4>
      </vt:variant>
      <vt:variant>
        <vt:i4>0</vt:i4>
      </vt:variant>
      <vt:variant>
        <vt:i4>5</vt:i4>
      </vt:variant>
      <vt:variant>
        <vt:lpwstr>http://3.24.213.192:5050/GECAPAWRX/Intro.html</vt:lpwstr>
      </vt:variant>
      <vt:variant>
        <vt:lpwstr/>
      </vt:variant>
      <vt:variant>
        <vt:i4>6946883</vt:i4>
      </vt:variant>
      <vt:variant>
        <vt:i4>30</vt:i4>
      </vt:variant>
      <vt:variant>
        <vt:i4>0</vt:i4>
      </vt:variant>
      <vt:variant>
        <vt:i4>5</vt:i4>
      </vt:variant>
      <vt:variant>
        <vt:lpwstr>mailto:snichols@surepayfs.com</vt:lpwstr>
      </vt:variant>
      <vt:variant>
        <vt:lpwstr/>
      </vt:variant>
      <vt:variant>
        <vt:i4>721021</vt:i4>
      </vt:variant>
      <vt:variant>
        <vt:i4>27</vt:i4>
      </vt:variant>
      <vt:variant>
        <vt:i4>0</vt:i4>
      </vt:variant>
      <vt:variant>
        <vt:i4>5</vt:i4>
      </vt:variant>
      <vt:variant>
        <vt:lpwstr>\\CORPORATE\HP5SICORP</vt:lpwstr>
      </vt:variant>
      <vt:variant>
        <vt:lpwstr/>
      </vt:variant>
      <vt:variant>
        <vt:i4>4718593</vt:i4>
      </vt:variant>
      <vt:variant>
        <vt:i4>24</vt:i4>
      </vt:variant>
      <vt:variant>
        <vt:i4>0</vt:i4>
      </vt:variant>
      <vt:variant>
        <vt:i4>5</vt:i4>
      </vt:variant>
      <vt:variant>
        <vt:lpwstr>https://idm.comfin.ge.com/idm/user/comfin/GECMFSelectApp.jsp</vt:lpwstr>
      </vt:variant>
      <vt:variant>
        <vt:lpwstr/>
      </vt:variant>
      <vt:variant>
        <vt:i4>3473510</vt:i4>
      </vt:variant>
      <vt:variant>
        <vt:i4>21</vt:i4>
      </vt:variant>
      <vt:variant>
        <vt:i4>0</vt:i4>
      </vt:variant>
      <vt:variant>
        <vt:i4>5</vt:i4>
      </vt:variant>
      <vt:variant>
        <vt:lpwstr>https://idm.comfin.ge.com/</vt:lpwstr>
      </vt:variant>
      <vt:variant>
        <vt:lpwstr/>
      </vt:variant>
      <vt:variant>
        <vt:i4>3801128</vt:i4>
      </vt:variant>
      <vt:variant>
        <vt:i4>18</vt:i4>
      </vt:variant>
      <vt:variant>
        <vt:i4>0</vt:i4>
      </vt:variant>
      <vt:variant>
        <vt:i4>5</vt:i4>
      </vt:variant>
      <vt:variant>
        <vt:lpwstr>javascript:openServer(7775)</vt:lpwstr>
      </vt:variant>
      <vt:variant>
        <vt:lpwstr/>
      </vt:variant>
      <vt:variant>
        <vt:i4>3932198</vt:i4>
      </vt:variant>
      <vt:variant>
        <vt:i4>15</vt:i4>
      </vt:variant>
      <vt:variant>
        <vt:i4>0</vt:i4>
      </vt:variant>
      <vt:variant>
        <vt:i4>5</vt:i4>
      </vt:variant>
      <vt:variant>
        <vt:lpwstr>javascript:openServer(8367)</vt:lpwstr>
      </vt:variant>
      <vt:variant>
        <vt:lpwstr/>
      </vt:variant>
      <vt:variant>
        <vt:i4>3735588</vt:i4>
      </vt:variant>
      <vt:variant>
        <vt:i4>6</vt:i4>
      </vt:variant>
      <vt:variant>
        <vt:i4>0</vt:i4>
      </vt:variant>
      <vt:variant>
        <vt:i4>5</vt:i4>
      </vt:variant>
      <vt:variant>
        <vt:lpwstr>http://fiwareqa.comfin.ge.com/mmf/checkgen/</vt:lpwstr>
      </vt:variant>
      <vt:variant>
        <vt:lpwstr/>
      </vt:variant>
      <vt:variant>
        <vt:i4>5701715</vt:i4>
      </vt:variant>
      <vt:variant>
        <vt:i4>3</vt:i4>
      </vt:variant>
      <vt:variant>
        <vt:i4>0</vt:i4>
      </vt:variant>
      <vt:variant>
        <vt:i4>5</vt:i4>
      </vt:variant>
      <vt:variant>
        <vt:lpwstr>http://fiwareprod.comfin.ge.com/mmf/checkgen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JG Template</dc:title>
  <dc:subject/>
  <dc:creator>jsklar</dc:creator>
  <cp:keywords/>
  <cp:lastModifiedBy>Gupta, Shivam Kumar (Consultant)</cp:lastModifiedBy>
  <cp:revision>28</cp:revision>
  <cp:lastPrinted>2004-10-07T16:52:00Z</cp:lastPrinted>
  <dcterms:created xsi:type="dcterms:W3CDTF">2023-06-01T19:21:00Z</dcterms:created>
  <dcterms:modified xsi:type="dcterms:W3CDTF">2024-01-17T10:21:00Z</dcterms:modified>
</cp:coreProperties>
</file>